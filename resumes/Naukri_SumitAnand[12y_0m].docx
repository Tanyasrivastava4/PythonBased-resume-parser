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tabs>
          <w:tab w:val="left" w:pos="5280"/>
          <w:tab w:val="left" w:pos="5595"/>
        </w:tabs>
        <w:bidi w:val="0"/>
        <w:spacing w:before="0" w:beforeAutospacing="0" w:after="0" w:afterAutospacing="0" w:line="276" w:lineRule="auto"/>
        <w:ind w:left="0" w:right="0" w:hanging="2"/>
        <w:jc w:val="both"/>
        <w:rPr>
          <w:rFonts w:ascii="Verdana" w:eastAsia="Verdana" w:hAnsi="Verdana" w:cs="Verdana"/>
          <w:b/>
          <w:bCs/>
          <w:sz w:val="20"/>
          <w:szCs w:val="20"/>
        </w:rPr>
      </w:pPr>
      <w:r>
        <w:rPr>
          <w:rFonts w:ascii="Verdana" w:eastAsia="Verdana" w:hAnsi="Verdana" w:cs="Verdana"/>
          <w:b/>
          <w:bCs/>
          <w:sz w:val="20"/>
          <w:szCs w:val="20"/>
        </w:rPr>
        <w:t>Sumit Anand</w:t>
      </w:r>
    </w:p>
    <w:p>
      <w:pPr>
        <w:tabs>
          <w:tab w:val="left" w:pos="5280"/>
          <w:tab w:val="left" w:pos="5595"/>
        </w:tabs>
        <w:bidi w:val="0"/>
        <w:spacing w:before="0" w:beforeAutospacing="0" w:after="0" w:afterAutospacing="0" w:line="276" w:lineRule="auto"/>
        <w:ind w:left="0" w:right="0" w:hanging="2"/>
        <w:jc w:val="both"/>
        <w:rPr>
          <w:rFonts w:ascii="Verdana" w:eastAsia="Verdana" w:hAnsi="Verdana" w:cs="Verdana"/>
          <w:b/>
          <w:bCs/>
          <w:sz w:val="20"/>
          <w:szCs w:val="20"/>
        </w:rPr>
      </w:pPr>
      <w:r>
        <w:rPr>
          <w:rFonts w:ascii="Verdana" w:eastAsia="Verdana" w:hAnsi="Verdana" w:cs="Verdana"/>
          <w:b/>
          <w:bCs/>
          <w:sz w:val="20"/>
          <w:szCs w:val="20"/>
        </w:rPr>
        <w:t xml:space="preserve">    </w:t>
      </w:r>
    </w:p>
    <w:p>
      <w:pPr>
        <w:tabs>
          <w:tab w:val="left" w:pos="5280"/>
          <w:tab w:val="left" w:pos="5595"/>
        </w:tabs>
        <w:bidi w:val="0"/>
        <w:spacing w:before="0" w:beforeAutospacing="0" w:after="0" w:afterAutospacing="0" w:line="276" w:lineRule="auto"/>
        <w:ind w:left="0" w:right="0" w:hanging="2"/>
        <w:jc w:val="both"/>
        <w:rPr>
          <w:rFonts w:ascii="Verdana" w:eastAsia="Verdana" w:hAnsi="Verdana" w:cs="Verdana"/>
          <w:b/>
          <w:bCs/>
          <w:sz w:val="20"/>
          <w:szCs w:val="20"/>
        </w:rPr>
      </w:pPr>
      <w:r>
        <w:rPr>
          <w:rFonts w:eastAsia="Verdana" w:hAnsi="Verdana" w:cs="Verdana"/>
          <w:b/>
          <w:bCs/>
          <w:sz w:val="20"/>
          <w:szCs w:val="20"/>
          <w:lang w:val="en-US"/>
        </w:rPr>
        <w:t>Senior Software Engineer at Oracle | Ex-TCSer | Ex-HCLite | 6X Oracle Cloud Certified| 2X Amazon Web Services Certified| 1X Microsoft Azure Certified</w:t>
      </w:r>
    </w:p>
    <w:p>
      <w:pPr>
        <w:tabs>
          <w:tab w:val="left" w:pos="5280"/>
          <w:tab w:val="left" w:pos="5595"/>
        </w:tabs>
        <w:bidi w:val="0"/>
        <w:spacing w:before="0" w:beforeAutospacing="0" w:after="0" w:afterAutospacing="0" w:line="276" w:lineRule="auto"/>
        <w:ind w:left="0" w:right="0" w:hanging="2"/>
        <w:jc w:val="both"/>
        <w:rPr>
          <w:rFonts w:ascii="Verdana" w:eastAsia="Verdana" w:hAnsi="Verdana" w:cs="Verdana"/>
          <w:b/>
          <w:bCs/>
          <w:sz w:val="20"/>
          <w:szCs w:val="20"/>
        </w:rPr>
      </w:pPr>
      <w:r>
        <w:rPr>
          <w:rFonts w:ascii="Verdana" w:eastAsia="Verdana" w:hAnsi="Verdana" w:cs="Verdana"/>
          <w:b/>
          <w:bCs/>
          <w:sz w:val="20"/>
          <w:szCs w:val="20"/>
        </w:rPr>
        <w:t xml:space="preserve">                                  </w:t>
      </w: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r>
        <w:rPr>
          <w:rFonts w:ascii="Verdana" w:eastAsia="Verdana" w:hAnsi="Verdana" w:cs="Verdana"/>
          <w:b/>
          <w:bCs/>
          <w:sz w:val="20"/>
          <w:szCs w:val="20"/>
        </w:rPr>
        <w:t xml:space="preserve">Oracle </w:t>
      </w:r>
      <w:r>
        <w:rPr>
          <w:rFonts w:ascii="Verdana" w:eastAsia="Verdana" w:hAnsi="Verdana" w:cs="Verdana"/>
          <w:b/>
          <w:bCs/>
          <w:sz w:val="20"/>
          <w:szCs w:val="20"/>
          <w:lang w:val="en-US"/>
        </w:rPr>
        <w:t>EBS</w:t>
      </w:r>
      <w:r>
        <w:rPr>
          <w:rFonts w:ascii="Verdana" w:eastAsia="Verdana" w:hAnsi="Verdana" w:cs="Verdana"/>
          <w:b/>
          <w:bCs/>
          <w:sz w:val="20"/>
          <w:szCs w:val="20"/>
        </w:rPr>
        <w:t xml:space="preserve"> </w:t>
      </w:r>
      <w:r>
        <w:rPr>
          <w:rFonts w:ascii="Verdana" w:eastAsia="Verdana" w:hAnsi="Verdana" w:cs="Verdana"/>
          <w:b/>
          <w:bCs/>
          <w:sz w:val="20"/>
          <w:szCs w:val="20"/>
          <w:lang w:val="en-US"/>
        </w:rPr>
        <w:t xml:space="preserve">R12 </w:t>
      </w:r>
      <w:r>
        <w:rPr>
          <w:rFonts w:ascii="Verdana" w:eastAsia="Verdana" w:hAnsi="Verdana" w:cs="Verdana"/>
          <w:b/>
          <w:bCs/>
          <w:sz w:val="20"/>
          <w:szCs w:val="20"/>
        </w:rPr>
        <w:t>Financial</w:t>
      </w:r>
      <w:r>
        <w:rPr>
          <w:rFonts w:ascii="Verdana" w:eastAsia="Verdana" w:hAnsi="Verdana" w:cs="Verdana"/>
          <w:b/>
          <w:bCs/>
          <w:sz w:val="20"/>
          <w:szCs w:val="20"/>
          <w:lang w:val="en-US"/>
        </w:rPr>
        <w:t>s</w:t>
      </w:r>
      <w:r>
        <w:rPr>
          <w:rFonts w:ascii="Verdana" w:eastAsia="Verdana" w:hAnsi="Verdana" w:cs="Verdana"/>
          <w:b/>
          <w:bCs/>
          <w:sz w:val="20"/>
          <w:szCs w:val="20"/>
        </w:rPr>
        <w:t xml:space="preserve"> Techno-</w:t>
      </w:r>
      <w:r>
        <w:rPr>
          <w:rFonts w:ascii="Verdana" w:eastAsia="Verdana" w:hAnsi="Verdana" w:cs="Verdana"/>
          <w:b/>
          <w:bCs/>
          <w:sz w:val="20"/>
          <w:szCs w:val="20"/>
        </w:rPr>
        <w:t>Functional</w:t>
      </w:r>
      <w:r>
        <w:rPr>
          <w:rFonts w:ascii="Verdana" w:eastAsia="Verdana" w:hAnsi="Verdana" w:cs="Verdana"/>
          <w:b/>
          <w:bCs/>
          <w:sz w:val="20"/>
          <w:szCs w:val="20"/>
        </w:rPr>
        <w:t xml:space="preserve"> </w:t>
      </w:r>
      <w:r>
        <w:rPr>
          <w:rFonts w:eastAsia="Verdana" w:hAnsi="Verdana" w:cs="Verdana"/>
          <w:b/>
          <w:bCs/>
          <w:sz w:val="20"/>
          <w:szCs w:val="20"/>
          <w:lang w:val="en-US"/>
        </w:rPr>
        <w:t xml:space="preserve">Professional </w:t>
      </w:r>
      <w:r>
        <w:rPr>
          <w:rFonts w:ascii="Verdana" w:eastAsia="Verdana" w:hAnsi="Verdana" w:cs="Verdana"/>
          <w:b/>
          <w:bCs/>
          <w:sz w:val="20"/>
          <w:szCs w:val="20"/>
        </w:rPr>
        <w:t xml:space="preserve">      </w:t>
      </w: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r>
        <w:rPr>
          <w:rFonts w:eastAsia="Verdana" w:hAnsi="Verdana" w:cs="Verdana"/>
          <w:b/>
          <w:bCs/>
          <w:sz w:val="20"/>
          <w:szCs w:val="20"/>
          <w:lang w:val="en-US"/>
        </w:rPr>
        <w:t xml:space="preserve">Oracle Fusion Financials Cloud: Payables 2024 Implementation Professional </w:t>
      </w: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r>
        <w:rPr>
          <w:rFonts w:eastAsia="Verdana" w:hAnsi="Verdana" w:cs="Verdana"/>
          <w:b/>
          <w:bCs/>
          <w:sz w:val="20"/>
          <w:szCs w:val="20"/>
          <w:lang w:val="en-US"/>
        </w:rPr>
        <w:t xml:space="preserve">Oracle Cloud Infrastructure 2024 Generative AI Professional </w:t>
      </w: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r>
        <w:rPr>
          <w:rFonts w:eastAsia="Verdana" w:hAnsi="Verdana" w:cs="Verdana"/>
          <w:b/>
          <w:bCs/>
          <w:sz w:val="20"/>
          <w:szCs w:val="20"/>
          <w:lang w:val="en-US"/>
        </w:rPr>
        <w:t>LinkedIn Url :</w:t>
      </w:r>
      <w:r>
        <w:rPr>
          <w:rFonts w:ascii="Verdana" w:eastAsia="Verdana" w:hAnsi="Verdana" w:cs="Verdana"/>
          <w:b/>
          <w:bCs/>
          <w:sz w:val="20"/>
          <w:szCs w:val="20"/>
        </w:rPr>
        <w:t xml:space="preserve">          </w:t>
      </w:r>
    </w:p>
    <w:p>
      <w:pPr>
        <w:bidi w:val="0"/>
        <w:spacing w:before="0" w:beforeAutospacing="0" w:after="0" w:afterAutospacing="0" w:line="276" w:lineRule="auto"/>
        <w:ind w:left="0" w:right="0" w:firstLine="0" w:leftChars="0" w:firstLineChars="0"/>
        <w:jc w:val="both"/>
        <w:rPr>
          <w:rFonts w:ascii="Verdana" w:eastAsia="Verdana" w:hAnsi="Verdana" w:cs="Verdana"/>
          <w:b/>
          <w:bCs/>
          <w:sz w:val="20"/>
          <w:szCs w:val="20"/>
        </w:rPr>
      </w:pPr>
      <w:r>
        <w:rPr>
          <w:rFonts w:eastAsia="Verdana" w:hAnsi="Verdana" w:cs="Verdana"/>
          <w:b/>
          <w:bCs/>
          <w:sz w:val="20"/>
          <w:szCs w:val="20"/>
          <w:lang w:val="en-US"/>
        </w:rPr>
        <w:t>https://www.linkedin.com/in/sumit-anand-59952b5b?utm_source=share&amp;utm_campaign=share_via&amp;utm_content=profile&amp;utm_medium=android_app</w:t>
      </w:r>
    </w:p>
    <w:p>
      <w:pPr>
        <w:bidi w:val="0"/>
        <w:spacing w:before="0" w:beforeAutospacing="0" w:after="0" w:afterAutospacing="0" w:line="276" w:lineRule="auto"/>
        <w:ind w:left="0" w:right="0" w:hanging="2"/>
        <w:jc w:val="both"/>
        <w:rPr>
          <w:rFonts w:ascii="Verdana" w:eastAsia="Verdana" w:hAnsi="Verdana" w:cs="Verdana"/>
          <w:b/>
          <w:bCs/>
          <w:sz w:val="20"/>
          <w:szCs w:val="20"/>
        </w:rPr>
      </w:pPr>
    </w:p>
    <w:p>
      <w:pPr>
        <w:bidi w:val="0"/>
        <w:spacing w:before="0" w:beforeAutospacing="0" w:after="0" w:afterAutospacing="0" w:line="276" w:lineRule="auto"/>
        <w:ind w:left="0" w:right="0" w:hanging="2"/>
        <w:jc w:val="both"/>
        <w:rPr>
          <w:rFonts w:ascii="Verdana" w:eastAsia="Verdana" w:hAnsi="Verdana" w:cs="Verdana"/>
          <w:b/>
          <w:bCs/>
          <w:sz w:val="20"/>
          <w:szCs w:val="20"/>
        </w:rPr>
      </w:pPr>
      <w:r>
        <w:rPr>
          <w:rFonts w:ascii="Verdana" w:eastAsia="Verdana" w:hAnsi="Verdana" w:cs="Verdana"/>
          <w:b/>
          <w:bCs/>
          <w:sz w:val="20"/>
          <w:szCs w:val="20"/>
        </w:rPr>
        <w:t>Email</w:t>
      </w:r>
      <w:r>
        <w:rPr>
          <w:rFonts w:ascii="Verdana" w:eastAsia="Verdana" w:hAnsi="Verdana" w:cs="Verdana"/>
          <w:b/>
          <w:bCs/>
          <w:sz w:val="20"/>
          <w:szCs w:val="20"/>
        </w:rPr>
        <w:t>: kumarsumit22dec@gmail.com</w:t>
      </w:r>
    </w:p>
    <w:p>
      <w:pPr>
        <w:bidi w:val="0"/>
        <w:spacing w:before="0" w:beforeAutospacing="0" w:after="0" w:afterAutospacing="0" w:line="276" w:lineRule="auto"/>
        <w:ind w:left="0" w:right="0" w:hanging="2"/>
        <w:jc w:val="both"/>
        <w:rPr>
          <w:rFonts w:ascii="Verdana" w:eastAsia="Verdana" w:hAnsi="Verdana" w:cs="Verdana"/>
          <w:b/>
          <w:bCs/>
          <w:sz w:val="20"/>
          <w:szCs w:val="20"/>
        </w:rPr>
      </w:pPr>
      <w:r>
        <w:rPr>
          <w:rFonts w:eastAsia="Verdana" w:hAnsi="Verdana" w:cs="Verdana"/>
          <w:b/>
          <w:bCs/>
          <w:sz w:val="20"/>
          <w:szCs w:val="20"/>
          <w:lang w:val="en-US"/>
        </w:rPr>
        <w:t>Mobile no: +91 9326730458, +91 8879390953</w:t>
      </w:r>
    </w:p>
    <w:p>
      <w:pPr>
        <w:bidi w:val="0"/>
        <w:spacing w:before="0" w:beforeAutospacing="0" w:after="0" w:afterAutospacing="0" w:line="276" w:lineRule="auto"/>
        <w:ind w:left="0" w:right="0" w:hanging="2"/>
        <w:jc w:val="both"/>
        <w:rPr>
          <w:rFonts w:ascii="Verdana" w:eastAsia="Verdana" w:hAnsi="Verdana" w:cs="Verdana"/>
          <w:b/>
          <w:bCs/>
          <w:sz w:val="20"/>
          <w:szCs w:val="20"/>
        </w:rPr>
      </w:pPr>
    </w:p>
    <w:p>
      <w:pPr>
        <w:bidi w:val="0"/>
        <w:spacing w:before="0" w:beforeAutospacing="0" w:after="0" w:afterAutospacing="0" w:line="276" w:lineRule="auto"/>
        <w:ind w:left="0" w:right="0" w:hanging="2"/>
        <w:jc w:val="both"/>
        <w:rPr>
          <w:rFonts w:ascii="Verdana" w:eastAsia="Verdana" w:hAnsi="Verdana" w:cs="Verdana"/>
          <w:b/>
          <w:bCs/>
          <w:sz w:val="20"/>
          <w:szCs w:val="20"/>
        </w:rPr>
      </w:pPr>
    </w:p>
    <w:p>
      <w:pPr>
        <w:ind w:left="0" w:firstLine="0" w:leftChars="0" w:firstLineChars="0"/>
        <w:rPr>
          <w:rFonts w:ascii="Verdana" w:eastAsia="Verdana" w:hAnsi="Verdana" w:cs="Verdana"/>
          <w:b/>
          <w:sz w:val="20"/>
          <w:szCs w:val="20"/>
        </w:rPr>
      </w:pPr>
      <w:r>
        <w:rPr>
          <w:rFonts w:ascii="Verdana" w:eastAsia="Verdana" w:hAnsi="Verdana" w:cs="Verdana"/>
          <w:b/>
          <w:sz w:val="20"/>
          <w:szCs w:val="20"/>
        </w:rPr>
        <w:t>CAREER OBJECTIVE</w:t>
      </w:r>
    </w:p>
    <w:p>
      <w:pPr>
        <w:ind w:left="0" w:hanging="2"/>
      </w:pPr>
    </w:p>
    <w:p>
      <w:pPr>
        <w:spacing w:line="276" w:lineRule="auto"/>
        <w:ind w:left="0" w:hanging="2"/>
        <w:jc w:val="both"/>
        <w:rPr>
          <w:rFonts w:ascii="Verdana" w:eastAsia="Verdana" w:hAnsi="Verdana" w:cs="Verdana"/>
          <w:sz w:val="20"/>
          <w:szCs w:val="20"/>
        </w:rPr>
      </w:pPr>
      <w:r>
        <w:rPr>
          <w:rFonts w:ascii="Verdana" w:eastAsia="Verdana" w:hAnsi="Verdana" w:cs="Verdana"/>
          <w:b/>
          <w:sz w:val="20"/>
          <w:szCs w:val="20"/>
        </w:rPr>
        <w:t>Seeking a position to utilize my skills and abilities in the IT industry that offers professional growth.</w:t>
      </w:r>
    </w:p>
    <w:p>
      <w:pPr>
        <w:pBdr>
          <w:bottom w:val="single" w:sz="6" w:space="1" w:color="000000"/>
        </w:pBdr>
        <w:spacing w:line="276" w:lineRule="auto"/>
        <w:ind w:left="0" w:hanging="2"/>
        <w:jc w:val="both"/>
        <w:rPr>
          <w:rFonts w:ascii="Verdana" w:eastAsia="Verdana" w:hAnsi="Verdana" w:cs="Verdana"/>
          <w:b/>
          <w:sz w:val="20"/>
          <w:szCs w:val="20"/>
        </w:rPr>
      </w:pPr>
      <w:r>
        <w:rPr>
          <w:rFonts w:ascii="Verdana" w:eastAsia="Verdana" w:hAnsi="Verdana" w:cs="Verdana"/>
          <w:b/>
          <w:sz w:val="20"/>
          <w:szCs w:val="20"/>
        </w:rPr>
        <w:t xml:space="preserve">                                                                     </w:t>
      </w:r>
    </w:p>
    <w:p>
      <w:pPr>
        <w:shd w:val="clear" w:color="auto" w:fill="C0C0C0"/>
        <w:tabs>
          <w:tab w:val="left" w:pos="90"/>
        </w:tabs>
        <w:spacing w:before="240" w:after="60" w:line="276" w:lineRule="auto"/>
        <w:ind w:left="0" w:hanging="2"/>
        <w:jc w:val="both"/>
        <w:rPr>
          <w:rFonts w:ascii="Verdana" w:eastAsia="Verdana" w:hAnsi="Verdana" w:cs="Verdana"/>
          <w:b/>
          <w:bCs/>
          <w:sz w:val="24"/>
          <w:szCs w:val="24"/>
        </w:rPr>
      </w:pPr>
      <w:r>
        <w:rPr>
          <w:rFonts w:ascii="Verdana" w:eastAsia="Verdana" w:hAnsi="Verdana" w:cs="Verdana"/>
          <w:b/>
          <w:bCs/>
          <w:sz w:val="24"/>
          <w:szCs w:val="24"/>
        </w:rPr>
        <w:t>Summary</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Having </w:t>
      </w:r>
      <w:bookmarkStart w:id="0" w:name="_GoBack"/>
      <w:bookmarkEnd w:id="0"/>
      <w:r>
        <w:rPr>
          <w:rFonts w:eastAsia="Verdana" w:hAnsi="Verdana" w:cs="Verdana"/>
          <w:b/>
          <w:bCs/>
          <w:sz w:val="20"/>
          <w:szCs w:val="20"/>
          <w:lang w:val="en-US"/>
        </w:rPr>
        <w:t>12+</w:t>
      </w:r>
      <w:r>
        <w:rPr>
          <w:rFonts w:eastAsia="Verdana" w:hAnsi="Verdana" w:cs="Verdana"/>
          <w:sz w:val="20"/>
          <w:szCs w:val="20"/>
          <w:lang w:val="en-US"/>
        </w:rPr>
        <w:t xml:space="preserve"> </w:t>
      </w:r>
      <w:r>
        <w:rPr>
          <w:rFonts w:ascii="Verdana" w:eastAsia="Verdana" w:hAnsi="Verdana" w:cs="Verdana"/>
          <w:b/>
          <w:bCs/>
          <w:sz w:val="20"/>
          <w:szCs w:val="20"/>
        </w:rPr>
        <w:t>years</w:t>
      </w:r>
      <w:r>
        <w:rPr>
          <w:rFonts w:ascii="Verdana" w:eastAsia="Verdana" w:hAnsi="Verdana" w:cs="Verdana"/>
          <w:sz w:val="20"/>
          <w:szCs w:val="20"/>
        </w:rPr>
        <w:t xml:space="preserve"> </w:t>
      </w:r>
      <w:r>
        <w:rPr>
          <w:rFonts w:ascii="Verdana" w:eastAsia="Verdana" w:hAnsi="Verdana" w:cs="Verdana"/>
          <w:sz w:val="20"/>
          <w:szCs w:val="20"/>
        </w:rPr>
        <w:t>of</w:t>
      </w:r>
      <w:r>
        <w:rPr>
          <w:rFonts w:ascii="Verdana" w:eastAsia="Verdana" w:hAnsi="Verdana" w:cs="Verdana"/>
          <w:sz w:val="20"/>
          <w:szCs w:val="20"/>
        </w:rPr>
        <w:t xml:space="preserve"> </w:t>
      </w:r>
      <w:r>
        <w:rPr>
          <w:rFonts w:ascii="Verdana" w:eastAsia="Verdana" w:hAnsi="Verdana" w:cs="Verdana"/>
          <w:sz w:val="20"/>
          <w:szCs w:val="20"/>
        </w:rPr>
        <w:t>experience</w:t>
      </w:r>
      <w:r>
        <w:rPr>
          <w:rFonts w:ascii="Verdana" w:eastAsia="Verdana" w:hAnsi="Verdana" w:cs="Verdana"/>
          <w:sz w:val="20"/>
          <w:szCs w:val="20"/>
        </w:rPr>
        <w:t xml:space="preserve"> </w:t>
      </w:r>
      <w:r>
        <w:rPr>
          <w:rFonts w:ascii="Verdana" w:eastAsia="Verdana" w:hAnsi="Verdana" w:cs="Verdana"/>
          <w:sz w:val="20"/>
          <w:szCs w:val="20"/>
        </w:rPr>
        <w:t>as</w:t>
      </w:r>
      <w:r>
        <w:rPr>
          <w:rFonts w:ascii="Verdana" w:eastAsia="Verdana" w:hAnsi="Verdana" w:cs="Verdana"/>
          <w:sz w:val="20"/>
          <w:szCs w:val="20"/>
        </w:rPr>
        <w:t xml:space="preserve"> </w:t>
      </w:r>
      <w:r>
        <w:rPr>
          <w:rFonts w:ascii="Verdana" w:eastAsia="Verdana" w:hAnsi="Verdana" w:cs="Verdana"/>
          <w:b/>
          <w:bCs/>
          <w:sz w:val="20"/>
          <w:szCs w:val="20"/>
        </w:rPr>
        <w:t xml:space="preserve">Oracle E-Business Suite R12 Financials techno-functional  </w:t>
      </w:r>
      <w:r>
        <w:rPr>
          <w:rFonts w:eastAsia="Verdana" w:hAnsi="Verdana" w:cs="Verdana"/>
          <w:b/>
          <w:bCs/>
          <w:sz w:val="20"/>
          <w:szCs w:val="20"/>
          <w:lang w:val="en-US"/>
        </w:rPr>
        <w:t xml:space="preserve">Professional </w:t>
      </w:r>
      <w:r>
        <w:rPr>
          <w:rFonts w:ascii="Verdana" w:eastAsia="Verdana" w:hAnsi="Verdana" w:cs="Verdana"/>
          <w:b/>
          <w:bCs/>
          <w:sz w:val="20"/>
          <w:szCs w:val="20"/>
        </w:rPr>
        <w:t>.</w:t>
      </w:r>
    </w:p>
    <w:p>
      <w:pPr>
        <w:numPr>
          <w:ilvl w:val="0"/>
          <w:numId w:val="2"/>
        </w:numPr>
        <w:spacing w:line="360" w:lineRule="auto"/>
        <w:ind w:left="0" w:hanging="2"/>
        <w:jc w:val="both"/>
        <w:rPr>
          <w:rFonts w:eastAsia="Andale Sans UI"/>
          <w:position w:val="-1"/>
          <w:sz w:val="20"/>
          <w:szCs w:val="20"/>
          <w:lang w:val="en-US" w:eastAsia="ja-JP" w:bidi="fa-IR"/>
        </w:rPr>
      </w:pPr>
      <w:r>
        <w:rPr>
          <w:sz w:val="20"/>
          <w:szCs w:val="20"/>
          <w:lang w:val="en-US"/>
        </w:rPr>
        <w:t xml:space="preserve">Currently working as Senior Software Engineer at </w:t>
      </w:r>
      <w:r>
        <w:rPr>
          <w:b/>
          <w:bCs/>
          <w:sz w:val="20"/>
          <w:szCs w:val="20"/>
          <w:lang w:val="en-US"/>
        </w:rPr>
        <w:t xml:space="preserve">Oracle. </w:t>
      </w:r>
      <w:r>
        <w:rPr>
          <w:rFonts w:eastAsia="Andale Sans UI"/>
          <w:position w:val="-1"/>
          <w:sz w:val="20"/>
          <w:szCs w:val="20"/>
          <w:lang w:val="en-US" w:eastAsia="ja-JP" w:bidi="fa-IR"/>
        </w:rPr>
        <w:t>Have been a Knowledge Management Coach. Also, contributed as Oracle Fusion Financials Cloud Professional in SaaS ERP role.</w:t>
      </w:r>
    </w:p>
    <w:p>
      <w:pPr>
        <w:numPr>
          <w:ilvl w:val="0"/>
          <w:numId w:val="2"/>
        </w:numPr>
        <w:spacing w:line="360" w:lineRule="auto"/>
        <w:ind w:left="0" w:hanging="2"/>
        <w:jc w:val="both"/>
        <w:rPr>
          <w:rFonts w:ascii="Verdana" w:eastAsia="Verdana" w:hAnsi="Verdana" w:cs="Verdana"/>
          <w:color w:val="000000"/>
          <w:sz w:val="20"/>
          <w:szCs w:val="20"/>
        </w:rPr>
      </w:pPr>
      <w:r>
        <w:rPr>
          <w:rFonts w:ascii="Verdana" w:eastAsia="Verdana" w:hAnsi="Verdana" w:cs="Verdana"/>
          <w:sz w:val="20"/>
          <w:szCs w:val="20"/>
          <w:lang w:val="en-US" w:eastAsia="ja-JP" w:bidi="fa-IR"/>
        </w:rPr>
        <w:t xml:space="preserve">Has actively been in client facing role leading right from requirements </w:t>
      </w:r>
      <w:r>
        <w:rPr>
          <w:rFonts w:ascii="Verdana" w:eastAsia="Verdana" w:hAnsi="Verdana" w:cs="Verdana"/>
          <w:sz w:val="20"/>
          <w:szCs w:val="20"/>
          <w:lang w:val="en-US" w:eastAsia="ja-JP" w:bidi="fa-IR"/>
        </w:rPr>
        <w:t>gathering,finalizing</w:t>
      </w:r>
      <w:r>
        <w:rPr>
          <w:rFonts w:ascii="Verdana" w:eastAsia="Verdana" w:hAnsi="Verdana" w:cs="Verdana"/>
          <w:sz w:val="20"/>
          <w:szCs w:val="20"/>
          <w:lang w:val="en-US" w:eastAsia="ja-JP" w:bidi="fa-IR"/>
        </w:rPr>
        <w:t xml:space="preserve"> feasible design, implementation, development, testing, </w:t>
      </w:r>
      <w:r>
        <w:rPr>
          <w:rFonts w:ascii="Verdana" w:eastAsia="Verdana" w:hAnsi="Verdana" w:cs="Verdana"/>
          <w:sz w:val="20"/>
          <w:szCs w:val="20"/>
          <w:lang w:val="en-US" w:eastAsia="ja-JP" w:bidi="fa-IR"/>
        </w:rPr>
        <w:t>spoc</w:t>
      </w:r>
      <w:r>
        <w:rPr>
          <w:rFonts w:ascii="Verdana" w:eastAsia="Verdana" w:hAnsi="Verdana" w:cs="Verdana"/>
          <w:sz w:val="20"/>
          <w:szCs w:val="20"/>
          <w:lang w:val="en-US" w:eastAsia="ja-JP" w:bidi="fa-IR"/>
        </w:rPr>
        <w:t xml:space="preserve"> for entire team's value deliveries and automations. </w:t>
      </w:r>
    </w:p>
    <w:p>
      <w:pPr>
        <w:numPr>
          <w:ilvl w:val="0"/>
          <w:numId w:val="2"/>
        </w:numPr>
        <w:spacing w:line="360" w:lineRule="auto"/>
        <w:ind w:left="0" w:hanging="2"/>
        <w:jc w:val="both"/>
        <w:rPr>
          <w:noProof w:val="0"/>
          <w:color w:val="000000"/>
          <w:sz w:val="20"/>
          <w:szCs w:val="20"/>
          <w:u w:val="none"/>
          <w:lang w:val="en-US"/>
        </w:rPr>
      </w:pPr>
      <w:r>
        <w:rPr>
          <w:rFonts w:ascii="Verdana" w:eastAsia="Verdana" w:hAnsi="Verdana" w:cs="Verdana"/>
          <w:b w:val="0"/>
          <w:bCs w:val="0"/>
          <w:i w:val="0"/>
          <w:iCs w:val="0"/>
          <w:noProof w:val="0"/>
          <w:sz w:val="20"/>
          <w:szCs w:val="20"/>
          <w:u w:val="none"/>
          <w:lang w:val="en-US"/>
        </w:rPr>
        <w:t>Guiding the development of a solution from beginning to end, accounting for any roadblocks and complexities.</w:t>
      </w:r>
    </w:p>
    <w:p>
      <w:pPr>
        <w:numPr>
          <w:ilvl w:val="0"/>
          <w:numId w:val="2"/>
        </w:numPr>
        <w:spacing w:line="360" w:lineRule="auto"/>
        <w:ind w:left="0" w:hanging="2"/>
        <w:jc w:val="both"/>
        <w:rPr>
          <w:rFonts w:ascii="Verdana" w:eastAsia="Verdana" w:hAnsi="Verdana" w:cs="Verdana"/>
          <w:color w:val="000000"/>
          <w:sz w:val="20"/>
          <w:szCs w:val="20"/>
        </w:rPr>
      </w:pPr>
      <w:r>
        <w:rPr>
          <w:rFonts w:ascii="Verdana" w:eastAsia="Verdana" w:hAnsi="Verdana" w:cs="Verdana"/>
          <w:sz w:val="20"/>
          <w:szCs w:val="20"/>
          <w:lang w:val="en-US" w:eastAsia="ja-JP" w:bidi="fa-IR"/>
        </w:rPr>
        <w:t>Honoured</w:t>
      </w:r>
      <w:r>
        <w:rPr>
          <w:rFonts w:ascii="Verdana" w:eastAsia="Verdana" w:hAnsi="Verdana" w:cs="Verdana"/>
          <w:sz w:val="20"/>
          <w:szCs w:val="20"/>
          <w:lang w:val="en-US" w:eastAsia="ja-JP" w:bidi="fa-IR"/>
        </w:rPr>
        <w:t xml:space="preserve"> in TCS Hall of Fame 2020 as Contextual master for long term engagement with esteemed client and understanding pain areas, businesses, processes and functions within the project and implementing solutions to eliminate manual interventions and automating the same. </w:t>
      </w:r>
    </w:p>
    <w:p>
      <w:pPr>
        <w:numPr>
          <w:ilvl w:val="0"/>
          <w:numId w:val="2"/>
        </w:numPr>
        <w:spacing w:line="360" w:lineRule="auto"/>
        <w:ind w:left="0" w:hanging="2"/>
        <w:jc w:val="both"/>
        <w:rPr>
          <w:rFonts w:ascii="Verdana" w:eastAsia="Verdana" w:hAnsi="Verdana" w:cs="Verdana"/>
          <w:color w:val="000000"/>
          <w:sz w:val="20"/>
          <w:szCs w:val="20"/>
        </w:rPr>
      </w:pPr>
      <w:r>
        <w:rPr>
          <w:rFonts w:ascii="Verdana" w:eastAsia="Verdana" w:hAnsi="Verdana" w:cs="Verdana"/>
          <w:sz w:val="20"/>
          <w:szCs w:val="20"/>
          <w:lang w:val="en-US" w:eastAsia="ja-JP" w:bidi="fa-IR"/>
        </w:rPr>
        <w:t xml:space="preserve">Mentored and </w:t>
      </w:r>
      <w:r>
        <w:rPr>
          <w:rFonts w:ascii="Verdana" w:eastAsia="Verdana" w:hAnsi="Verdana" w:cs="Verdana"/>
          <w:sz w:val="20"/>
          <w:szCs w:val="20"/>
          <w:lang w:val="en-US" w:eastAsia="ja-JP" w:bidi="fa-IR"/>
        </w:rPr>
        <w:t>G</w:t>
      </w:r>
      <w:r>
        <w:rPr>
          <w:rFonts w:ascii="Verdana" w:eastAsia="Verdana" w:hAnsi="Verdana" w:cs="Verdana"/>
          <w:sz w:val="20"/>
          <w:szCs w:val="20"/>
          <w:lang w:val="en-US" w:eastAsia="ja-JP" w:bidi="fa-IR"/>
        </w:rPr>
        <w:t>uid</w:t>
      </w:r>
      <w:r>
        <w:rPr>
          <w:rFonts w:ascii="Verdana" w:eastAsia="Verdana" w:hAnsi="Verdana" w:cs="Verdana"/>
          <w:sz w:val="20"/>
          <w:szCs w:val="20"/>
          <w:lang w:val="en-US" w:eastAsia="ja-JP" w:bidi="fa-IR"/>
        </w:rPr>
        <w:t>e</w:t>
      </w:r>
      <w:r>
        <w:rPr>
          <w:rFonts w:ascii="Verdana" w:eastAsia="Verdana" w:hAnsi="Verdana" w:cs="Verdana"/>
          <w:sz w:val="20"/>
          <w:szCs w:val="20"/>
          <w:lang w:val="en-US" w:eastAsia="ja-JP" w:bidi="fa-IR"/>
        </w:rPr>
        <w:t>d</w:t>
      </w:r>
      <w:r>
        <w:rPr>
          <w:rFonts w:ascii="Verdana" w:eastAsia="Verdana" w:hAnsi="Verdana" w:cs="Verdana"/>
          <w:sz w:val="20"/>
          <w:szCs w:val="20"/>
          <w:lang w:val="en-US" w:eastAsia="ja-JP" w:bidi="fa-IR"/>
        </w:rPr>
        <w:t xml:space="preserve"> </w:t>
      </w:r>
      <w:r>
        <w:rPr>
          <w:rFonts w:ascii="Verdana" w:eastAsia="Verdana" w:hAnsi="Verdana" w:cs="Verdana"/>
          <w:sz w:val="20"/>
          <w:szCs w:val="20"/>
          <w:lang w:val="en-US" w:eastAsia="ja-JP" w:bidi="fa-IR"/>
        </w:rPr>
        <w:t xml:space="preserve"> team</w:t>
      </w:r>
      <w:r>
        <w:rPr>
          <w:rFonts w:ascii="Verdana" w:eastAsia="Verdana" w:hAnsi="Verdana" w:cs="Verdana"/>
          <w:sz w:val="20"/>
          <w:szCs w:val="20"/>
          <w:lang w:val="en-US" w:eastAsia="ja-JP" w:bidi="fa-IR"/>
        </w:rPr>
        <w:t xml:space="preserve"> members</w:t>
      </w:r>
      <w:r>
        <w:rPr>
          <w:rFonts w:ascii="Verdana" w:eastAsia="Verdana" w:hAnsi="Verdana" w:cs="Verdana"/>
          <w:sz w:val="20"/>
          <w:szCs w:val="20"/>
          <w:lang w:val="en-US" w:eastAsia="ja-JP" w:bidi="fa-IR"/>
        </w:rPr>
        <w:t xml:space="preserve"> in implementing </w:t>
      </w:r>
      <w:r>
        <w:rPr>
          <w:rFonts w:ascii="Verdana" w:eastAsia="Verdana" w:hAnsi="Verdana" w:cs="Verdana"/>
          <w:sz w:val="20"/>
          <w:szCs w:val="20"/>
          <w:lang w:val="en-US" w:eastAsia="ja-JP" w:bidi="fa-IR"/>
        </w:rPr>
        <w:t>blu</w:t>
      </w:r>
      <w:r>
        <w:rPr>
          <w:rFonts w:ascii="Verdana" w:eastAsia="Verdana" w:hAnsi="Verdana" w:cs="Verdana"/>
          <w:sz w:val="20"/>
          <w:szCs w:val="20"/>
          <w:lang w:val="en-US" w:eastAsia="ja-JP" w:bidi="fa-IR"/>
        </w:rPr>
        <w:t>e print design adoption of</w:t>
      </w:r>
      <w:r>
        <w:rPr>
          <w:rFonts w:ascii="Verdana" w:eastAsia="Verdana" w:hAnsi="Verdana" w:cs="Verdana"/>
          <w:sz w:val="20"/>
          <w:szCs w:val="20"/>
          <w:lang w:val="en-US" w:eastAsia="ja-JP" w:bidi="fa-IR"/>
        </w:rPr>
        <w:t xml:space="preserve"> re</w:t>
      </w:r>
      <w:r>
        <w:rPr>
          <w:rFonts w:ascii="Verdana" w:eastAsia="Verdana" w:hAnsi="Verdana" w:cs="Verdana"/>
          <w:sz w:val="20"/>
          <w:szCs w:val="20"/>
          <w:lang w:val="en-US" w:eastAsia="ja-JP" w:bidi="fa-IR"/>
        </w:rPr>
        <w:t>usable</w:t>
      </w:r>
      <w:r>
        <w:rPr>
          <w:rFonts w:ascii="Verdana" w:eastAsia="Verdana" w:hAnsi="Verdana" w:cs="Verdana"/>
          <w:sz w:val="20"/>
          <w:szCs w:val="20"/>
          <w:lang w:val="en-US" w:eastAsia="ja-JP" w:bidi="fa-IR"/>
        </w:rPr>
        <w:t xml:space="preserve"> complex</w:t>
      </w:r>
      <w:r>
        <w:rPr>
          <w:rFonts w:ascii="Verdana" w:eastAsia="Verdana" w:hAnsi="Verdana" w:cs="Verdana"/>
          <w:sz w:val="20"/>
          <w:szCs w:val="20"/>
          <w:lang w:val="en-US" w:eastAsia="ja-JP" w:bidi="fa-IR"/>
        </w:rPr>
        <w:t xml:space="preserve"> </w:t>
      </w:r>
      <w:r>
        <w:rPr>
          <w:rFonts w:ascii="Verdana" w:eastAsia="Verdana" w:hAnsi="Verdana" w:cs="Verdana"/>
          <w:sz w:val="20"/>
          <w:szCs w:val="20"/>
          <w:lang w:val="en-US" w:eastAsia="ja-JP" w:bidi="fa-IR"/>
        </w:rPr>
        <w:t xml:space="preserve">solutions. </w:t>
      </w:r>
    </w:p>
    <w:p>
      <w:pPr>
        <w:rPr>
          <w:lang w:val="en-US"/>
        </w:rPr>
      </w:pPr>
    </w:p>
    <w:p>
      <w:pPr>
        <w:numPr>
          <w:ilvl w:val="0"/>
          <w:numId w:val="2"/>
        </w:numPr>
        <w:spacing w:line="360" w:lineRule="auto"/>
        <w:ind w:left="0" w:hanging="2"/>
        <w:jc w:val="both"/>
        <w:rPr>
          <w:sz w:val="20"/>
          <w:szCs w:val="20"/>
        </w:rPr>
      </w:pPr>
      <w:r>
        <w:rPr>
          <w:rFonts w:ascii="Verdana" w:eastAsia="Verdana" w:hAnsi="Verdana" w:cs="Verdana"/>
          <w:sz w:val="20"/>
          <w:szCs w:val="20"/>
        </w:rPr>
        <w:t>Represented</w:t>
      </w:r>
      <w:r>
        <w:rPr>
          <w:rFonts w:ascii="Verdana" w:eastAsia="Verdana" w:hAnsi="Verdana" w:cs="Verdana"/>
          <w:sz w:val="20"/>
          <w:szCs w:val="20"/>
        </w:rPr>
        <w:t xml:space="preserve"> TCS </w:t>
      </w:r>
      <w:r>
        <w:rPr>
          <w:rFonts w:ascii="Verdana" w:eastAsia="Verdana" w:hAnsi="Verdana" w:cs="Verdana"/>
          <w:sz w:val="20"/>
          <w:szCs w:val="20"/>
        </w:rPr>
        <w:t>as</w:t>
      </w:r>
      <w:r>
        <w:rPr>
          <w:rFonts w:ascii="Verdana" w:eastAsia="Verdana" w:hAnsi="Verdana" w:cs="Verdana"/>
          <w:sz w:val="20"/>
          <w:szCs w:val="20"/>
        </w:rPr>
        <w:t xml:space="preserve"> Senior Technical </w:t>
      </w:r>
      <w:r>
        <w:rPr>
          <w:rFonts w:ascii="Verdana" w:eastAsia="Verdana" w:hAnsi="Verdana" w:cs="Verdana"/>
          <w:sz w:val="20"/>
          <w:szCs w:val="20"/>
        </w:rPr>
        <w:t>Panelist</w:t>
      </w:r>
      <w:r>
        <w:rPr>
          <w:rFonts w:ascii="Verdana" w:eastAsia="Verdana" w:hAnsi="Verdana" w:cs="Verdana"/>
          <w:sz w:val="20"/>
          <w:szCs w:val="20"/>
        </w:rPr>
        <w:t xml:space="preserve"> in TCS Off-Campus </w:t>
      </w:r>
      <w:r>
        <w:rPr>
          <w:rFonts w:ascii="Verdana" w:eastAsia="Verdana" w:hAnsi="Verdana" w:cs="Verdana"/>
          <w:sz w:val="20"/>
          <w:szCs w:val="20"/>
        </w:rPr>
        <w:t>interviews</w:t>
      </w:r>
      <w:r>
        <w:rPr>
          <w:rFonts w:ascii="Verdana" w:eastAsia="Verdana" w:hAnsi="Verdana" w:cs="Verdana"/>
          <w:sz w:val="20"/>
          <w:szCs w:val="20"/>
        </w:rPr>
        <w:t xml:space="preserve">  </w:t>
      </w:r>
      <w:r>
        <w:rPr>
          <w:rFonts w:ascii="Verdana" w:eastAsia="Verdana" w:hAnsi="Verdana" w:cs="Verdana"/>
          <w:sz w:val="20"/>
          <w:szCs w:val="20"/>
        </w:rPr>
        <w:t>from</w:t>
      </w:r>
      <w:r>
        <w:rPr>
          <w:rFonts w:ascii="Verdana" w:eastAsia="Verdana" w:hAnsi="Verdana" w:cs="Verdana"/>
          <w:sz w:val="20"/>
          <w:szCs w:val="20"/>
        </w:rPr>
        <w:t xml:space="preserve"> last </w:t>
      </w:r>
      <w:r>
        <w:rPr>
          <w:rFonts w:ascii="Verdana" w:eastAsia="Verdana" w:hAnsi="Verdana" w:cs="Verdana"/>
          <w:sz w:val="20"/>
          <w:szCs w:val="20"/>
        </w:rPr>
        <w:t>few</w:t>
      </w:r>
      <w:r>
        <w:rPr>
          <w:rFonts w:ascii="Verdana" w:eastAsia="Verdana" w:hAnsi="Verdana" w:cs="Verdana"/>
          <w:sz w:val="20"/>
          <w:szCs w:val="20"/>
        </w:rPr>
        <w:t xml:space="preserve"> </w:t>
      </w:r>
      <w:r>
        <w:rPr>
          <w:rFonts w:ascii="Verdana" w:eastAsia="Verdana" w:hAnsi="Verdana" w:cs="Verdana"/>
          <w:sz w:val="20"/>
          <w:szCs w:val="20"/>
        </w:rPr>
        <w:t>years</w:t>
      </w:r>
      <w:r>
        <w:rPr>
          <w:rFonts w:ascii="Verdana" w:eastAsia="Verdana" w:hAnsi="Verdana" w:cs="Verdana"/>
          <w:sz w:val="20"/>
          <w:szCs w:val="20"/>
        </w:rPr>
        <w:t xml:space="preserve"> </w:t>
      </w:r>
      <w:r>
        <w:rPr>
          <w:rFonts w:ascii="Verdana" w:eastAsia="Verdana" w:hAnsi="Verdana" w:cs="Verdana"/>
          <w:sz w:val="20"/>
          <w:szCs w:val="20"/>
        </w:rPr>
        <w:t>organized</w:t>
      </w:r>
      <w:r>
        <w:rPr>
          <w:rFonts w:ascii="Verdana" w:eastAsia="Verdana" w:hAnsi="Verdana" w:cs="Verdana"/>
          <w:sz w:val="20"/>
          <w:szCs w:val="20"/>
        </w:rPr>
        <w:t xml:space="preserve"> </w:t>
      </w:r>
      <w:r>
        <w:rPr>
          <w:rFonts w:ascii="Verdana" w:eastAsia="Verdana" w:hAnsi="Verdana" w:cs="Verdana"/>
          <w:sz w:val="20"/>
          <w:szCs w:val="20"/>
        </w:rPr>
        <w:t>by</w:t>
      </w:r>
      <w:r>
        <w:rPr>
          <w:rFonts w:ascii="Verdana" w:eastAsia="Verdana" w:hAnsi="Verdana" w:cs="Verdana"/>
          <w:sz w:val="20"/>
          <w:szCs w:val="20"/>
        </w:rPr>
        <w:t xml:space="preserve"> TCS Talent development, Mumbai</w:t>
      </w:r>
    </w:p>
    <w:p>
      <w:pPr>
        <w:numPr>
          <w:ilvl w:val="0"/>
          <w:numId w:val="2"/>
        </w:numPr>
        <w:spacing w:line="360" w:lineRule="auto"/>
        <w:ind w:left="0" w:hanging="2"/>
        <w:jc w:val="both"/>
        <w:rPr>
          <w:rFonts w:ascii="Verdana" w:eastAsia="Verdana" w:hAnsi="Verdana" w:cs="Verdana"/>
          <w:sz w:val="20"/>
          <w:szCs w:val="20"/>
        </w:rPr>
      </w:pPr>
      <w:r>
        <w:rPr>
          <w:rFonts w:ascii="Verdana" w:eastAsia="Verdana" w:hAnsi="Verdana" w:cs="Verdana"/>
          <w:sz w:val="20"/>
          <w:szCs w:val="20"/>
        </w:rPr>
        <w:t xml:space="preserve">Experience in </w:t>
      </w:r>
      <w:r>
        <w:rPr>
          <w:rFonts w:ascii="Verdana" w:eastAsia="Verdana" w:hAnsi="Verdana" w:cs="Verdana"/>
          <w:sz w:val="20"/>
          <w:szCs w:val="20"/>
        </w:rPr>
        <w:t>niche</w:t>
      </w:r>
      <w:r>
        <w:rPr>
          <w:rFonts w:ascii="Verdana" w:eastAsia="Verdana" w:hAnsi="Verdana" w:cs="Verdana"/>
          <w:sz w:val="20"/>
          <w:szCs w:val="20"/>
        </w:rPr>
        <w:t xml:space="preserve"> </w:t>
      </w:r>
      <w:r>
        <w:rPr>
          <w:rFonts w:ascii="Verdana" w:eastAsia="Verdana" w:hAnsi="Verdana" w:cs="Verdana"/>
          <w:sz w:val="20"/>
          <w:szCs w:val="20"/>
        </w:rPr>
        <w:t>technologies</w:t>
      </w:r>
      <w:r>
        <w:rPr>
          <w:rFonts w:ascii="Verdana" w:eastAsia="Verdana" w:hAnsi="Verdana" w:cs="Verdana"/>
          <w:sz w:val="20"/>
          <w:szCs w:val="20"/>
        </w:rPr>
        <w:t xml:space="preserve"> like Oracle </w:t>
      </w:r>
      <w:r>
        <w:rPr>
          <w:rFonts w:ascii="Verdana" w:eastAsia="Verdana" w:hAnsi="Verdana" w:cs="Verdana"/>
          <w:sz w:val="20"/>
          <w:szCs w:val="20"/>
        </w:rPr>
        <w:t>Approval</w:t>
      </w:r>
      <w:r>
        <w:rPr>
          <w:rFonts w:ascii="Verdana" w:eastAsia="Verdana" w:hAnsi="Verdana" w:cs="Verdana"/>
          <w:sz w:val="20"/>
          <w:szCs w:val="20"/>
        </w:rPr>
        <w:t xml:space="preserve"> Management (AME) and Oracle </w:t>
      </w:r>
      <w:r>
        <w:rPr>
          <w:rFonts w:ascii="Verdana" w:eastAsia="Verdana" w:hAnsi="Verdana" w:cs="Verdana"/>
          <w:sz w:val="20"/>
          <w:szCs w:val="20"/>
        </w:rPr>
        <w:t>Governance</w:t>
      </w:r>
      <w:r>
        <w:rPr>
          <w:rFonts w:ascii="Verdana" w:eastAsia="Verdana" w:hAnsi="Verdana" w:cs="Verdana"/>
          <w:sz w:val="20"/>
          <w:szCs w:val="20"/>
        </w:rPr>
        <w:t xml:space="preserve"> Risk and Control (GRC)</w:t>
      </w:r>
    </w:p>
    <w:p>
      <w:pPr>
        <w:rPr>
          <w:lang w:val="en-US"/>
        </w:rPr>
      </w:pPr>
    </w:p>
    <w:p>
      <w:pPr>
        <w:numPr>
          <w:ilvl w:val="0"/>
          <w:numId w:val="2"/>
        </w:numPr>
        <w:spacing w:line="360" w:lineRule="auto"/>
        <w:ind w:left="0" w:hanging="2"/>
        <w:jc w:val="both"/>
        <w:rPr>
          <w:sz w:val="20"/>
          <w:szCs w:val="20"/>
        </w:rPr>
      </w:pPr>
      <w:r>
        <w:rPr>
          <w:rFonts w:ascii="Verdana" w:eastAsia="Verdana" w:hAnsi="Verdana" w:cs="Verdana"/>
          <w:sz w:val="20"/>
          <w:szCs w:val="20"/>
        </w:rPr>
        <w:t>Understanding of</w:t>
      </w:r>
      <w:r>
        <w:rPr>
          <w:rFonts w:ascii="Verdana" w:eastAsia="Verdana" w:hAnsi="Verdana" w:cs="Verdana"/>
          <w:b/>
          <w:bCs/>
          <w:sz w:val="20"/>
          <w:szCs w:val="20"/>
        </w:rPr>
        <w:t xml:space="preserve"> Oracle E-Business Suite architecture </w:t>
      </w:r>
      <w:r>
        <w:rPr>
          <w:rFonts w:ascii="Verdana" w:eastAsia="Verdana" w:hAnsi="Verdana" w:cs="Verdana"/>
          <w:sz w:val="20"/>
          <w:szCs w:val="20"/>
        </w:rPr>
        <w:t>and</w:t>
      </w:r>
      <w:r>
        <w:rPr>
          <w:rFonts w:ascii="Verdana" w:eastAsia="Verdana" w:hAnsi="Verdana" w:cs="Verdana"/>
          <w:b/>
          <w:bCs/>
          <w:sz w:val="20"/>
          <w:szCs w:val="20"/>
        </w:rPr>
        <w:t xml:space="preserve"> table structures </w:t>
      </w:r>
      <w:r>
        <w:rPr>
          <w:rFonts w:ascii="Verdana" w:eastAsia="Verdana" w:hAnsi="Verdana" w:cs="Verdana"/>
          <w:sz w:val="20"/>
          <w:szCs w:val="20"/>
        </w:rPr>
        <w:t>and</w:t>
      </w:r>
      <w:r>
        <w:rPr>
          <w:rFonts w:ascii="Verdana" w:eastAsia="Verdana" w:hAnsi="Verdana" w:cs="Verdana"/>
          <w:b/>
          <w:bCs/>
          <w:sz w:val="20"/>
          <w:szCs w:val="20"/>
        </w:rPr>
        <w:t xml:space="preserve"> </w:t>
      </w:r>
      <w:r>
        <w:rPr>
          <w:rFonts w:ascii="Verdana" w:eastAsia="Verdana" w:hAnsi="Verdana" w:cs="Verdana"/>
          <w:sz w:val="20"/>
          <w:szCs w:val="20"/>
        </w:rPr>
        <w:t>their usage to design efficient programs.</w:t>
      </w:r>
    </w:p>
    <w:p>
      <w:pPr>
        <w:numPr>
          <w:ilvl w:val="0"/>
          <w:numId w:val="2"/>
        </w:numPr>
        <w:spacing w:line="360" w:lineRule="auto"/>
        <w:ind w:left="0" w:hanging="2"/>
        <w:jc w:val="both"/>
        <w:rPr>
          <w:b/>
          <w:sz w:val="20"/>
          <w:szCs w:val="20"/>
        </w:rPr>
      </w:pPr>
      <w:r>
        <w:rPr>
          <w:rFonts w:ascii="Verdana" w:eastAsia="Verdana" w:hAnsi="Verdana" w:cs="Verdana"/>
          <w:sz w:val="20"/>
          <w:szCs w:val="20"/>
        </w:rPr>
        <w:t xml:space="preserve">Worked extensively in </w:t>
      </w:r>
      <w:r>
        <w:rPr>
          <w:rFonts w:ascii="Verdana" w:eastAsia="Verdana" w:hAnsi="Verdana" w:cs="Verdana"/>
          <w:b/>
          <w:sz w:val="20"/>
          <w:szCs w:val="20"/>
        </w:rPr>
        <w:t>Development</w:t>
      </w:r>
      <w:r>
        <w:rPr>
          <w:rFonts w:ascii="Verdana" w:eastAsia="Verdana" w:hAnsi="Verdana" w:cs="Verdana"/>
          <w:sz w:val="20"/>
          <w:szCs w:val="20"/>
        </w:rPr>
        <w:t xml:space="preserve"> and </w:t>
      </w:r>
      <w:r>
        <w:rPr>
          <w:rFonts w:ascii="Verdana" w:eastAsia="Verdana" w:hAnsi="Verdana" w:cs="Verdana"/>
          <w:b/>
          <w:sz w:val="20"/>
          <w:szCs w:val="20"/>
        </w:rPr>
        <w:t>enhancement projects</w:t>
      </w:r>
      <w:r>
        <w:rPr>
          <w:rFonts w:ascii="Verdana" w:eastAsia="Verdana" w:hAnsi="Verdana" w:cs="Verdana"/>
          <w:sz w:val="20"/>
          <w:szCs w:val="20"/>
        </w:rPr>
        <w:t xml:space="preserve"> as </w:t>
      </w:r>
      <w:r>
        <w:rPr>
          <w:rFonts w:ascii="Verdana" w:eastAsia="Verdana" w:hAnsi="Verdana" w:cs="Verdana"/>
          <w:b/>
          <w:sz w:val="20"/>
          <w:szCs w:val="20"/>
        </w:rPr>
        <w:t>Oracle EBS R12 Financials  role.</w:t>
      </w:r>
    </w:p>
    <w:p>
      <w:pPr>
        <w:numPr>
          <w:ilvl w:val="0"/>
          <w:numId w:val="2"/>
        </w:numPr>
        <w:spacing w:line="360" w:lineRule="auto"/>
        <w:ind w:left="0" w:hanging="2"/>
        <w:jc w:val="both"/>
        <w:rPr>
          <w:b/>
          <w:sz w:val="20"/>
          <w:szCs w:val="20"/>
        </w:rPr>
      </w:pPr>
      <w:r>
        <w:rPr>
          <w:rFonts w:ascii="Verdana" w:eastAsia="Verdana" w:hAnsi="Verdana" w:cs="Verdana"/>
          <w:sz w:val="20"/>
          <w:szCs w:val="20"/>
        </w:rPr>
        <w:t>Good experience in</w:t>
      </w:r>
      <w:r>
        <w:rPr>
          <w:rFonts w:ascii="Verdana" w:eastAsia="Verdana" w:hAnsi="Verdana" w:cs="Verdana"/>
          <w:b/>
          <w:sz w:val="20"/>
          <w:szCs w:val="20"/>
        </w:rPr>
        <w:t xml:space="preserve"> designing, implementation and testing </w:t>
      </w:r>
      <w:r>
        <w:rPr>
          <w:rFonts w:eastAsia="Verdana" w:hAnsi="Verdana" w:cs="Verdana"/>
          <w:b/>
          <w:sz w:val="20"/>
          <w:szCs w:val="20"/>
          <w:lang w:val="en-US"/>
        </w:rPr>
        <w:t>RICEW</w:t>
      </w:r>
      <w:r>
        <w:rPr>
          <w:rFonts w:ascii="Verdana" w:eastAsia="Verdana" w:hAnsi="Verdana" w:cs="Verdana"/>
          <w:b/>
          <w:sz w:val="20"/>
          <w:szCs w:val="20"/>
        </w:rPr>
        <w:t xml:space="preserve"> components.</w:t>
      </w:r>
    </w:p>
    <w:p>
      <w:pPr>
        <w:numPr>
          <w:ilvl w:val="0"/>
          <w:numId w:val="2"/>
        </w:numPr>
        <w:spacing w:line="360" w:lineRule="auto"/>
        <w:ind w:left="0" w:hanging="2"/>
        <w:jc w:val="both"/>
        <w:rPr>
          <w:b/>
          <w:sz w:val="20"/>
          <w:szCs w:val="20"/>
        </w:rPr>
      </w:pPr>
      <w:r>
        <w:rPr>
          <w:rFonts w:ascii="Verdana" w:eastAsia="Verdana" w:hAnsi="Verdana" w:cs="Verdana"/>
          <w:b/>
          <w:sz w:val="20"/>
          <w:szCs w:val="20"/>
        </w:rPr>
        <w:t>Good problem solving and code debugging skills.</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Exposed towards </w:t>
      </w:r>
      <w:r>
        <w:rPr>
          <w:rFonts w:ascii="Verdana" w:eastAsia="Verdana" w:hAnsi="Verdana" w:cs="Verdana"/>
          <w:b/>
          <w:sz w:val="20"/>
          <w:szCs w:val="20"/>
        </w:rPr>
        <w:t>Oracle</w:t>
      </w:r>
      <w:r>
        <w:rPr>
          <w:rFonts w:ascii="Verdana" w:eastAsia="Verdana" w:hAnsi="Verdana" w:cs="Verdana"/>
          <w:b/>
          <w:sz w:val="20"/>
          <w:szCs w:val="20"/>
        </w:rPr>
        <w:t xml:space="preserve"> </w:t>
      </w:r>
      <w:r>
        <w:rPr>
          <w:rFonts w:ascii="Verdana" w:eastAsia="Verdana" w:hAnsi="Verdana" w:cs="Verdana"/>
          <w:b/>
          <w:sz w:val="20"/>
          <w:szCs w:val="20"/>
        </w:rPr>
        <w:t>Finance Modules</w:t>
      </w:r>
      <w:r>
        <w:rPr>
          <w:rFonts w:ascii="Verdana" w:eastAsia="Verdana" w:hAnsi="Verdana" w:cs="Verdana"/>
          <w:sz w:val="20"/>
          <w:szCs w:val="20"/>
        </w:rPr>
        <w:t xml:space="preserve"> viz. </w:t>
      </w:r>
      <w:r>
        <w:rPr>
          <w:rFonts w:ascii="Verdana" w:eastAsia="Verdana" w:hAnsi="Verdana" w:cs="Verdana"/>
          <w:b/>
          <w:sz w:val="20"/>
          <w:szCs w:val="20"/>
        </w:rPr>
        <w:t>AP,AR,GL,</w:t>
      </w:r>
      <w:r>
        <w:rPr>
          <w:rFonts w:eastAsia="Verdana" w:hAnsi="Verdana" w:cs="Verdana"/>
          <w:b/>
          <w:sz w:val="20"/>
          <w:szCs w:val="20"/>
          <w:lang w:val="en-US"/>
        </w:rPr>
        <w:t>OIE,</w:t>
      </w:r>
      <w:r>
        <w:rPr>
          <w:rFonts w:ascii="Verdana" w:eastAsia="Verdana" w:hAnsi="Verdana" w:cs="Verdana"/>
          <w:b/>
          <w:sz w:val="20"/>
          <w:szCs w:val="20"/>
        </w:rPr>
        <w:t>CM,FA,PA.</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Techinical knowledge  in </w:t>
      </w:r>
      <w:r>
        <w:rPr>
          <w:rFonts w:ascii="Verdana" w:eastAsia="Verdana" w:hAnsi="Verdana" w:cs="Verdana"/>
          <w:b/>
          <w:sz w:val="20"/>
          <w:szCs w:val="20"/>
        </w:rPr>
        <w:t xml:space="preserve">Two Full Life Cycle Implementations </w:t>
      </w:r>
      <w:r>
        <w:rPr>
          <w:rFonts w:ascii="Verdana" w:eastAsia="Verdana" w:hAnsi="Verdana" w:cs="Verdana"/>
          <w:sz w:val="20"/>
          <w:szCs w:val="20"/>
        </w:rPr>
        <w:t>(</w:t>
      </w:r>
      <w:r>
        <w:rPr>
          <w:rFonts w:ascii="Verdana" w:eastAsia="Verdana" w:hAnsi="Verdana" w:cs="Verdana"/>
          <w:b/>
          <w:sz w:val="20"/>
          <w:szCs w:val="20"/>
        </w:rPr>
        <w:t>P2P</w:t>
      </w:r>
      <w:r>
        <w:rPr>
          <w:rFonts w:ascii="Verdana" w:eastAsia="Verdana" w:hAnsi="Verdana" w:cs="Verdana"/>
          <w:sz w:val="20"/>
          <w:szCs w:val="20"/>
        </w:rPr>
        <w:t xml:space="preserve"> </w:t>
      </w:r>
      <w:r>
        <w:rPr>
          <w:rFonts w:ascii="Verdana" w:eastAsia="Verdana" w:hAnsi="Verdana" w:cs="Verdana"/>
          <w:sz w:val="20"/>
          <w:szCs w:val="20"/>
        </w:rPr>
        <w:t xml:space="preserve">&amp; </w:t>
      </w:r>
      <w:r>
        <w:rPr>
          <w:rFonts w:ascii="Verdana" w:eastAsia="Verdana" w:hAnsi="Verdana" w:cs="Verdana"/>
          <w:b/>
          <w:sz w:val="20"/>
          <w:szCs w:val="20"/>
        </w:rPr>
        <w:t>O2C</w:t>
      </w:r>
      <w:r>
        <w:rPr>
          <w:rFonts w:ascii="Verdana" w:eastAsia="Verdana" w:hAnsi="Verdana" w:cs="Verdana"/>
          <w:sz w:val="20"/>
          <w:szCs w:val="20"/>
        </w:rPr>
        <w:t>).</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Hands on working experience on </w:t>
      </w:r>
      <w:r>
        <w:rPr>
          <w:rFonts w:ascii="Verdana" w:eastAsia="Verdana" w:hAnsi="Verdana" w:cs="Verdana"/>
          <w:b/>
          <w:sz w:val="20"/>
          <w:szCs w:val="20"/>
        </w:rPr>
        <w:t>Oracle</w:t>
      </w:r>
      <w:r>
        <w:rPr>
          <w:rFonts w:ascii="Verdana" w:eastAsia="Verdana" w:hAnsi="Verdana" w:cs="Verdana"/>
          <w:sz w:val="20"/>
          <w:szCs w:val="20"/>
        </w:rPr>
        <w:t xml:space="preserve"> </w:t>
      </w:r>
      <w:r>
        <w:rPr>
          <w:rFonts w:ascii="Verdana" w:eastAsia="Verdana" w:hAnsi="Verdana" w:cs="Verdana"/>
          <w:b/>
          <w:sz w:val="20"/>
          <w:szCs w:val="20"/>
        </w:rPr>
        <w:t>Reports, Oracle Reports,Inbound and outbound Interfaces.</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Extensively worked </w:t>
      </w:r>
      <w:r>
        <w:rPr>
          <w:rFonts w:ascii="Verdana" w:eastAsia="Verdana" w:hAnsi="Verdana" w:cs="Verdana"/>
          <w:b/>
          <w:sz w:val="20"/>
          <w:szCs w:val="20"/>
        </w:rPr>
        <w:t xml:space="preserve">on Oracle XML Publisher Reports with sources based Oracle Reports </w:t>
      </w:r>
      <w:r>
        <w:rPr>
          <w:rFonts w:ascii="Verdana" w:eastAsia="Verdana" w:hAnsi="Verdana" w:cs="Verdana"/>
          <w:sz w:val="20"/>
          <w:szCs w:val="20"/>
        </w:rPr>
        <w:t>and Good Knowledge</w:t>
      </w:r>
      <w:r>
        <w:rPr>
          <w:rFonts w:ascii="Verdana" w:eastAsia="Verdana" w:hAnsi="Verdana" w:cs="Verdana"/>
          <w:b/>
          <w:sz w:val="20"/>
          <w:szCs w:val="20"/>
        </w:rPr>
        <w:t xml:space="preserve"> PLSQL and DATA TEMPLATE.</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Extensively worked with </w:t>
      </w:r>
      <w:r>
        <w:rPr>
          <w:rFonts w:ascii="Verdana" w:eastAsia="Verdana" w:hAnsi="Verdana" w:cs="Verdana"/>
          <w:b/>
          <w:sz w:val="20"/>
          <w:szCs w:val="20"/>
        </w:rPr>
        <w:t>FND APIs and Standard APIs</w:t>
      </w:r>
      <w:r>
        <w:rPr>
          <w:rFonts w:ascii="Verdana" w:eastAsia="Verdana" w:hAnsi="Verdana" w:cs="Verdana"/>
          <w:sz w:val="20"/>
          <w:szCs w:val="20"/>
        </w:rPr>
        <w:t xml:space="preserve"> in developing of RICE Components.</w:t>
      </w:r>
    </w:p>
    <w:p>
      <w:pPr>
        <w:numPr>
          <w:ilvl w:val="0"/>
          <w:numId w:val="2"/>
        </w:numPr>
        <w:spacing w:line="360" w:lineRule="auto"/>
        <w:ind w:left="0" w:hanging="2"/>
        <w:jc w:val="both"/>
        <w:rPr>
          <w:sz w:val="20"/>
          <w:szCs w:val="20"/>
        </w:rPr>
      </w:pPr>
      <w:r>
        <w:rPr>
          <w:rFonts w:ascii="Verdana" w:eastAsia="Verdana" w:hAnsi="Verdana" w:cs="Verdana"/>
          <w:sz w:val="20"/>
          <w:szCs w:val="20"/>
        </w:rPr>
        <w:t>Good Technical Development skills in developing</w:t>
      </w:r>
      <w:r>
        <w:rPr>
          <w:rFonts w:ascii="Verdana" w:eastAsia="Verdana" w:hAnsi="Verdana" w:cs="Verdana"/>
          <w:b/>
          <w:sz w:val="20"/>
          <w:szCs w:val="20"/>
        </w:rPr>
        <w:t xml:space="preserve"> RICE</w:t>
      </w:r>
      <w:r>
        <w:rPr>
          <w:rFonts w:eastAsia="Verdana" w:hAnsi="Verdana" w:cs="Verdana"/>
          <w:b/>
          <w:sz w:val="20"/>
          <w:szCs w:val="20"/>
          <w:lang w:val="en-US"/>
        </w:rPr>
        <w:t>W</w:t>
      </w:r>
      <w:r>
        <w:rPr>
          <w:rFonts w:ascii="Verdana" w:eastAsia="Verdana" w:hAnsi="Verdana" w:cs="Verdana"/>
          <w:sz w:val="20"/>
          <w:szCs w:val="20"/>
        </w:rPr>
        <w:t xml:space="preserve"> Components of Oracle Applications E-Business Suite using</w:t>
      </w:r>
      <w:r>
        <w:rPr>
          <w:rFonts w:ascii="Verdana" w:eastAsia="Verdana" w:hAnsi="Verdana" w:cs="Verdana"/>
          <w:b/>
          <w:sz w:val="20"/>
          <w:szCs w:val="20"/>
        </w:rPr>
        <w:t xml:space="preserve"> SQL, PL/SQL and Reports and Forms.</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Strong knowledge in </w:t>
      </w:r>
      <w:r>
        <w:rPr>
          <w:rFonts w:ascii="Verdana" w:eastAsia="Verdana" w:hAnsi="Verdana" w:cs="Verdana"/>
          <w:b/>
          <w:sz w:val="20"/>
          <w:szCs w:val="20"/>
        </w:rPr>
        <w:t>Application Object Library</w:t>
      </w:r>
      <w:r>
        <w:rPr>
          <w:rFonts w:ascii="Verdana" w:eastAsia="Verdana" w:hAnsi="Verdana" w:cs="Verdana"/>
          <w:sz w:val="20"/>
          <w:szCs w:val="20"/>
        </w:rPr>
        <w:t xml:space="preserve"> (AO</w:t>
      </w:r>
      <w:r>
        <w:rPr>
          <w:rFonts w:ascii="Verdana" w:eastAsia="Verdana" w:hAnsi="Verdana" w:cs="Verdana"/>
          <w:sz w:val="20"/>
          <w:szCs w:val="20"/>
        </w:rPr>
        <w:t>L) module.</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Preparing </w:t>
      </w:r>
      <w:r>
        <w:rPr>
          <w:rFonts w:ascii="Verdana" w:eastAsia="Verdana" w:hAnsi="Verdana" w:cs="Verdana"/>
          <w:b/>
          <w:sz w:val="20"/>
          <w:szCs w:val="20"/>
        </w:rPr>
        <w:t>AIM Documents</w:t>
      </w:r>
      <w:r>
        <w:rPr>
          <w:rFonts w:ascii="Verdana" w:eastAsia="Verdana" w:hAnsi="Verdana" w:cs="Verdana"/>
          <w:sz w:val="20"/>
          <w:szCs w:val="20"/>
        </w:rPr>
        <w:t xml:space="preserve"> like MD200,CF250 and BR100.Explain Plan.</w:t>
      </w:r>
    </w:p>
    <w:p>
      <w:pPr>
        <w:numPr>
          <w:ilvl w:val="0"/>
          <w:numId w:val="2"/>
        </w:numPr>
        <w:spacing w:line="360" w:lineRule="auto"/>
        <w:ind w:left="0" w:hanging="2"/>
        <w:jc w:val="both"/>
        <w:rPr>
          <w:sz w:val="20"/>
          <w:szCs w:val="20"/>
        </w:rPr>
      </w:pPr>
      <w:r>
        <w:rPr>
          <w:rFonts w:ascii="Verdana" w:eastAsia="Verdana" w:hAnsi="Verdana" w:cs="Verdana"/>
          <w:sz w:val="20"/>
          <w:szCs w:val="20"/>
        </w:rPr>
        <w:t>Strong Database architecture understanding and extensive experience writing database objects like</w:t>
      </w:r>
      <w:r>
        <w:rPr>
          <w:rFonts w:ascii="Verdana" w:eastAsia="Verdana" w:hAnsi="Verdana" w:cs="Verdana"/>
          <w:b/>
          <w:sz w:val="20"/>
          <w:szCs w:val="20"/>
        </w:rPr>
        <w:t xml:space="preserve"> Procedures, Packages, Exceptions and Cursors </w:t>
      </w:r>
      <w:r>
        <w:rPr>
          <w:rFonts w:ascii="Verdana" w:eastAsia="Verdana" w:hAnsi="Verdana" w:cs="Verdana"/>
          <w:sz w:val="20"/>
          <w:szCs w:val="20"/>
        </w:rPr>
        <w:t xml:space="preserve">in </w:t>
      </w:r>
      <w:r>
        <w:rPr>
          <w:rFonts w:ascii="Verdana" w:eastAsia="Verdana" w:hAnsi="Verdana" w:cs="Verdana"/>
          <w:b/>
          <w:sz w:val="20"/>
          <w:szCs w:val="20"/>
        </w:rPr>
        <w:t>PL/SQL.</w:t>
      </w:r>
    </w:p>
    <w:p>
      <w:pPr>
        <w:numPr>
          <w:ilvl w:val="0"/>
          <w:numId w:val="2"/>
        </w:numPr>
        <w:spacing w:line="360" w:lineRule="auto"/>
        <w:ind w:left="0" w:hanging="2"/>
        <w:jc w:val="both"/>
        <w:rPr>
          <w:sz w:val="20"/>
          <w:szCs w:val="20"/>
        </w:rPr>
      </w:pPr>
      <w:r>
        <w:rPr>
          <w:rFonts w:ascii="Verdana" w:eastAsia="Verdana" w:hAnsi="Verdana" w:cs="Verdana"/>
          <w:sz w:val="20"/>
          <w:szCs w:val="20"/>
        </w:rPr>
        <w:t>Excellent skills in Oracle (</w:t>
      </w:r>
      <w:r>
        <w:rPr>
          <w:rFonts w:ascii="Verdana" w:eastAsia="Verdana" w:hAnsi="Verdana" w:cs="Verdana"/>
          <w:b/>
          <w:sz w:val="20"/>
          <w:szCs w:val="20"/>
        </w:rPr>
        <w:t>SQL, PL/SQL, Reports 10g,Forms 10g</w:t>
      </w:r>
      <w:r>
        <w:rPr>
          <w:rFonts w:ascii="Verdana" w:eastAsia="Verdana" w:hAnsi="Verdana" w:cs="Verdana"/>
          <w:sz w:val="20"/>
          <w:szCs w:val="20"/>
        </w:rPr>
        <w:t>).</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Proficient in writing </w:t>
      </w:r>
      <w:r>
        <w:rPr>
          <w:rFonts w:ascii="Verdana" w:eastAsia="Verdana" w:hAnsi="Verdana" w:cs="Verdana"/>
          <w:b/>
          <w:sz w:val="20"/>
          <w:szCs w:val="20"/>
        </w:rPr>
        <w:t>stored procedures, Packages,</w:t>
      </w:r>
      <w:r>
        <w:rPr>
          <w:rFonts w:ascii="Verdana" w:eastAsia="Verdana" w:hAnsi="Verdana" w:cs="Verdana"/>
          <w:sz w:val="20"/>
          <w:szCs w:val="20"/>
        </w:rPr>
        <w:t xml:space="preserve"> </w:t>
      </w:r>
      <w:r>
        <w:rPr>
          <w:rFonts w:ascii="Verdana" w:eastAsia="Verdana" w:hAnsi="Verdana" w:cs="Verdana"/>
          <w:b/>
          <w:sz w:val="20"/>
          <w:szCs w:val="20"/>
        </w:rPr>
        <w:t>functions</w:t>
      </w:r>
      <w:r>
        <w:rPr>
          <w:rFonts w:ascii="Verdana" w:eastAsia="Verdana" w:hAnsi="Verdana" w:cs="Verdana"/>
          <w:sz w:val="20"/>
          <w:szCs w:val="20"/>
        </w:rPr>
        <w:t xml:space="preserve"> using SQL &amp; PL/SQL.</w:t>
      </w:r>
    </w:p>
    <w:p>
      <w:pPr>
        <w:numPr>
          <w:ilvl w:val="0"/>
          <w:numId w:val="2"/>
        </w:numPr>
        <w:spacing w:line="360" w:lineRule="auto"/>
        <w:ind w:left="0" w:hanging="2"/>
        <w:jc w:val="both"/>
        <w:rPr>
          <w:sz w:val="20"/>
          <w:szCs w:val="20"/>
        </w:rPr>
      </w:pPr>
      <w:r>
        <w:rPr>
          <w:rFonts w:ascii="Verdana" w:eastAsia="Verdana" w:hAnsi="Verdana" w:cs="Verdana"/>
          <w:sz w:val="20"/>
          <w:szCs w:val="20"/>
        </w:rPr>
        <w:t xml:space="preserve">Extensively worked on PLSQL </w:t>
      </w:r>
      <w:r>
        <w:rPr>
          <w:rFonts w:ascii="Verdana" w:eastAsia="Verdana" w:hAnsi="Verdana" w:cs="Verdana"/>
          <w:b/>
          <w:sz w:val="20"/>
          <w:szCs w:val="20"/>
        </w:rPr>
        <w:t>Collections</w:t>
      </w:r>
      <w:r>
        <w:rPr>
          <w:rFonts w:ascii="Verdana" w:eastAsia="Verdana" w:hAnsi="Verdana" w:cs="Verdana"/>
          <w:sz w:val="20"/>
          <w:szCs w:val="20"/>
        </w:rPr>
        <w:t xml:space="preserve"> and advanced PLSQL Concepts.</w:t>
      </w:r>
    </w:p>
    <w:p>
      <w:pPr>
        <w:numPr>
          <w:ilvl w:val="0"/>
          <w:numId w:val="2"/>
        </w:numPr>
        <w:spacing w:line="360" w:lineRule="auto"/>
        <w:ind w:left="0" w:hanging="2"/>
        <w:jc w:val="both"/>
        <w:rPr>
          <w:sz w:val="20"/>
          <w:szCs w:val="20"/>
        </w:rPr>
      </w:pPr>
      <w:r>
        <w:rPr>
          <w:rFonts w:ascii="Verdana" w:eastAsia="Verdana" w:hAnsi="Verdana" w:cs="Verdana"/>
          <w:sz w:val="20"/>
          <w:szCs w:val="20"/>
        </w:rPr>
        <w:t>Knowledge in Unix Commmands</w:t>
      </w:r>
    </w:p>
    <w:p>
      <w:pPr>
        <w:numPr>
          <w:ilvl w:val="0"/>
          <w:numId w:val="2"/>
        </w:numPr>
        <w:spacing w:line="360" w:lineRule="auto"/>
        <w:ind w:left="0" w:hanging="2"/>
        <w:jc w:val="both"/>
      </w:pPr>
      <w:r>
        <w:rPr>
          <w:rFonts w:ascii="Verdana" w:eastAsia="Verdana" w:hAnsi="Verdana" w:cs="Verdana"/>
          <w:b/>
          <w:bCs/>
          <w:sz w:val="20"/>
          <w:szCs w:val="20"/>
        </w:rPr>
        <w:t>Good</w:t>
      </w:r>
      <w:r>
        <w:rPr>
          <w:rFonts w:ascii="Verdana" w:eastAsia="Verdana" w:hAnsi="Verdana" w:cs="Verdana"/>
          <w:b/>
          <w:bCs/>
          <w:sz w:val="20"/>
          <w:szCs w:val="20"/>
        </w:rPr>
        <w:t xml:space="preserve"> </w:t>
      </w:r>
      <w:r>
        <w:rPr>
          <w:rFonts w:ascii="Verdana" w:eastAsia="Verdana" w:hAnsi="Verdana" w:cs="Verdana"/>
          <w:b/>
          <w:bCs/>
          <w:sz w:val="20"/>
          <w:szCs w:val="20"/>
        </w:rPr>
        <w:t>analytic</w:t>
      </w:r>
      <w:r>
        <w:rPr>
          <w:rFonts w:ascii="Verdana" w:eastAsia="Verdana" w:hAnsi="Verdana" w:cs="Verdana"/>
          <w:b/>
          <w:bCs/>
          <w:sz w:val="20"/>
          <w:szCs w:val="20"/>
        </w:rPr>
        <w:t>al</w:t>
      </w:r>
      <w:r>
        <w:rPr>
          <w:rFonts w:ascii="Verdana" w:eastAsia="Verdana" w:hAnsi="Verdana" w:cs="Verdana"/>
          <w:b/>
          <w:bCs/>
          <w:sz w:val="20"/>
          <w:szCs w:val="20"/>
        </w:rPr>
        <w:t xml:space="preserve"> and </w:t>
      </w:r>
      <w:r>
        <w:rPr>
          <w:rFonts w:ascii="Verdana" w:eastAsia="Verdana" w:hAnsi="Verdana" w:cs="Verdana"/>
          <w:b/>
          <w:bCs/>
          <w:sz w:val="20"/>
          <w:szCs w:val="20"/>
        </w:rPr>
        <w:t>communication</w:t>
      </w:r>
      <w:r>
        <w:rPr>
          <w:rFonts w:ascii="Verdana" w:eastAsia="Verdana" w:hAnsi="Verdana" w:cs="Verdana"/>
          <w:b/>
          <w:bCs/>
          <w:sz w:val="20"/>
          <w:szCs w:val="20"/>
        </w:rPr>
        <w:t xml:space="preserve"> </w:t>
      </w:r>
      <w:r>
        <w:rPr>
          <w:rFonts w:ascii="Verdana" w:eastAsia="Verdana" w:hAnsi="Verdana" w:cs="Verdana"/>
          <w:b/>
          <w:bCs/>
          <w:sz w:val="20"/>
          <w:szCs w:val="20"/>
        </w:rPr>
        <w:t>skills</w:t>
      </w:r>
      <w:r>
        <w:rPr>
          <w:rFonts w:ascii="Verdana" w:eastAsia="Verdana" w:hAnsi="Verdana" w:cs="Verdana"/>
          <w:sz w:val="20"/>
          <w:szCs w:val="20"/>
        </w:rPr>
        <w:t xml:space="preserve"> </w:t>
      </w:r>
      <w:r>
        <w:rPr>
          <w:rFonts w:ascii="Verdana" w:eastAsia="Verdana" w:hAnsi="Verdana" w:cs="Verdana"/>
          <w:sz w:val="20"/>
          <w:szCs w:val="20"/>
        </w:rPr>
        <w:t>with</w:t>
      </w:r>
      <w:r>
        <w:rPr>
          <w:rFonts w:ascii="Verdana" w:eastAsia="Verdana" w:hAnsi="Verdana" w:cs="Verdana"/>
          <w:sz w:val="20"/>
          <w:szCs w:val="20"/>
        </w:rPr>
        <w:t xml:space="preserve"> </w:t>
      </w:r>
      <w:r>
        <w:rPr>
          <w:rFonts w:ascii="Verdana" w:eastAsia="Verdana" w:hAnsi="Verdana" w:cs="Verdana"/>
          <w:sz w:val="20"/>
          <w:szCs w:val="20"/>
        </w:rPr>
        <w:t>experience</w:t>
      </w:r>
      <w:r>
        <w:rPr>
          <w:rFonts w:ascii="Verdana" w:eastAsia="Verdana" w:hAnsi="Verdana" w:cs="Verdana"/>
          <w:sz w:val="20"/>
          <w:szCs w:val="20"/>
        </w:rPr>
        <w:t xml:space="preserve"> in </w:t>
      </w:r>
      <w:r>
        <w:rPr>
          <w:rFonts w:ascii="Verdana" w:eastAsia="Verdana" w:hAnsi="Verdana" w:cs="Verdana"/>
          <w:sz w:val="20"/>
          <w:szCs w:val="20"/>
        </w:rPr>
        <w:t>client</w:t>
      </w:r>
      <w:r>
        <w:rPr>
          <w:rFonts w:ascii="Verdana" w:eastAsia="Verdana" w:hAnsi="Verdana" w:cs="Verdana"/>
          <w:sz w:val="20"/>
          <w:szCs w:val="20"/>
        </w:rPr>
        <w:t xml:space="preserve"> </w:t>
      </w:r>
      <w:r>
        <w:rPr>
          <w:rFonts w:ascii="Verdana" w:eastAsia="Verdana" w:hAnsi="Verdana" w:cs="Verdana"/>
          <w:sz w:val="20"/>
          <w:szCs w:val="20"/>
        </w:rPr>
        <w:t>handling</w:t>
      </w:r>
      <w:r>
        <w:rPr>
          <w:rFonts w:ascii="Verdana" w:eastAsia="Verdana" w:hAnsi="Verdana" w:cs="Verdana"/>
          <w:sz w:val="20"/>
          <w:szCs w:val="20"/>
        </w:rPr>
        <w:t>.</w:t>
      </w:r>
    </w:p>
    <w:p>
      <w:pPr>
        <w:shd w:val="clear" w:color="auto" w:fill="C0C0C0"/>
        <w:tabs>
          <w:tab w:val="left" w:pos="90"/>
        </w:tabs>
        <w:spacing w:before="240" w:after="60" w:line="276" w:lineRule="auto"/>
        <w:ind w:left="0" w:hanging="2"/>
        <w:jc w:val="both"/>
        <w:rPr>
          <w:rFonts w:ascii="Verdana" w:eastAsia="Verdana" w:hAnsi="Verdana" w:cs="Verdana"/>
          <w:b/>
          <w:bCs/>
          <w:sz w:val="20"/>
          <w:szCs w:val="20"/>
        </w:rPr>
      </w:pPr>
      <w:r>
        <w:rPr>
          <w:rFonts w:ascii="Verdana" w:eastAsia="Verdana" w:hAnsi="Verdana" w:cs="Verdana"/>
          <w:b/>
          <w:bCs/>
          <w:sz w:val="24"/>
          <w:szCs w:val="24"/>
        </w:rPr>
        <w:t>Experience Summary</w:t>
      </w:r>
    </w:p>
    <w:p>
      <w:pPr>
        <w:numPr>
          <w:ilvl w:val="0"/>
          <w:numId w:val="15"/>
        </w:numPr>
        <w:spacing w:before="120" w:after="120" w:line="240" w:lineRule="auto"/>
        <w:ind w:left="0" w:hanging="2"/>
        <w:jc w:val="both"/>
        <w:rPr>
          <w:sz w:val="20"/>
          <w:szCs w:val="20"/>
        </w:rPr>
      </w:pPr>
      <w:r>
        <w:rPr>
          <w:rFonts w:ascii="Verdana" w:eastAsia="Verdana" w:hAnsi="Verdana" w:cs="Verdana"/>
          <w:b w:val="0"/>
          <w:bCs w:val="0"/>
          <w:i w:val="0"/>
          <w:iCs w:val="0"/>
          <w:noProof w:val="0"/>
          <w:sz w:val="20"/>
          <w:szCs w:val="20"/>
          <w:u w:val="none"/>
          <w:lang w:val="de-DE"/>
        </w:rPr>
        <w:t xml:space="preserve">Around </w:t>
      </w:r>
      <w:r>
        <w:rPr>
          <w:rFonts w:eastAsia="Verdana" w:hAnsi="Verdana" w:cs="Verdana"/>
          <w:b w:val="0"/>
          <w:bCs w:val="0"/>
          <w:i w:val="0"/>
          <w:iCs w:val="0"/>
          <w:noProof w:val="0"/>
          <w:sz w:val="20"/>
          <w:szCs w:val="20"/>
          <w:u w:val="none"/>
          <w:lang w:val="en-US"/>
        </w:rPr>
        <w:t>12</w:t>
      </w:r>
      <w:r>
        <w:rPr>
          <w:rFonts w:ascii="Verdana" w:eastAsia="Verdana" w:hAnsi="Verdana" w:cs="Verdana"/>
          <w:b w:val="0"/>
          <w:bCs w:val="0"/>
          <w:i w:val="0"/>
          <w:iCs w:val="0"/>
          <w:noProof w:val="0"/>
          <w:sz w:val="20"/>
          <w:szCs w:val="20"/>
          <w:u w:val="none"/>
          <w:lang w:val="de-DE"/>
        </w:rPr>
        <w:t xml:space="preserve">+ years of Design/Consulting/Implementation experience in advanced software </w:t>
      </w:r>
      <w:r>
        <w:rPr>
          <w:rFonts w:eastAsia="Verdana" w:hAnsi="Verdana" w:cs="Verdana"/>
          <w:b w:val="0"/>
          <w:bCs w:val="0"/>
          <w:i w:val="0"/>
          <w:iCs w:val="0"/>
          <w:noProof w:val="0"/>
          <w:sz w:val="20"/>
          <w:szCs w:val="20"/>
          <w:u w:val="none"/>
          <w:lang w:val="en-US"/>
        </w:rPr>
        <w:t xml:space="preserve"> </w:t>
      </w:r>
      <w:r>
        <w:rPr>
          <w:rFonts w:ascii="Verdana" w:eastAsia="Verdana" w:hAnsi="Verdana" w:cs="Verdana"/>
          <w:b w:val="0"/>
          <w:bCs w:val="0"/>
          <w:i w:val="0"/>
          <w:iCs w:val="0"/>
          <w:noProof w:val="0"/>
          <w:sz w:val="20"/>
          <w:szCs w:val="20"/>
          <w:u w:val="none"/>
          <w:lang w:val="de-DE"/>
        </w:rPr>
        <w:t>design,development methodologies and niche technologies in Enterprise Application Services.</w:t>
      </w:r>
    </w:p>
    <w:p>
      <w:pPr>
        <w:numPr>
          <w:ilvl w:val="0"/>
          <w:numId w:val="15"/>
        </w:numPr>
        <w:spacing w:before="120" w:after="120" w:line="240" w:lineRule="auto"/>
        <w:ind w:left="0" w:hanging="2"/>
        <w:jc w:val="both"/>
        <w:rPr>
          <w:b w:val="0"/>
          <w:bCs w:val="0"/>
          <w:sz w:val="20"/>
          <w:szCs w:val="20"/>
        </w:rPr>
      </w:pPr>
      <w:r>
        <w:rPr>
          <w:sz w:val="20"/>
          <w:szCs w:val="20"/>
          <w:lang w:val="en-US"/>
        </w:rPr>
        <w:t xml:space="preserve">Working as </w:t>
      </w:r>
      <w:r>
        <w:rPr>
          <w:b/>
          <w:bCs/>
          <w:sz w:val="20"/>
          <w:szCs w:val="20"/>
          <w:lang w:val="en-US"/>
        </w:rPr>
        <w:t>Senior Software Engineer</w:t>
      </w:r>
      <w:r>
        <w:rPr>
          <w:sz w:val="20"/>
          <w:szCs w:val="20"/>
          <w:lang w:val="en-US"/>
        </w:rPr>
        <w:t xml:space="preserve"> at </w:t>
      </w:r>
      <w:r>
        <w:rPr>
          <w:b/>
          <w:bCs/>
          <w:sz w:val="20"/>
          <w:szCs w:val="20"/>
          <w:lang w:val="en-US"/>
        </w:rPr>
        <w:t xml:space="preserve">Oracle </w:t>
      </w:r>
      <w:r>
        <w:rPr>
          <w:b w:val="0"/>
          <w:bCs w:val="0"/>
          <w:sz w:val="20"/>
          <w:szCs w:val="20"/>
          <w:lang w:val="en-US"/>
        </w:rPr>
        <w:t xml:space="preserve">from Oct 2021 till Present </w:t>
      </w:r>
    </w:p>
    <w:p>
      <w:pPr>
        <w:numPr>
          <w:ilvl w:val="0"/>
          <w:numId w:val="15"/>
        </w:numPr>
        <w:spacing w:before="120" w:after="120" w:line="240" w:lineRule="auto"/>
        <w:ind w:left="0" w:hanging="2"/>
        <w:jc w:val="both"/>
        <w:rPr>
          <w:rFonts w:ascii="Verdana" w:eastAsia="Verdana" w:hAnsi="Verdana" w:cs="Verdana"/>
          <w:sz w:val="20"/>
          <w:szCs w:val="20"/>
        </w:rPr>
      </w:pPr>
      <w:r>
        <w:rPr>
          <w:rFonts w:ascii="Verdana" w:eastAsia="Verdana" w:hAnsi="Verdana" w:cs="Verdana"/>
          <w:sz w:val="20"/>
          <w:szCs w:val="20"/>
        </w:rPr>
        <w:t>Work</w:t>
      </w:r>
      <w:r>
        <w:rPr>
          <w:rFonts w:eastAsia="Verdana" w:hAnsi="Verdana" w:cs="Verdana"/>
          <w:sz w:val="20"/>
          <w:szCs w:val="20"/>
          <w:lang w:val="en-US"/>
        </w:rPr>
        <w:t xml:space="preserve">ed </w:t>
      </w:r>
      <w:r>
        <w:rPr>
          <w:rFonts w:ascii="Verdana" w:eastAsia="Verdana" w:hAnsi="Verdana" w:cs="Verdana"/>
          <w:sz w:val="20"/>
          <w:szCs w:val="20"/>
        </w:rPr>
        <w:t xml:space="preserve">as a </w:t>
      </w:r>
      <w:r>
        <w:rPr>
          <w:rFonts w:ascii="Verdana" w:eastAsia="Verdana" w:hAnsi="Verdana" w:cs="Verdana"/>
          <w:b/>
          <w:sz w:val="20"/>
          <w:szCs w:val="20"/>
        </w:rPr>
        <w:t>Information Technology Analyst</w:t>
      </w:r>
      <w:r>
        <w:rPr>
          <w:rFonts w:ascii="Verdana" w:eastAsia="Verdana" w:hAnsi="Verdana" w:cs="Verdana"/>
          <w:sz w:val="20"/>
          <w:szCs w:val="20"/>
        </w:rPr>
        <w:t xml:space="preserve"> </w:t>
      </w:r>
      <w:r>
        <w:rPr>
          <w:rFonts w:ascii="Verdana" w:eastAsia="Verdana" w:hAnsi="Verdana" w:cs="Verdana"/>
          <w:sz w:val="20"/>
          <w:szCs w:val="20"/>
        </w:rPr>
        <w:t>at</w:t>
      </w:r>
      <w:r>
        <w:rPr>
          <w:rFonts w:ascii="Verdana" w:eastAsia="Verdana" w:hAnsi="Verdana" w:cs="Verdana"/>
          <w:sz w:val="20"/>
          <w:szCs w:val="20"/>
        </w:rPr>
        <w:t xml:space="preserve"> </w:t>
      </w:r>
      <w:r>
        <w:rPr>
          <w:rFonts w:ascii="Verdana" w:eastAsia="Verdana" w:hAnsi="Verdana" w:cs="Verdana"/>
          <w:b/>
          <w:sz w:val="20"/>
          <w:szCs w:val="20"/>
        </w:rPr>
        <w:t>Tata Consultancy Services,</w:t>
      </w:r>
      <w:r>
        <w:rPr>
          <w:rFonts w:eastAsia="Verdana" w:hAnsi="Verdana" w:cs="Verdana"/>
          <w:b/>
          <w:sz w:val="20"/>
          <w:szCs w:val="20"/>
          <w:lang w:val="en-US"/>
        </w:rPr>
        <w:t xml:space="preserve"> </w:t>
      </w:r>
      <w:r>
        <w:rPr>
          <w:rFonts w:ascii="Verdana" w:eastAsia="Verdana" w:hAnsi="Verdana" w:cs="Verdana"/>
          <w:b/>
          <w:sz w:val="20"/>
          <w:szCs w:val="20"/>
        </w:rPr>
        <w:t>Mumbai</w:t>
      </w:r>
      <w:r>
        <w:rPr>
          <w:rFonts w:ascii="Verdana" w:eastAsia="Verdana" w:hAnsi="Verdana" w:cs="Verdana"/>
          <w:sz w:val="20"/>
          <w:szCs w:val="20"/>
        </w:rPr>
        <w:t xml:space="preserve"> from Feb 2016</w:t>
      </w:r>
    </w:p>
    <w:p>
      <w:pPr>
        <w:numPr>
          <w:ilvl w:val="0"/>
          <w:numId w:val="15"/>
        </w:numPr>
        <w:spacing w:before="120" w:after="120" w:line="240" w:lineRule="auto"/>
        <w:ind w:left="0" w:hanging="2"/>
        <w:jc w:val="both"/>
        <w:rPr>
          <w:sz w:val="20"/>
          <w:szCs w:val="20"/>
        </w:rPr>
      </w:pPr>
      <w:r>
        <w:rPr>
          <w:rFonts w:ascii="Verdana" w:eastAsia="Verdana" w:hAnsi="Verdana" w:cs="Verdana"/>
          <w:sz w:val="20"/>
          <w:szCs w:val="20"/>
        </w:rPr>
        <w:t xml:space="preserve"> to </w:t>
      </w:r>
      <w:r>
        <w:rPr>
          <w:rFonts w:eastAsia="Verdana" w:hAnsi="Verdana" w:cs="Verdana"/>
          <w:sz w:val="20"/>
          <w:szCs w:val="20"/>
          <w:lang w:val="en-US"/>
        </w:rPr>
        <w:t>Oct 2021.</w:t>
      </w:r>
      <w:r>
        <w:rPr>
          <w:rFonts w:ascii="Verdana" w:eastAsia="Verdana" w:hAnsi="Verdana" w:cs="Verdana"/>
          <w:sz w:val="20"/>
          <w:szCs w:val="20"/>
        </w:rPr>
        <w:t>.</w:t>
      </w:r>
    </w:p>
    <w:p>
      <w:pPr>
        <w:numPr>
          <w:ilvl w:val="0"/>
          <w:numId w:val="15"/>
        </w:numPr>
        <w:spacing w:before="120" w:after="120" w:line="240" w:lineRule="auto"/>
        <w:ind w:left="0" w:hanging="2"/>
        <w:jc w:val="both"/>
        <w:rPr>
          <w:rFonts w:ascii="Verdana" w:eastAsia="Verdana" w:hAnsi="Verdana" w:cs="Verdana"/>
          <w:sz w:val="20"/>
          <w:szCs w:val="20"/>
        </w:rPr>
      </w:pPr>
      <w:r>
        <w:rPr>
          <w:rFonts w:ascii="Verdana" w:eastAsia="Verdana" w:hAnsi="Verdana" w:cs="Verdana"/>
          <w:sz w:val="20"/>
          <w:szCs w:val="20"/>
        </w:rPr>
        <w:t xml:space="preserve">Worked as  </w:t>
      </w:r>
      <w:r>
        <w:rPr>
          <w:rFonts w:eastAsia="Verdana" w:hAnsi="Verdana" w:cs="Verdana"/>
          <w:sz w:val="20"/>
          <w:szCs w:val="20"/>
          <w:lang w:val="en-US"/>
        </w:rPr>
        <w:t>Engineer at</w:t>
      </w:r>
      <w:r>
        <w:rPr>
          <w:rFonts w:ascii="Verdana" w:eastAsia="Verdana" w:hAnsi="Verdana" w:cs="Verdana"/>
          <w:sz w:val="20"/>
          <w:szCs w:val="20"/>
        </w:rPr>
        <w:t xml:space="preserve"> </w:t>
      </w:r>
      <w:r>
        <w:rPr>
          <w:rFonts w:ascii="Verdana" w:eastAsia="Verdana" w:hAnsi="Verdana" w:cs="Verdana"/>
          <w:b/>
          <w:sz w:val="20"/>
          <w:szCs w:val="20"/>
        </w:rPr>
        <w:t>HCL Technologies Ltd,</w:t>
      </w:r>
      <w:r>
        <w:rPr>
          <w:rFonts w:eastAsia="Verdana" w:hAnsi="Verdana" w:cs="Verdana"/>
          <w:b/>
          <w:sz w:val="20"/>
          <w:szCs w:val="20"/>
          <w:lang w:val="en-US"/>
        </w:rPr>
        <w:t xml:space="preserve"> </w:t>
      </w:r>
      <w:r>
        <w:rPr>
          <w:rFonts w:ascii="Verdana" w:eastAsia="Verdana" w:hAnsi="Verdana" w:cs="Verdana"/>
          <w:b/>
          <w:sz w:val="20"/>
          <w:szCs w:val="20"/>
        </w:rPr>
        <w:t>Mumbai</w:t>
      </w:r>
      <w:r>
        <w:rPr>
          <w:rFonts w:ascii="Verdana" w:eastAsia="Verdana" w:hAnsi="Verdana" w:cs="Verdana"/>
          <w:b/>
          <w:color w:val="444444"/>
          <w:sz w:val="20"/>
          <w:szCs w:val="20"/>
          <w:highlight w:val="white"/>
        </w:rPr>
        <w:t xml:space="preserve"> </w:t>
      </w:r>
      <w:r>
        <w:rPr>
          <w:rFonts w:ascii="Verdana" w:eastAsia="Verdana" w:hAnsi="Verdana" w:cs="Verdana"/>
          <w:sz w:val="20"/>
          <w:szCs w:val="20"/>
        </w:rPr>
        <w:t>from April 2013 to Feb 2016.</w:t>
      </w:r>
    </w:p>
    <w:p>
      <w:pPr>
        <w:shd w:val="clear" w:color="FFFFFF" w:fill="C0C0C0"/>
        <w:tabs>
          <w:tab w:val="left" w:pos="80"/>
        </w:tabs>
        <w:spacing w:before="240" w:after="60" w:line="276" w:lineRule="auto"/>
        <w:ind w:left="0" w:hanging="2" w:leftChars="-1" w:hangingChars="1"/>
        <w:jc w:val="both"/>
        <w:textAlignment w:val="top"/>
        <w:outlineLvl w:val="0"/>
        <w:rPr>
          <w:rFonts w:ascii="Verdana" w:eastAsia="Verdana" w:hAnsi="Verdana" w:cs="Verdana"/>
          <w:sz w:val="20"/>
          <w:szCs w:val="20"/>
        </w:rPr>
      </w:pPr>
      <w:r>
        <w:rPr>
          <w:rFonts w:ascii="Verdana" w:eastAsia="Verdana" w:hAnsi="Verdana" w:cs="Verdana" w:hint="default"/>
          <w:b/>
          <w:bCs/>
          <w:i w:val="0"/>
          <w:iCs w:val="0"/>
          <w:color w:val="000000"/>
          <w:position w:val="-1"/>
          <w:sz w:val="24"/>
          <w:szCs w:val="24"/>
          <w:highlight w:val="none"/>
          <w:vertAlign w:val="baseline"/>
          <w:lang w:val="de-DE" w:eastAsia="ja-JP" w:bidi="fa-IR"/>
        </w:rPr>
        <w:t>C</w:t>
      </w:r>
      <w:r>
        <w:rPr>
          <w:rFonts w:ascii="Verdana" w:eastAsia="Verdana" w:hAnsi="Verdana" w:cs="Verdana" w:hint="default"/>
          <w:b/>
          <w:bCs/>
          <w:i w:val="0"/>
          <w:iCs w:val="0"/>
          <w:color w:val="000000"/>
          <w:position w:val="-1"/>
          <w:sz w:val="24"/>
          <w:szCs w:val="24"/>
          <w:highlight w:val="none"/>
          <w:vertAlign w:val="baseline"/>
          <w:lang w:val="de-DE" w:eastAsia="ja-JP" w:bidi="fa-IR"/>
        </w:rPr>
        <w:t>ertifications</w:t>
      </w:r>
    </w:p>
    <w:p>
      <w:pPr>
        <w:tabs>
          <w:tab w:val="left" w:pos="180"/>
          <w:tab w:val="left" w:pos="360"/>
          <w:tab w:val="left" w:pos="540"/>
        </w:tabs>
        <w:spacing w:line="276" w:lineRule="auto"/>
        <w:ind w:left="0" w:hanging="2" w:leftChars="-1" w:hangingChars="1"/>
        <w:jc w:val="both"/>
        <w:textAlignment w:val="top"/>
        <w:outlineLvl w:val="0"/>
        <w:rPr>
          <w:rFonts w:ascii="Verdana" w:eastAsia="Verdana" w:hAnsi="Verdana" w:cs="Verdana"/>
          <w:sz w:val="20"/>
          <w:szCs w:val="20"/>
        </w:rPr>
      </w:pPr>
      <w:r>
        <w:rPr>
          <w:rFonts w:ascii="Verdana" w:eastAsia="Verdana" w:hAnsi="Verdana" w:cs="Verdana" w:hint="default"/>
          <w:b/>
          <w:bCs/>
          <w:i w:val="0"/>
          <w:iCs w:val="0"/>
          <w:color w:val="000000"/>
          <w:position w:val="-1"/>
          <w:sz w:val="20"/>
          <w:szCs w:val="20"/>
          <w:highlight w:val="none"/>
          <w:vertAlign w:val="baseline"/>
          <w:lang w:val="de-DE" w:eastAsia="ja-JP" w:bidi="fa-IR"/>
        </w:rPr>
        <w:t xml:space="preserve"> </w:t>
      </w:r>
    </w:p>
    <w:p>
      <w:pPr>
        <w:tabs>
          <w:tab w:val="left" w:pos="180"/>
          <w:tab w:val="left" w:pos="360"/>
          <w:tab w:val="left" w:pos="540"/>
        </w:tabs>
        <w:spacing w:line="276" w:lineRule="auto"/>
        <w:ind w:left="0" w:hanging="2" w:leftChars="-1" w:hangingChars="1"/>
        <w:jc w:val="left"/>
        <w:textAlignment w:val="top"/>
        <w:outlineLvl w:val="0"/>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1. Oracle Financials Cloud: Payables 2024  Implementation Professional </w:t>
      </w:r>
    </w:p>
    <w:p>
      <w:pPr>
        <w:tabs>
          <w:tab w:val="left" w:pos="180"/>
          <w:tab w:val="left" w:pos="360"/>
          <w:tab w:val="left" w:pos="540"/>
        </w:tabs>
        <w:spacing w:line="276" w:lineRule="auto"/>
        <w:ind w:left="0" w:hanging="2" w:leftChars="-1" w:hangingChars="1"/>
        <w:jc w:val="left"/>
        <w:textAlignment w:val="top"/>
        <w:outlineLvl w:val="0"/>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2. Oracle Cloud Infrastructure 2024  Generative AI Professional </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3. Oracle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Infrastructure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2023</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Certifed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Data</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Science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Professional</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4. Oracle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Infrastructure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2023</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Certified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Architect</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Associate</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5. Oracle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Infrastructure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2023</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Multicloud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Architect</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Certified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Associate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6. Amazon</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Web</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Services</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Solutions</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Architect</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Associate</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7. Amazon</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Web</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Services</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Practitioner</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8. Microsoft</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Certified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Azure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Fundamentals</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9. Oracle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Infrastructure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Foundations</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2021</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Certified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Associate</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10. Oracle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Cloud</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Infrastructure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2023</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AI</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Foundations</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Associate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11. LDP_ASCENT-</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The</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Foundation</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for</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your</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Leadership</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Journey</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 xml:space="preserve"> </w:t>
      </w:r>
      <w:r>
        <w:rPr>
          <w:rFonts w:ascii="Times New Roman" w:eastAsia="Verdana" w:hAnsi="Verdana" w:cs="Verdana" w:hint="default"/>
          <w:b w:val="0"/>
          <w:bCs w:val="0"/>
          <w:i w:val="0"/>
          <w:iCs w:val="0"/>
          <w:noProof w:val="0"/>
          <w:color w:val="000000"/>
          <w:position w:val="-1"/>
          <w:sz w:val="20"/>
          <w:szCs w:val="20"/>
          <w:highlight w:val="none"/>
          <w:vertAlign w:val="baseline"/>
          <w:lang w:val="en-US" w:eastAsia="ar-SA" w:bidi="ar-SA"/>
        </w:rPr>
        <w:t>Certificate</w:t>
      </w:r>
    </w:p>
    <w:p>
      <w:pPr>
        <w:tabs>
          <w:tab w:val="left" w:pos="180"/>
          <w:tab w:val="left" w:pos="360"/>
          <w:tab w:val="left" w:pos="540"/>
        </w:tabs>
        <w:spacing w:line="1" w:lineRule="atLeast"/>
        <w:ind w:left="0" w:hanging="2" w:leftChars="-1" w:hangingChars="1"/>
        <w:jc w:val="left"/>
        <w:textAlignment w:val="top"/>
        <w:outlineLvl w:val="0"/>
        <w:rPr>
          <w:rFonts w:ascii="Verdana" w:eastAsia="Verdana" w:hAnsi="Verdana" w:cs="Verdana"/>
          <w:sz w:val="20"/>
          <w:szCs w:val="20"/>
        </w:rPr>
      </w:pPr>
      <w:r>
        <w:rPr>
          <w:rFonts w:eastAsia="Verdana" w:hAnsi="Verdana" w:cs="Verdana" w:hint="default"/>
          <w:b w:val="0"/>
          <w:bCs w:val="0"/>
          <w:i w:val="0"/>
          <w:iCs w:val="0"/>
          <w:noProof w:val="0"/>
          <w:color w:val="000000"/>
          <w:position w:val="-1"/>
          <w:sz w:val="20"/>
          <w:szCs w:val="20"/>
          <w:highlight w:val="none"/>
          <w:vertAlign w:val="baseline"/>
          <w:lang w:val="en-US" w:eastAsia="ar-SA" w:bidi="ar-SA"/>
        </w:rPr>
        <w:t xml:space="preserve">12.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Process</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ITIL</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Foundation</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Certification</w:t>
      </w:r>
    </w:p>
    <w:p>
      <w:pPr>
        <w:tabs>
          <w:tab w:val="left" w:pos="180"/>
          <w:tab w:val="left" w:pos="360"/>
          <w:tab w:val="left" w:pos="540"/>
        </w:tabs>
        <w:spacing w:line="1" w:lineRule="atLeast"/>
        <w:ind w:left="0" w:hanging="2" w:leftChars="-1" w:hangingChars="1"/>
        <w:jc w:val="left"/>
        <w:textAlignment w:val="top"/>
        <w:outlineLvl w:val="0"/>
        <w:rPr>
          <w:rFonts w:ascii="Verdana" w:eastAsia="Verdana" w:hAnsi="Verdana" w:cs="Verdana"/>
          <w:sz w:val="20"/>
          <w:szCs w:val="20"/>
        </w:rPr>
      </w:pPr>
      <w:r>
        <w:rPr>
          <w:rFonts w:eastAsia="Verdana" w:hAnsi="Verdana" w:cs="Verdana" w:hint="default"/>
          <w:b w:val="0"/>
          <w:bCs w:val="0"/>
          <w:i w:val="0"/>
          <w:iCs w:val="0"/>
          <w:noProof w:val="0"/>
          <w:color w:val="000000"/>
          <w:position w:val="-1"/>
          <w:sz w:val="20"/>
          <w:szCs w:val="20"/>
          <w:highlight w:val="none"/>
          <w:vertAlign w:val="baseline"/>
          <w:lang w:val="en-US" w:eastAsia="ar-SA" w:bidi="ar-SA"/>
        </w:rPr>
        <w:t xml:space="preserve">13.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Wings:</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Business</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Skills_B2_Personal</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Mastery</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Working</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with</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Agility</w:t>
      </w:r>
      <w:r>
        <w:rPr>
          <w:rFonts w:ascii="Verdana" w:eastAsia="Verdana" w:hAnsi="Verdana" w:cs="Verdana" w:hint="default"/>
          <w:b w:val="0"/>
          <w:bCs w:val="0"/>
          <w:i w:val="0"/>
          <w:iCs w:val="0"/>
          <w:noProof w:val="0"/>
          <w:color w:val="000000"/>
          <w:position w:val="-1"/>
          <w:sz w:val="20"/>
          <w:szCs w:val="20"/>
          <w:highlight w:val="none"/>
          <w:vertAlign w:val="baseline"/>
          <w:lang w:val="de-DE" w:eastAsia="ar-SA" w:bidi="ar-SA"/>
        </w:rPr>
        <w:t xml:space="preserve"> </w:t>
      </w:r>
    </w:p>
    <w:p>
      <w:pPr>
        <w:tabs>
          <w:tab w:val="left" w:pos="180"/>
          <w:tab w:val="left" w:pos="360"/>
          <w:tab w:val="left" w:pos="540"/>
        </w:tabs>
        <w:spacing w:line="276" w:lineRule="auto"/>
        <w:ind w:left="0" w:hanging="2" w:leftChars="-1" w:hangingChars="1"/>
        <w:jc w:val="left"/>
        <w:textAlignment w:val="top"/>
        <w:outlineLvl w:val="0"/>
        <w:rPr>
          <w:rFonts w:ascii="Verdana" w:eastAsia="Verdana" w:hAnsi="Verdana" w:cs="Verdana"/>
          <w:sz w:val="20"/>
          <w:szCs w:val="20"/>
        </w:rPr>
      </w:pPr>
      <w:r>
        <w:rPr>
          <w:rFonts w:eastAsia="Verdana" w:hAnsi="Verdana" w:cs="Verdana" w:hint="default"/>
          <w:b w:val="0"/>
          <w:bCs w:val="0"/>
          <w:i w:val="0"/>
          <w:iCs w:val="0"/>
          <w:color w:val="000000"/>
          <w:position w:val="-1"/>
          <w:sz w:val="20"/>
          <w:szCs w:val="20"/>
          <w:highlight w:val="none"/>
          <w:vertAlign w:val="baseline"/>
          <w:lang w:val="en-US" w:eastAsia="ar-SA" w:bidi="ar-SA"/>
        </w:rPr>
        <w:t xml:space="preserve">14. </w:t>
      </w:r>
      <w:r>
        <w:rPr>
          <w:rFonts w:ascii="Verdana" w:eastAsia="Verdana" w:hAnsi="Verdana" w:cs="Verdana" w:hint="default"/>
          <w:b w:val="0"/>
          <w:bCs w:val="0"/>
          <w:i w:val="0"/>
          <w:iCs w:val="0"/>
          <w:color w:val="000000"/>
          <w:position w:val="-1"/>
          <w:sz w:val="20"/>
          <w:szCs w:val="20"/>
          <w:highlight w:val="none"/>
          <w:vertAlign w:val="baseline"/>
          <w:lang w:val="en-US" w:eastAsia="ar-SA" w:bidi="ar-SA"/>
        </w:rPr>
        <w:t>Wings:</w:t>
      </w:r>
      <w:r>
        <w:rPr>
          <w:rFonts w:ascii="Verdana" w:eastAsia="Verdana" w:hAnsi="Verdana" w:cs="Verdana" w:hint="default"/>
          <w:b w:val="0"/>
          <w:bCs w:val="0"/>
          <w:i w:val="0"/>
          <w:iCs w:val="0"/>
          <w:color w:val="000000"/>
          <w:position w:val="-1"/>
          <w:sz w:val="20"/>
          <w:szCs w:val="20"/>
          <w:highlight w:val="none"/>
          <w:vertAlign w:val="baseline"/>
          <w:lang w:val="en-US" w:eastAsia="ar-SA" w:bidi="ar-SA"/>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ar-SA" w:bidi="ar-SA"/>
        </w:rPr>
        <w:t>Business</w:t>
      </w:r>
      <w:r>
        <w:rPr>
          <w:rFonts w:ascii="Verdana" w:eastAsia="Verdana" w:hAnsi="Verdana" w:cs="Verdana" w:hint="default"/>
          <w:b w:val="0"/>
          <w:bCs w:val="0"/>
          <w:i w:val="0"/>
          <w:iCs w:val="0"/>
          <w:color w:val="000000"/>
          <w:position w:val="-1"/>
          <w:sz w:val="20"/>
          <w:szCs w:val="20"/>
          <w:highlight w:val="none"/>
          <w:vertAlign w:val="baseline"/>
          <w:lang w:val="en-US" w:eastAsia="ar-SA" w:bidi="ar-SA"/>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ar-SA" w:bidi="ar-SA"/>
        </w:rPr>
        <w:t>Skills_B3_Complex</w:t>
      </w:r>
      <w:r>
        <w:rPr>
          <w:rFonts w:ascii="Verdana" w:eastAsia="Verdana" w:hAnsi="Verdana" w:cs="Verdana" w:hint="default"/>
          <w:b w:val="0"/>
          <w:bCs w:val="0"/>
          <w:i w:val="0"/>
          <w:iCs w:val="0"/>
          <w:color w:val="000000"/>
          <w:position w:val="-1"/>
          <w:sz w:val="20"/>
          <w:szCs w:val="20"/>
          <w:highlight w:val="none"/>
          <w:vertAlign w:val="baseline"/>
          <w:lang w:val="en-US" w:eastAsia="ar-SA" w:bidi="ar-SA"/>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ar-SA" w:bidi="ar-SA"/>
        </w:rPr>
        <w:t>Problem</w:t>
      </w:r>
      <w:r>
        <w:rPr>
          <w:rFonts w:ascii="Verdana" w:eastAsia="Verdana" w:hAnsi="Verdana" w:cs="Verdana" w:hint="default"/>
          <w:b w:val="0"/>
          <w:bCs w:val="0"/>
          <w:i w:val="0"/>
          <w:iCs w:val="0"/>
          <w:color w:val="000000"/>
          <w:position w:val="-1"/>
          <w:sz w:val="20"/>
          <w:szCs w:val="20"/>
          <w:highlight w:val="none"/>
          <w:vertAlign w:val="baseline"/>
          <w:lang w:val="en-US" w:eastAsia="ar-SA" w:bidi="ar-SA"/>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ar-SA" w:bidi="ar-SA"/>
        </w:rPr>
        <w:t>Solving</w:t>
      </w:r>
      <w:r>
        <w:rPr>
          <w:rFonts w:ascii="Verdana" w:eastAsia="Verdana" w:hAnsi="Verdana" w:cs="Verdana" w:hint="default"/>
          <w:b w:val="0"/>
          <w:bCs w:val="0"/>
          <w:i w:val="0"/>
          <w:iCs w:val="0"/>
          <w:color w:val="000000"/>
          <w:position w:val="-1"/>
          <w:sz w:val="20"/>
          <w:szCs w:val="20"/>
          <w:highlight w:val="none"/>
          <w:vertAlign w:val="baseline"/>
          <w:lang w:val="en-US" w:eastAsia="ar-SA" w:bidi="ar-SA"/>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ar-SA" w:bidi="ar-SA"/>
        </w:rPr>
        <w:t>Capabilities</w:t>
      </w:r>
    </w:p>
    <w:p>
      <w:pPr>
        <w:tabs>
          <w:tab w:val="left" w:pos="180"/>
          <w:tab w:val="left" w:pos="360"/>
          <w:tab w:val="left" w:pos="540"/>
        </w:tabs>
        <w:spacing w:line="1" w:lineRule="atLeast"/>
        <w:ind w:left="0" w:hanging="2" w:leftChars="-1" w:hangingChars="1"/>
        <w:jc w:val="left"/>
        <w:textAlignment w:val="top"/>
        <w:outlineLvl w:val="0"/>
        <w:rPr>
          <w:rFonts w:ascii="Verdana" w:eastAsia="Verdana" w:hAnsi="Verdana" w:cs="Verdana"/>
          <w:sz w:val="20"/>
          <w:szCs w:val="20"/>
        </w:rPr>
      </w:pPr>
      <w:r>
        <w:rPr>
          <w:rFonts w:eastAsia="Verdana" w:hAnsi="Verdana" w:cs="Verdana" w:hint="default"/>
          <w:b w:val="0"/>
          <w:bCs w:val="0"/>
          <w:i w:val="0"/>
          <w:iCs w:val="0"/>
          <w:color w:val="000000"/>
          <w:position w:val="-1"/>
          <w:sz w:val="20"/>
          <w:szCs w:val="20"/>
          <w:highlight w:val="none"/>
          <w:vertAlign w:val="baseline"/>
          <w:lang w:val="en-US" w:eastAsia="ja-JP" w:bidi="fa-IR"/>
        </w:rPr>
        <w:t xml:space="preserve">15. </w:t>
      </w:r>
      <w:r>
        <w:rPr>
          <w:rFonts w:ascii="Verdana" w:eastAsia="Verdana" w:hAnsi="Verdana" w:cs="Verdana" w:hint="default"/>
          <w:b w:val="0"/>
          <w:bCs w:val="0"/>
          <w:i w:val="0"/>
          <w:iCs w:val="0"/>
          <w:color w:val="000000"/>
          <w:position w:val="-1"/>
          <w:sz w:val="20"/>
          <w:szCs w:val="20"/>
          <w:highlight w:val="none"/>
          <w:vertAlign w:val="baseline"/>
          <w:lang w:val="en-US" w:eastAsia="ja-JP" w:bidi="fa-IR"/>
        </w:rPr>
        <w:t>Digital</w:t>
      </w:r>
      <w:r>
        <w:rPr>
          <w:rFonts w:ascii="Verdana" w:eastAsia="Verdana" w:hAnsi="Verdana" w:cs="Verdana" w:hint="default"/>
          <w:b w:val="0"/>
          <w:bCs w:val="0"/>
          <w:i w:val="0"/>
          <w:iCs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ja-JP" w:bidi="fa-IR"/>
        </w:rPr>
        <w:t>:</w:t>
      </w:r>
      <w:r>
        <w:rPr>
          <w:rFonts w:ascii="Verdana" w:eastAsia="Verdana" w:hAnsi="Verdana" w:cs="Verdana" w:hint="default"/>
          <w:b w:val="0"/>
          <w:bCs w:val="0"/>
          <w:i w:val="0"/>
          <w:iCs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ja-JP" w:bidi="fa-IR"/>
        </w:rPr>
        <w:t>CAS</w:t>
      </w:r>
      <w:r>
        <w:rPr>
          <w:rFonts w:ascii="Verdana" w:eastAsia="Verdana" w:hAnsi="Verdana" w:cs="Verdana" w:hint="default"/>
          <w:b w:val="0"/>
          <w:bCs w:val="0"/>
          <w:i w:val="0"/>
          <w:iCs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color w:val="000000"/>
          <w:position w:val="-1"/>
          <w:sz w:val="20"/>
          <w:szCs w:val="20"/>
          <w:highlight w:val="none"/>
          <w:vertAlign w:val="baseline"/>
          <w:lang w:val="en-US" w:eastAsia="ja-JP" w:bidi="fa-IR"/>
        </w:rPr>
        <w:t>Tower</w:t>
      </w:r>
      <w:r>
        <w:rPr>
          <w:rFonts w:ascii="Verdana" w:eastAsia="Verdana" w:hAnsi="Verdana" w:cs="Verdana" w:hint="default"/>
          <w:b w:val="0"/>
          <w:bCs w:val="0"/>
          <w:i w:val="0"/>
          <w:iCs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ja-JP" w:bidi="fa-IR"/>
        </w:rPr>
        <w:t>Certification</w:t>
      </w:r>
      <w:r>
        <w:rPr>
          <w:rFonts w:ascii="Verdana" w:eastAsia="Verdana" w:hAnsi="Verdana" w:cs="Verdana" w:hint="default"/>
          <w:b w:val="0"/>
          <w:bCs w:val="0"/>
          <w:i w:val="0"/>
          <w:iCs w:val="0"/>
          <w:noProof w:val="0"/>
          <w:color w:val="000000"/>
          <w:position w:val="-1"/>
          <w:sz w:val="20"/>
          <w:szCs w:val="20"/>
          <w:highlight w:val="none"/>
          <w:vertAlign w:val="baseline"/>
          <w:lang w:val="de-DE"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de-DE" w:eastAsia="ja-JP" w:bidi="fa-IR"/>
        </w:rPr>
        <w:t>Intermediate</w:t>
      </w:r>
    </w:p>
    <w:p>
      <w:pPr>
        <w:shd w:val="clear" w:color="auto" w:fill="C0C0C0"/>
        <w:tabs>
          <w:tab w:val="left" w:pos="90"/>
        </w:tabs>
        <w:spacing w:before="240" w:after="60" w:line="276" w:lineRule="auto"/>
        <w:ind w:left="0" w:hanging="2"/>
        <w:jc w:val="both"/>
        <w:rPr>
          <w:rFonts w:ascii="Verdana" w:eastAsia="Verdana" w:hAnsi="Verdana" w:cs="Verdana"/>
          <w:b/>
          <w:bCs/>
          <w:sz w:val="20"/>
          <w:szCs w:val="20"/>
        </w:rPr>
      </w:pPr>
      <w:r>
        <w:rPr>
          <w:rFonts w:ascii="Verdana" w:eastAsia="Verdana" w:hAnsi="Verdana" w:cs="Verdana"/>
          <w:b/>
          <w:bCs/>
          <w:sz w:val="24"/>
          <w:szCs w:val="24"/>
        </w:rPr>
        <w:t>Academic Profile</w:t>
      </w:r>
    </w:p>
    <w:p>
      <w:pPr>
        <w:ind w:left="0" w:hanging="2"/>
      </w:pPr>
    </w:p>
    <w:tbl>
      <w:tblPr>
        <w:tblStyle w:val="style4130"/>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9"/>
        <w:gridCol w:w="2409"/>
        <w:gridCol w:w="2409"/>
        <w:gridCol w:w="2409"/>
      </w:tblGrid>
      <w:tr>
        <w:tblPrEx>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300"/>
        </w:trPr>
        <w:tc>
          <w:tcPr>
            <w:tcW w:w="2409" w:type="dxa"/>
          </w:tcPr>
          <w:p>
            <w:pPr>
              <w:ind w:left="0" w:hanging="2"/>
              <w:rPr>
                <w:rFonts w:eastAsia="Times New Roman"/>
              </w:rPr>
            </w:pPr>
            <w:r>
              <w:rPr>
                <w:rFonts w:eastAsia="Times New Roman"/>
              </w:rPr>
              <w:t>EXAM / DEGREE YEAR</w:t>
            </w:r>
          </w:p>
          <w:p>
            <w:pPr>
              <w:ind w:left="0" w:hanging="2"/>
              <w:rPr>
                <w:rFonts w:eastAsia="Times New Roman"/>
              </w:rPr>
            </w:pPr>
          </w:p>
        </w:tc>
        <w:tc>
          <w:tcPr>
            <w:tcW w:w="2409" w:type="dxa"/>
          </w:tcPr>
          <w:p>
            <w:pPr>
              <w:ind w:left="0" w:hanging="2"/>
              <w:rPr>
                <w:rFonts w:eastAsia="Times New Roman"/>
              </w:rPr>
            </w:pPr>
            <w:r>
              <w:rPr>
                <w:rFonts w:eastAsia="Times New Roman"/>
              </w:rPr>
              <w:t xml:space="preserve">NAME OF INSTITUTE UNIVERSITY / BOARD </w:t>
            </w:r>
          </w:p>
          <w:p>
            <w:pPr>
              <w:ind w:left="0" w:hanging="2"/>
              <w:rPr>
                <w:rFonts w:eastAsia="Times New Roman"/>
              </w:rPr>
            </w:pPr>
          </w:p>
        </w:tc>
        <w:tc>
          <w:tcPr>
            <w:tcW w:w="2409" w:type="dxa"/>
          </w:tcPr>
          <w:p>
            <w:pPr>
              <w:ind w:left="0" w:hanging="2"/>
              <w:rPr>
                <w:rFonts w:eastAsia="Times New Roman"/>
              </w:rPr>
            </w:pPr>
            <w:r>
              <w:rPr>
                <w:rFonts w:eastAsia="Times New Roman"/>
              </w:rPr>
              <w:t>% SCORE</w:t>
            </w:r>
          </w:p>
          <w:p>
            <w:pPr>
              <w:ind w:left="0" w:hanging="2"/>
              <w:rPr>
                <w:rFonts w:eastAsia="Times New Roman"/>
              </w:rPr>
            </w:pPr>
          </w:p>
        </w:tc>
        <w:tc>
          <w:tcPr>
            <w:tcW w:w="2409" w:type="dxa"/>
          </w:tcPr>
          <w:p>
            <w:pPr>
              <w:ind w:left="0" w:hanging="2"/>
            </w:pPr>
            <w:r>
              <w:t>Grade</w:t>
            </w:r>
          </w:p>
          <w:p>
            <w:pPr>
              <w:ind w:left="0" w:hanging="2"/>
              <w:rPr>
                <w:rFonts w:eastAsia="Times New Roman"/>
              </w:rPr>
            </w:pPr>
          </w:p>
        </w:tc>
      </w:tr>
      <w:tr>
        <w:tblPrEx>
          <w:tblW w:w="9636" w:type="dxa"/>
          <w:tblLayout w:type="fixed"/>
          <w:tblLook w:val="0000"/>
        </w:tblPrEx>
        <w:trPr>
          <w:trHeight w:val="300"/>
        </w:trPr>
        <w:tc>
          <w:tcPr>
            <w:tcW w:w="2409" w:type="dxa"/>
          </w:tcPr>
          <w:p>
            <w:pPr>
              <w:ind w:left="0" w:hanging="2"/>
              <w:rPr>
                <w:rFonts w:ascii="Verdana" w:eastAsia="Verdana" w:hAnsi="Verdana" w:cs="Verdana"/>
                <w:sz w:val="20"/>
                <w:szCs w:val="20"/>
              </w:rPr>
            </w:pPr>
            <w:r>
              <w:rPr>
                <w:rFonts w:ascii="Verdana" w:eastAsia="Verdana" w:hAnsi="Verdana" w:cs="Verdana"/>
                <w:sz w:val="20"/>
                <w:szCs w:val="20"/>
              </w:rPr>
              <w:t>PG-DAC (PG-Diploma in Advance Computing), 2013</w:t>
            </w:r>
          </w:p>
          <w:p>
            <w:pPr>
              <w:ind w:left="0" w:hanging="2"/>
              <w:rPr>
                <w:rFonts w:eastAsia="Times New Roman"/>
              </w:rPr>
            </w:pPr>
          </w:p>
        </w:tc>
        <w:tc>
          <w:tcPr>
            <w:tcW w:w="2409" w:type="dxa"/>
          </w:tcPr>
          <w:p>
            <w:pPr>
              <w:ind w:left="0" w:hanging="2"/>
              <w:rPr>
                <w:rFonts w:ascii="Verdana" w:eastAsia="Verdana" w:hAnsi="Verdana" w:cs="Verdana"/>
                <w:sz w:val="20"/>
                <w:szCs w:val="20"/>
              </w:rPr>
            </w:pPr>
            <w:r>
              <w:rPr>
                <w:rFonts w:ascii="Verdana" w:eastAsia="Verdana" w:hAnsi="Verdana" w:cs="Verdana"/>
                <w:sz w:val="20"/>
                <w:szCs w:val="20"/>
              </w:rPr>
              <w:t xml:space="preserve">CDAC </w:t>
            </w:r>
          </w:p>
          <w:p>
            <w:pPr>
              <w:ind w:left="0" w:hanging="2"/>
            </w:pPr>
            <w:r>
              <w:rPr>
                <w:rFonts w:ascii="Verdana" w:eastAsia="Verdana" w:hAnsi="Verdana" w:cs="Verdana"/>
                <w:sz w:val="20"/>
                <w:szCs w:val="20"/>
              </w:rPr>
              <w:t>Govt. Of India Enterprise</w:t>
            </w:r>
          </w:p>
        </w:tc>
        <w:tc>
          <w:tcPr>
            <w:tcW w:w="2409" w:type="dxa"/>
          </w:tcPr>
          <w:p>
            <w:pPr>
              <w:ind w:left="0" w:hanging="2"/>
              <w:rPr>
                <w:rFonts w:ascii="Verdana" w:eastAsia="Verdana" w:hAnsi="Verdana" w:cs="Verdana"/>
                <w:sz w:val="20"/>
                <w:szCs w:val="20"/>
              </w:rPr>
            </w:pPr>
            <w:r>
              <w:rPr>
                <w:rFonts w:ascii="Verdana" w:eastAsia="Verdana" w:hAnsi="Verdana" w:cs="Verdana"/>
                <w:sz w:val="20"/>
                <w:szCs w:val="20"/>
              </w:rPr>
              <w:t>75.06%</w:t>
            </w:r>
          </w:p>
          <w:p>
            <w:pPr>
              <w:ind w:left="0" w:hanging="2"/>
              <w:rPr>
                <w:rFonts w:ascii="Verdana" w:eastAsia="Verdana" w:hAnsi="Verdana" w:cs="Verdana"/>
                <w:sz w:val="20"/>
                <w:szCs w:val="20"/>
              </w:rPr>
            </w:pPr>
          </w:p>
        </w:tc>
        <w:tc>
          <w:tcPr>
            <w:tcW w:w="2409" w:type="dxa"/>
          </w:tcPr>
          <w:p>
            <w:pPr>
              <w:ind w:left="0" w:hanging="2"/>
              <w:rPr>
                <w:rFonts w:eastAsia="Times New Roman"/>
              </w:rPr>
            </w:pPr>
            <w:r>
              <w:rPr>
                <w:rFonts w:eastAsia="Times New Roman"/>
              </w:rPr>
              <w:t>A+</w:t>
            </w:r>
          </w:p>
        </w:tc>
      </w:tr>
      <w:tr>
        <w:tblPrEx>
          <w:tblW w:w="9636" w:type="dxa"/>
          <w:tblLayout w:type="fixed"/>
          <w:tblLook w:val="0000"/>
        </w:tblPrEx>
        <w:trPr>
          <w:trHeight w:val="300"/>
        </w:trPr>
        <w:tc>
          <w:tcPr>
            <w:tcW w:w="2409" w:type="dxa"/>
          </w:tcPr>
          <w:p>
            <w:pPr>
              <w:ind w:left="0" w:hanging="2"/>
              <w:rPr>
                <w:rFonts w:eastAsia="Times New Roman"/>
              </w:rPr>
            </w:pPr>
            <w:r>
              <w:rPr>
                <w:rFonts w:eastAsia="Times New Roman"/>
              </w:rPr>
              <w:t>B.Tech</w:t>
            </w:r>
            <w:r>
              <w:t xml:space="preserve"> </w:t>
            </w:r>
            <w:r>
              <w:rPr>
                <w:rFonts w:eastAsia="Times New Roman"/>
              </w:rPr>
              <w:t>2012</w:t>
            </w:r>
          </w:p>
          <w:p>
            <w:pPr>
              <w:ind w:left="0" w:hanging="2"/>
              <w:rPr>
                <w:rFonts w:eastAsia="Times New Roman"/>
              </w:rPr>
            </w:pPr>
          </w:p>
        </w:tc>
        <w:tc>
          <w:tcPr>
            <w:tcW w:w="2409" w:type="dxa"/>
          </w:tcPr>
          <w:p>
            <w:pPr>
              <w:ind w:left="0" w:hanging="2"/>
              <w:rPr>
                <w:rFonts w:eastAsia="Times New Roman"/>
              </w:rPr>
            </w:pPr>
            <w:r>
              <w:rPr>
                <w:rFonts w:eastAsia="Times New Roman"/>
              </w:rPr>
              <w:t>Rajasthan Technical University</w:t>
            </w:r>
          </w:p>
          <w:p>
            <w:pPr>
              <w:ind w:left="0" w:hanging="2"/>
              <w:rPr>
                <w:rFonts w:eastAsia="Times New Roman"/>
              </w:rPr>
            </w:pPr>
          </w:p>
        </w:tc>
        <w:tc>
          <w:tcPr>
            <w:tcW w:w="2409" w:type="dxa"/>
          </w:tcPr>
          <w:p>
            <w:pPr>
              <w:ind w:left="0" w:hanging="2"/>
              <w:rPr>
                <w:rFonts w:eastAsia="Times New Roman"/>
              </w:rPr>
            </w:pPr>
            <w:r>
              <w:rPr>
                <w:rFonts w:eastAsia="Times New Roman"/>
              </w:rPr>
              <w:t>70.38%</w:t>
            </w:r>
          </w:p>
          <w:p>
            <w:pPr>
              <w:ind w:left="0" w:hanging="2"/>
              <w:rPr>
                <w:rFonts w:eastAsia="Times New Roman"/>
              </w:rPr>
            </w:pPr>
          </w:p>
        </w:tc>
        <w:tc>
          <w:tcPr>
            <w:tcW w:w="2409" w:type="dxa"/>
          </w:tcPr>
          <w:p>
            <w:pPr>
              <w:ind w:left="0" w:hanging="2"/>
              <w:rPr>
                <w:rFonts w:eastAsia="Times New Roman"/>
              </w:rPr>
            </w:pPr>
          </w:p>
        </w:tc>
      </w:tr>
      <w:tr>
        <w:tblPrEx>
          <w:tblW w:w="9636" w:type="dxa"/>
          <w:tblLayout w:type="fixed"/>
          <w:tblLook w:val="0000"/>
        </w:tblPrEx>
        <w:trPr>
          <w:trHeight w:val="300"/>
        </w:trPr>
        <w:tc>
          <w:tcPr>
            <w:tcW w:w="2409" w:type="dxa"/>
          </w:tcPr>
          <w:p>
            <w:pPr>
              <w:ind w:left="0" w:hanging="2"/>
              <w:rPr>
                <w:rFonts w:eastAsia="Times New Roman"/>
              </w:rPr>
            </w:pPr>
            <w:r>
              <w:rPr>
                <w:rFonts w:eastAsia="Times New Roman"/>
              </w:rPr>
              <w:t>SENIOR SECONDARY 2005</w:t>
            </w:r>
          </w:p>
          <w:p>
            <w:pPr>
              <w:ind w:left="0" w:hanging="2"/>
              <w:rPr>
                <w:rFonts w:eastAsia="Times New Roman"/>
              </w:rPr>
            </w:pPr>
          </w:p>
        </w:tc>
        <w:tc>
          <w:tcPr>
            <w:tcW w:w="2409" w:type="dxa"/>
          </w:tcPr>
          <w:p>
            <w:pPr>
              <w:ind w:left="0" w:hanging="2"/>
              <w:rPr>
                <w:rFonts w:eastAsia="Times New Roman"/>
              </w:rPr>
            </w:pPr>
            <w:r>
              <w:rPr>
                <w:rFonts w:eastAsia="Times New Roman"/>
              </w:rPr>
              <w:t>C.B.S.E Board</w:t>
            </w:r>
          </w:p>
          <w:p>
            <w:pPr>
              <w:ind w:left="0" w:hanging="2"/>
              <w:rPr>
                <w:rFonts w:eastAsia="Times New Roman"/>
              </w:rPr>
            </w:pPr>
          </w:p>
        </w:tc>
        <w:tc>
          <w:tcPr>
            <w:tcW w:w="2409" w:type="dxa"/>
          </w:tcPr>
          <w:p>
            <w:pPr>
              <w:ind w:left="0" w:hanging="2"/>
              <w:rPr>
                <w:rFonts w:eastAsia="Times New Roman"/>
              </w:rPr>
            </w:pPr>
            <w:r>
              <w:rPr>
                <w:rFonts w:eastAsia="Times New Roman"/>
              </w:rPr>
              <w:t>79.30%</w:t>
            </w:r>
          </w:p>
          <w:p>
            <w:pPr>
              <w:ind w:left="0" w:hanging="2"/>
              <w:rPr>
                <w:rFonts w:eastAsia="Times New Roman"/>
              </w:rPr>
            </w:pPr>
          </w:p>
        </w:tc>
        <w:tc>
          <w:tcPr>
            <w:tcW w:w="2409" w:type="dxa"/>
          </w:tcPr>
          <w:p>
            <w:pPr>
              <w:ind w:left="0" w:hanging="2"/>
              <w:rPr>
                <w:rFonts w:eastAsia="Times New Roman"/>
              </w:rPr>
            </w:pPr>
          </w:p>
        </w:tc>
      </w:tr>
      <w:tr>
        <w:tblPrEx>
          <w:tblW w:w="9636" w:type="dxa"/>
          <w:tblLayout w:type="fixed"/>
          <w:tblLook w:val="0000"/>
        </w:tblPrEx>
        <w:tc>
          <w:tcPr>
            <w:tcW w:w="2409" w:type="dxa"/>
          </w:tcPr>
          <w:p>
            <w:pPr>
              <w:ind w:left="0" w:hanging="2"/>
              <w:rPr>
                <w:rFonts w:eastAsia="Times New Roman"/>
              </w:rPr>
            </w:pPr>
            <w:r>
              <w:rPr>
                <w:rFonts w:eastAsia="Times New Roman"/>
              </w:rPr>
              <w:t>SECONDARY 2007</w:t>
            </w:r>
          </w:p>
          <w:p>
            <w:pPr>
              <w:ind w:left="0" w:hanging="2"/>
              <w:rPr>
                <w:rFonts w:eastAsia="Times New Roman"/>
              </w:rPr>
            </w:pPr>
          </w:p>
        </w:tc>
        <w:tc>
          <w:tcPr>
            <w:tcW w:w="2409" w:type="dxa"/>
          </w:tcPr>
          <w:p>
            <w:pPr>
              <w:ind w:left="0" w:hanging="2"/>
              <w:rPr>
                <w:rFonts w:eastAsia="Times New Roman"/>
              </w:rPr>
            </w:pPr>
            <w:r>
              <w:rPr>
                <w:rFonts w:eastAsia="Times New Roman"/>
              </w:rPr>
              <w:t>C.B.S.E Board</w:t>
            </w:r>
          </w:p>
          <w:p>
            <w:pPr>
              <w:ind w:left="0" w:hanging="2"/>
              <w:rPr>
                <w:rFonts w:eastAsia="Times New Roman"/>
              </w:rPr>
            </w:pPr>
          </w:p>
        </w:tc>
        <w:tc>
          <w:tcPr>
            <w:tcW w:w="2409" w:type="dxa"/>
          </w:tcPr>
          <w:p>
            <w:pPr>
              <w:ind w:left="0" w:hanging="2"/>
              <w:rPr>
                <w:rFonts w:eastAsia="Times New Roman"/>
              </w:rPr>
            </w:pPr>
            <w:r>
              <w:rPr>
                <w:rFonts w:eastAsia="Times New Roman"/>
              </w:rPr>
              <w:t>83.40%</w:t>
            </w:r>
          </w:p>
          <w:p>
            <w:pPr>
              <w:ind w:left="0" w:hanging="2"/>
              <w:rPr>
                <w:rFonts w:eastAsia="Times New Roman"/>
              </w:rPr>
            </w:pPr>
          </w:p>
        </w:tc>
        <w:tc>
          <w:tcPr>
            <w:tcW w:w="2409" w:type="dxa"/>
          </w:tcPr>
          <w:p>
            <w:pPr>
              <w:ind w:left="0" w:hanging="2"/>
              <w:rPr>
                <w:rFonts w:eastAsia="Times New Roman"/>
              </w:rPr>
            </w:pPr>
          </w:p>
        </w:tc>
      </w:tr>
    </w:tbl>
    <w:p>
      <w:pPr>
        <w:shd w:val="clear" w:color="auto" w:fill="C0C0C0"/>
        <w:tabs>
          <w:tab w:val="left" w:pos="90"/>
        </w:tabs>
        <w:spacing w:before="240" w:after="60" w:line="276" w:lineRule="auto"/>
        <w:ind w:left="0" w:hanging="2"/>
        <w:jc w:val="both"/>
        <w:rPr>
          <w:rFonts w:ascii="Verdana" w:eastAsia="Verdana" w:hAnsi="Verdana" w:cs="Verdana"/>
          <w:b/>
          <w:bCs/>
          <w:sz w:val="24"/>
          <w:szCs w:val="24"/>
        </w:rPr>
      </w:pPr>
      <w:r>
        <w:rPr>
          <w:rFonts w:ascii="Verdana" w:eastAsia="Verdana" w:hAnsi="Verdana" w:cs="Verdana"/>
          <w:b/>
          <w:bCs/>
          <w:sz w:val="24"/>
          <w:szCs w:val="24"/>
        </w:rPr>
        <w:t>Skills</w:t>
      </w:r>
    </w:p>
    <w:p>
      <w:pPr>
        <w:tabs>
          <w:tab w:val="left" w:pos="180"/>
          <w:tab w:val="left" w:pos="360"/>
          <w:tab w:val="left" w:pos="540"/>
        </w:tabs>
        <w:spacing w:line="276" w:lineRule="auto"/>
        <w:ind w:left="0" w:hanging="2"/>
        <w:jc w:val="both"/>
        <w:rPr>
          <w:rFonts w:ascii="Verdana" w:eastAsia="Verdana" w:hAnsi="Verdana" w:cs="Verdana"/>
          <w:b/>
          <w:bCs/>
          <w:sz w:val="20"/>
          <w:szCs w:val="20"/>
        </w:rPr>
      </w:pPr>
      <w:r>
        <w:rPr>
          <w:rFonts w:ascii="Verdana" w:eastAsia="Verdana" w:hAnsi="Verdana" w:cs="Verdana"/>
          <w:b/>
          <w:bCs/>
          <w:sz w:val="20"/>
          <w:szCs w:val="20"/>
        </w:rPr>
        <w:t>Languages :</w:t>
      </w:r>
      <w:r>
        <w:rPr>
          <w:rFonts w:ascii="Verdana" w:eastAsia="Verdana" w:hAnsi="Verdana" w:cs="Verdana"/>
          <w:sz w:val="20"/>
          <w:szCs w:val="20"/>
        </w:rPr>
        <w:t xml:space="preserve"> Oracle SQL, PL/SQL, Basics </w:t>
      </w:r>
      <w:r>
        <w:rPr>
          <w:rFonts w:ascii="Verdana" w:eastAsia="Verdana" w:hAnsi="Verdana" w:cs="Verdana"/>
          <w:sz w:val="20"/>
          <w:szCs w:val="20"/>
        </w:rPr>
        <w:t>of</w:t>
      </w:r>
      <w:r>
        <w:rPr>
          <w:rFonts w:ascii="Verdana" w:eastAsia="Verdana" w:hAnsi="Verdana" w:cs="Verdana"/>
          <w:sz w:val="20"/>
          <w:szCs w:val="20"/>
        </w:rPr>
        <w:t xml:space="preserve"> </w:t>
      </w:r>
      <w:r>
        <w:rPr>
          <w:rFonts w:ascii="Verdana" w:eastAsia="Verdana" w:hAnsi="Verdana" w:cs="Verdana"/>
          <w:sz w:val="20"/>
          <w:szCs w:val="20"/>
        </w:rPr>
        <w:t>HTML,CSS,Javascript</w:t>
      </w:r>
      <w:r>
        <w:rPr>
          <w:rFonts w:ascii="Verdana" w:eastAsia="Verdana" w:hAnsi="Verdana" w:cs="Verdana"/>
          <w:sz w:val="20"/>
          <w:szCs w:val="20"/>
        </w:rPr>
        <w:t xml:space="preserve">, </w:t>
      </w:r>
      <w:r>
        <w:rPr>
          <w:rFonts w:ascii="Verdana" w:eastAsia="Verdana" w:hAnsi="Verdana" w:cs="Verdana"/>
          <w:sz w:val="20"/>
          <w:szCs w:val="20"/>
        </w:rPr>
        <w:t>C,C++</w:t>
      </w:r>
      <w:r>
        <w:rPr>
          <w:rFonts w:ascii="Verdana" w:eastAsia="Verdana" w:hAnsi="Verdana" w:cs="Verdana"/>
          <w:sz w:val="20"/>
          <w:szCs w:val="20"/>
        </w:rPr>
        <w:t>,</w:t>
      </w:r>
      <w:r>
        <w:rPr>
          <w:rFonts w:ascii="Verdana" w:eastAsia="Verdana" w:hAnsi="Verdana" w:cs="Verdana"/>
          <w:sz w:val="20"/>
          <w:szCs w:val="20"/>
        </w:rPr>
        <w:t>C#,Java</w:t>
      </w:r>
      <w:r>
        <w:rPr>
          <w:rFonts w:ascii="Verdana" w:eastAsia="Verdana" w:hAnsi="Verdana" w:cs="Verdana"/>
          <w:sz w:val="20"/>
          <w:szCs w:val="20"/>
        </w:rPr>
        <w:t xml:space="preserve">, </w:t>
      </w:r>
      <w:r>
        <w:rPr>
          <w:rFonts w:ascii="Verdana" w:eastAsia="Verdana" w:hAnsi="Verdana" w:cs="Verdana"/>
          <w:sz w:val="20"/>
          <w:szCs w:val="20"/>
        </w:rPr>
        <w:t>Dot</w:t>
      </w:r>
      <w:r>
        <w:rPr>
          <w:rFonts w:ascii="Verdana" w:eastAsia="Verdana" w:hAnsi="Verdana" w:cs="Verdana"/>
          <w:sz w:val="20"/>
          <w:szCs w:val="20"/>
        </w:rPr>
        <w:t xml:space="preserve"> Net</w:t>
      </w:r>
      <w:r>
        <w:rPr>
          <w:rFonts w:eastAsia="Times New Roman"/>
        </w:rPr>
        <w:tab/>
      </w:r>
      <w:r>
        <w:rPr>
          <w:rFonts w:ascii="Verdana" w:eastAsia="Verdana" w:hAnsi="Verdana" w:cs="Verdana"/>
          <w:b/>
          <w:bCs/>
          <w:sz w:val="20"/>
          <w:szCs w:val="20"/>
        </w:rPr>
        <w:t xml:space="preserve">    Database</w:t>
      </w:r>
      <w:r>
        <w:rPr>
          <w:rFonts w:ascii="Verdana" w:eastAsia="Verdana" w:hAnsi="Verdana" w:cs="Verdana"/>
          <w:b/>
          <w:bCs/>
          <w:sz w:val="20"/>
          <w:szCs w:val="20"/>
        </w:rPr>
        <w:t xml:space="preserve">: </w:t>
      </w:r>
      <w:r>
        <w:rPr>
          <w:rFonts w:ascii="Verdana" w:eastAsia="Verdana" w:hAnsi="Verdana" w:cs="Verdana"/>
          <w:sz w:val="20"/>
          <w:szCs w:val="20"/>
        </w:rPr>
        <w:t>Oracle 11g and 10g</w:t>
      </w:r>
    </w:p>
    <w:p>
      <w:pPr>
        <w:tabs>
          <w:tab w:val="left" w:pos="180"/>
          <w:tab w:val="left" w:pos="360"/>
          <w:tab w:val="left" w:pos="540"/>
        </w:tabs>
        <w:spacing w:line="276" w:lineRule="auto"/>
        <w:ind w:left="-2" w:firstLine="0"/>
        <w:jc w:val="both"/>
        <w:rPr>
          <w:rFonts w:ascii="Verdana" w:eastAsia="Verdana" w:hAnsi="Verdana" w:cs="Verdana"/>
          <w:sz w:val="20"/>
          <w:szCs w:val="20"/>
        </w:rPr>
      </w:pPr>
      <w:r>
        <w:rPr>
          <w:rFonts w:ascii="Verdana" w:eastAsia="Verdana" w:hAnsi="Verdana" w:cs="Verdana"/>
          <w:b/>
          <w:bCs/>
          <w:sz w:val="20"/>
          <w:szCs w:val="20"/>
        </w:rPr>
        <w:t>ERP</w:t>
      </w:r>
      <w:r>
        <w:rPr>
          <w:rFonts w:eastAsia="Times New Roman"/>
        </w:rPr>
        <w:tab/>
      </w:r>
      <w:r>
        <w:rPr>
          <w:rFonts w:ascii="Verdana" w:eastAsia="Verdana" w:hAnsi="Verdana" w:cs="Verdana"/>
          <w:b/>
          <w:bCs/>
          <w:sz w:val="20"/>
          <w:szCs w:val="20"/>
        </w:rPr>
        <w:t xml:space="preserve">: </w:t>
      </w:r>
      <w:r>
        <w:rPr>
          <w:rFonts w:ascii="Verdana" w:eastAsia="Verdana" w:hAnsi="Verdana" w:cs="Verdana"/>
          <w:sz w:val="20"/>
          <w:szCs w:val="20"/>
        </w:rPr>
        <w:t xml:space="preserve">Oracle E-Business Suite R12 </w:t>
      </w:r>
      <w:r>
        <w:rPr>
          <w:rFonts w:ascii="Verdana" w:eastAsia="Verdana" w:hAnsi="Verdana" w:cs="Verdana"/>
          <w:sz w:val="20"/>
          <w:szCs w:val="20"/>
        </w:rPr>
        <w:t>Financials</w:t>
      </w:r>
    </w:p>
    <w:p>
      <w:pPr>
        <w:spacing w:line="276" w:lineRule="auto"/>
        <w:ind w:left="0" w:hanging="2"/>
        <w:jc w:val="both"/>
        <w:rPr>
          <w:rFonts w:ascii="Verdana" w:eastAsia="Verdana" w:hAnsi="Verdana" w:cs="Verdana"/>
          <w:sz w:val="20"/>
          <w:szCs w:val="20"/>
        </w:rPr>
      </w:pPr>
      <w:r>
        <w:rPr>
          <w:rFonts w:ascii="Verdana" w:eastAsia="Verdana" w:hAnsi="Verdana" w:cs="Verdana"/>
          <w:b/>
          <w:bCs/>
          <w:sz w:val="20"/>
          <w:szCs w:val="20"/>
        </w:rPr>
        <w:t xml:space="preserve">Oracle Apps </w:t>
      </w:r>
      <w:r>
        <w:rPr>
          <w:rFonts w:ascii="Verdana" w:eastAsia="Verdana" w:hAnsi="Verdana" w:cs="Verdana"/>
          <w:b/>
          <w:bCs/>
          <w:sz w:val="20"/>
          <w:szCs w:val="20"/>
        </w:rPr>
        <w:t>finance</w:t>
      </w:r>
      <w:r>
        <w:rPr>
          <w:rFonts w:ascii="Verdana" w:eastAsia="Verdana" w:hAnsi="Verdana" w:cs="Verdana"/>
          <w:b/>
          <w:bCs/>
          <w:sz w:val="20"/>
          <w:szCs w:val="20"/>
        </w:rPr>
        <w:t xml:space="preserve"> modules </w:t>
      </w:r>
      <w:r>
        <w:rPr>
          <w:rFonts w:ascii="Verdana" w:eastAsia="Verdana" w:hAnsi="Verdana" w:cs="Verdana"/>
          <w:sz w:val="20"/>
          <w:szCs w:val="20"/>
        </w:rPr>
        <w:t>:</w:t>
      </w:r>
      <w:r>
        <w:rPr>
          <w:rFonts w:ascii="Verdana" w:eastAsia="Verdana" w:hAnsi="Verdana" w:cs="Verdana"/>
          <w:b/>
          <w:bCs/>
          <w:sz w:val="20"/>
          <w:szCs w:val="20"/>
        </w:rPr>
        <w:t xml:space="preserve"> </w:t>
      </w:r>
      <w:r>
        <w:rPr>
          <w:rFonts w:ascii="Verdana" w:eastAsia="Verdana" w:hAnsi="Verdana" w:cs="Verdana"/>
          <w:sz w:val="20"/>
          <w:szCs w:val="20"/>
        </w:rPr>
        <w:t xml:space="preserve"> GL, AP, </w:t>
      </w:r>
      <w:r>
        <w:rPr>
          <w:rFonts w:ascii="Verdana" w:eastAsia="Verdana" w:hAnsi="Verdana" w:cs="Verdana"/>
          <w:sz w:val="20"/>
          <w:szCs w:val="20"/>
        </w:rPr>
        <w:t>AR,CM</w:t>
      </w:r>
      <w:r>
        <w:rPr>
          <w:rFonts w:ascii="Verdana" w:eastAsia="Verdana" w:hAnsi="Verdana" w:cs="Verdana"/>
          <w:sz w:val="20"/>
          <w:szCs w:val="20"/>
        </w:rPr>
        <w:t>,</w:t>
      </w:r>
      <w:r>
        <w:rPr>
          <w:rFonts w:ascii="Verdana" w:eastAsia="Verdana" w:hAnsi="Verdana" w:cs="Verdana"/>
          <w:sz w:val="20"/>
          <w:szCs w:val="20"/>
        </w:rPr>
        <w:t>FA,PA</w:t>
      </w:r>
    </w:p>
    <w:p>
      <w:pPr>
        <w:spacing w:line="276" w:lineRule="auto"/>
        <w:ind w:left="0" w:hanging="2"/>
        <w:jc w:val="both"/>
        <w:rPr>
          <w:rFonts w:ascii="Verdana" w:eastAsia="Verdana" w:hAnsi="Verdana" w:cs="Verdana"/>
          <w:sz w:val="20"/>
          <w:szCs w:val="20"/>
        </w:rPr>
      </w:pPr>
      <w:r>
        <w:rPr>
          <w:rFonts w:ascii="Verdana" w:eastAsia="Verdana" w:hAnsi="Verdana" w:cs="Verdana"/>
          <w:b/>
          <w:bCs/>
          <w:sz w:val="20"/>
          <w:szCs w:val="20"/>
        </w:rPr>
        <w:t xml:space="preserve">Technical Modules </w:t>
      </w:r>
      <w:r>
        <w:rPr>
          <w:rFonts w:ascii="Verdana" w:eastAsia="Verdana" w:hAnsi="Verdana" w:cs="Verdana"/>
          <w:sz w:val="20"/>
          <w:szCs w:val="20"/>
        </w:rPr>
        <w:t>: System Administrator &amp; AOL.</w:t>
      </w:r>
    </w:p>
    <w:p>
      <w:pPr>
        <w:tabs>
          <w:tab w:val="left" w:pos="180"/>
          <w:tab w:val="left" w:pos="360"/>
          <w:tab w:val="left" w:pos="540"/>
        </w:tabs>
        <w:spacing w:line="276" w:lineRule="auto"/>
        <w:ind w:left="0" w:hanging="2"/>
        <w:jc w:val="both"/>
        <w:rPr>
          <w:noProof w:val="0"/>
          <w:lang w:val="de-DE"/>
        </w:rPr>
      </w:pPr>
      <w:r>
        <w:rPr>
          <w:rFonts w:eastAsia="Times New Roman"/>
        </w:rPr>
        <w:t>Tools</w:t>
      </w:r>
      <w:r>
        <w:rPr>
          <w:rFonts w:ascii="Verdana" w:eastAsia="Verdana" w:hAnsi="Verdana" w:cs="Verdana"/>
          <w:b/>
          <w:bCs/>
          <w:sz w:val="20"/>
          <w:szCs w:val="20"/>
        </w:rPr>
        <w:t xml:space="preserve">: </w:t>
      </w:r>
      <w:r>
        <w:rPr>
          <w:rFonts w:ascii="Verdana" w:eastAsia="Verdana" w:hAnsi="Verdana" w:cs="Verdana"/>
          <w:b w:val="0"/>
          <w:bCs w:val="0"/>
          <w:sz w:val="20"/>
          <w:szCs w:val="20"/>
        </w:rPr>
        <w:t xml:space="preserve">Oracle </w:t>
      </w:r>
      <w:r>
        <w:rPr>
          <w:rFonts w:ascii="Verdana" w:eastAsia="Verdana" w:hAnsi="Verdana" w:cs="Verdana"/>
          <w:b w:val="0"/>
          <w:bCs w:val="0"/>
          <w:sz w:val="20"/>
          <w:szCs w:val="20"/>
        </w:rPr>
        <w:t>reports</w:t>
      </w:r>
      <w:r>
        <w:rPr>
          <w:rFonts w:ascii="Verdana" w:eastAsia="Verdana" w:hAnsi="Verdana" w:cs="Verdana"/>
          <w:sz w:val="20"/>
          <w:szCs w:val="20"/>
        </w:rPr>
        <w:t xml:space="preserve"> 6i,10G</w:t>
      </w:r>
      <w:r>
        <w:rPr>
          <w:rFonts w:eastAsia="Verdana" w:hAnsi="Verdana" w:cs="Verdana"/>
          <w:sz w:val="20"/>
          <w:szCs w:val="20"/>
          <w:lang w:val="en-US"/>
        </w:rPr>
        <w:t xml:space="preserve">, </w:t>
      </w:r>
      <w:r>
        <w:rPr>
          <w:rFonts w:ascii="Verdana" w:eastAsia="Verdana" w:hAnsi="Verdana" w:cs="Verdana"/>
          <w:sz w:val="20"/>
          <w:szCs w:val="20"/>
        </w:rPr>
        <w:t>XML Publisher, Oracle Workflow</w:t>
      </w:r>
    </w:p>
    <w:p>
      <w:pPr>
        <w:shd w:val="clear" w:color="auto" w:fill="C0C0C0"/>
        <w:tabs>
          <w:tab w:val="left" w:pos="90"/>
        </w:tabs>
        <w:spacing w:before="240" w:after="60" w:line="276" w:lineRule="auto"/>
        <w:ind w:left="0" w:hanging="2"/>
        <w:jc w:val="both"/>
        <w:rPr>
          <w:rFonts w:ascii="Verdana" w:eastAsia="Verdana" w:hAnsi="Verdana" w:cs="Verdana"/>
          <w:b/>
          <w:bCs/>
          <w:sz w:val="24"/>
          <w:szCs w:val="24"/>
        </w:rPr>
      </w:pPr>
      <w:r>
        <w:rPr>
          <w:rFonts w:ascii="Verdana" w:eastAsia="Verdana" w:hAnsi="Verdana" w:cs="Verdana"/>
          <w:b/>
          <w:bCs/>
          <w:sz w:val="24"/>
          <w:szCs w:val="24"/>
        </w:rPr>
        <w:t>Honours</w:t>
      </w:r>
      <w:r>
        <w:rPr>
          <w:rFonts w:ascii="Verdana" w:eastAsia="Verdana" w:hAnsi="Verdana" w:cs="Verdana"/>
          <w:b/>
          <w:bCs/>
          <w:sz w:val="24"/>
          <w:szCs w:val="24"/>
        </w:rPr>
        <w:t xml:space="preserve"> and Awards</w:t>
      </w:r>
    </w:p>
    <w:p>
      <w:pPr>
        <w:numPr>
          <w:ilvl w:val="0"/>
          <w:numId w:val="0"/>
        </w:numPr>
        <w:tabs>
          <w:tab w:val="left" w:pos="180"/>
          <w:tab w:val="left" w:pos="360"/>
          <w:tab w:val="left" w:pos="540"/>
        </w:tabs>
        <w:ind w:left="0" w:firstLine="0" w:leftChars="0" w:firstLineChars="0"/>
        <w:rPr>
          <w:rFonts w:eastAsia="Verdana" w:hAnsi="Verdana" w:cs="Verdana" w:hint="default"/>
          <w:b/>
          <w:bCs/>
          <w:i w:val="0"/>
          <w:iCs w:val="0"/>
          <w:noProof w:val="0"/>
          <w:color w:val="000000"/>
          <w:position w:val="-1"/>
          <w:sz w:val="20"/>
          <w:szCs w:val="20"/>
          <w:highlight w:val="none"/>
          <w:vertAlign w:val="baseline"/>
          <w:lang w:val="en-US" w:eastAsia="ja-JP" w:bidi="fa-IR"/>
        </w:rPr>
      </w:pPr>
    </w:p>
    <w:p>
      <w:pPr>
        <w:pStyle w:val="ListParagraph"/>
        <w:numPr>
          <w:ilvl w:val="0"/>
          <w:numId w:val="11"/>
        </w:numPr>
        <w:tabs>
          <w:tab w:val="left" w:pos="180"/>
          <w:tab w:val="left" w:pos="360"/>
          <w:tab w:val="left" w:pos="540"/>
        </w:tabs>
        <w:rPr>
          <w:rFonts w:ascii="Verdana" w:eastAsia="Verdana" w:hAnsi="Verdana" w:cs="Verdana" w:hint="default"/>
          <w:b/>
          <w:bCs/>
          <w:i w:val="0"/>
          <w:iCs w:val="0"/>
          <w:noProof w:val="0"/>
          <w:color w:val="000000"/>
          <w:position w:val="-1"/>
          <w:sz w:val="20"/>
          <w:szCs w:val="20"/>
          <w:highlight w:val="none"/>
          <w:vertAlign w:val="baseline"/>
          <w:lang w:val="en-US" w:eastAsia="ja-JP" w:bidi="fa-IR"/>
        </w:rPr>
      </w:pPr>
      <w:r>
        <w:rPr>
          <w:rFonts w:eastAsia="Verdana" w:hAnsi="Verdana" w:cs="Verdana" w:hint="default"/>
          <w:b/>
          <w:bCs/>
          <w:i w:val="0"/>
          <w:iCs w:val="0"/>
          <w:noProof w:val="0"/>
          <w:color w:val="000000"/>
          <w:position w:val="-1"/>
          <w:sz w:val="20"/>
          <w:szCs w:val="20"/>
          <w:highlight w:val="none"/>
          <w:vertAlign w:val="baseline"/>
          <w:lang w:val="en-US" w:eastAsia="ja-JP" w:bidi="fa-IR"/>
        </w:rPr>
        <w:t xml:space="preserve">Four times Customer Experience Excellence Star Award -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Mar 2023, Jan 2024, Jun 2024, Jun 2025</w:t>
      </w:r>
    </w:p>
    <w:p>
      <w:pPr>
        <w:pStyle w:val="ListParagraph"/>
        <w:numPr>
          <w:ilvl w:val="0"/>
          <w:numId w:val="11"/>
        </w:numPr>
        <w:tabs>
          <w:tab w:val="left" w:pos="180"/>
          <w:tab w:val="left" w:pos="360"/>
          <w:tab w:val="left" w:pos="540"/>
        </w:tabs>
        <w:rPr>
          <w:rFonts w:ascii="Verdana" w:eastAsia="Verdana" w:hAnsi="Verdana" w:cs="Verdana"/>
          <w:b/>
          <w:bCs/>
          <w:noProof w:val="0"/>
          <w:sz w:val="20"/>
          <w:szCs w:val="20"/>
          <w:lang w:val="en-US" w:eastAsia="ja-JP" w:bidi="fa-IR"/>
        </w:rPr>
      </w:pPr>
      <w:r>
        <w:rPr>
          <w:rFonts w:ascii="Verdana" w:eastAsia="Verdana" w:hAnsi="Verdana" w:cs="Verdana" w:hint="default"/>
          <w:b/>
          <w:bCs/>
          <w:i w:val="0"/>
          <w:iCs w:val="0"/>
          <w:noProof w:val="0"/>
          <w:color w:val="000000"/>
          <w:position w:val="-1"/>
          <w:sz w:val="20"/>
          <w:szCs w:val="20"/>
          <w:highlight w:val="none"/>
          <w:vertAlign w:val="baseline"/>
          <w:lang w:val="en-US" w:eastAsia="ja-JP" w:bidi="fa-IR"/>
        </w:rPr>
        <w:t>Service</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&amp;</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Commitment</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Award</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Feb</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2021</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Tata</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Consultancy</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Services</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Ltd</w:t>
      </w:r>
    </w:p>
    <w:p>
      <w:pPr>
        <w:pStyle w:val="ListParagraph"/>
        <w:numPr>
          <w:ilvl w:val="0"/>
          <w:numId w:val="0"/>
        </w:numPr>
        <w:tabs>
          <w:tab w:val="left" w:pos="180"/>
          <w:tab w:val="left" w:pos="360"/>
          <w:tab w:val="left" w:pos="540"/>
        </w:tabs>
        <w:ind w:left="-4" w:firstLine="0" w:leftChars="0" w:firstLineChars="0"/>
        <w:rPr>
          <w:rFonts w:ascii="Verdana" w:eastAsia="Verdana" w:hAnsi="Verdana" w:cs="Verdana"/>
          <w:b/>
          <w:bCs/>
          <w:noProof w:val="0"/>
          <w:sz w:val="20"/>
          <w:szCs w:val="20"/>
          <w:lang w:val="en-US" w:eastAsia="ja-JP" w:bidi="fa-IR"/>
        </w:rPr>
      </w:pPr>
    </w:p>
    <w:p>
      <w:pPr>
        <w:pStyle w:val="ListParagraph"/>
        <w:numPr>
          <w:ilvl w:val="0"/>
          <w:numId w:val="11"/>
        </w:numPr>
        <w:tabs>
          <w:tab w:val="left" w:pos="180"/>
          <w:tab w:val="left" w:pos="360"/>
          <w:tab w:val="left" w:pos="540"/>
        </w:tabs>
        <w:rPr>
          <w:rFonts w:ascii="Verdana" w:eastAsia="Verdana" w:hAnsi="Verdana" w:cs="Verdana"/>
          <w:b/>
          <w:bCs/>
          <w:noProof w:val="0"/>
          <w:sz w:val="20"/>
          <w:szCs w:val="20"/>
          <w:lang w:val="en-US" w:eastAsia="ja-JP" w:bidi="fa-IR"/>
        </w:rPr>
      </w:pPr>
      <w:r>
        <w:rPr>
          <w:rFonts w:ascii="Verdana" w:eastAsia="Verdana" w:hAnsi="Verdana" w:cs="Verdana" w:hint="default"/>
          <w:b/>
          <w:bCs/>
          <w:i w:val="0"/>
          <w:iCs w:val="0"/>
          <w:noProof w:val="0"/>
          <w:color w:val="000000"/>
          <w:position w:val="-1"/>
          <w:sz w:val="20"/>
          <w:szCs w:val="20"/>
          <w:highlight w:val="none"/>
          <w:vertAlign w:val="baseline"/>
          <w:lang w:val="en-US" w:eastAsia="ja-JP" w:bidi="fa-IR"/>
        </w:rPr>
        <w:t>Contextual</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Master</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bCs/>
          <w:i w:val="0"/>
          <w:iCs w:val="0"/>
          <w:noProof w:val="0"/>
          <w:color w:val="000000"/>
          <w:position w:val="-1"/>
          <w:sz w:val="20"/>
          <w:szCs w:val="20"/>
          <w:highlight w:val="none"/>
          <w:vertAlign w:val="baseline"/>
          <w:lang w:val="en-US" w:eastAsia="ja-JP" w:bidi="fa-IR"/>
        </w:rPr>
        <w:t>Award</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Jun</w:t>
      </w:r>
      <w:r>
        <w:rPr>
          <w:rFonts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2020</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Tata</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Consultancy</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Services</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Ltd</w:t>
      </w:r>
    </w:p>
    <w:p>
      <w:pPr>
        <w:tabs>
          <w:tab w:val="left" w:pos="180"/>
          <w:tab w:val="left" w:pos="360"/>
          <w:tab w:val="left" w:pos="540"/>
        </w:tabs>
        <w:spacing w:line="1" w:lineRule="atLeast"/>
        <w:ind w:left="-2" w:firstLine="0" w:leftChars="0" w:firstLineChars="0"/>
        <w:jc w:val="left"/>
        <w:textAlignment w:val="top"/>
        <w:outlineLvl w:val="0"/>
        <w:rPr>
          <w:rFonts w:ascii="Verdana" w:eastAsia="Verdana" w:hAnsi="Verdana" w:cs="Verdana"/>
          <w:b/>
          <w:bCs/>
          <w:noProof w:val="0"/>
          <w:sz w:val="20"/>
          <w:szCs w:val="20"/>
          <w:lang w:val="en-US" w:eastAsia="ja-JP" w:bidi="fa-IR"/>
        </w:rPr>
      </w:pP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Recognized</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as</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contextual</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Master</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in</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TCS</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Hall</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of</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Fame</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for</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Long</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term</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engagement</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with</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Client</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for</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out</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of</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box</w:t>
      </w:r>
      <w:r>
        <w:rPr>
          <w:rFonts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business</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solutions</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and</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several</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value</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 xml:space="preserve"> </w:t>
      </w:r>
      <w:r>
        <w:rPr>
          <w:rFonts w:ascii="Verdana" w:eastAsia="Verdana" w:hAnsi="Verdana" w:cs="Verdana" w:hint="default"/>
          <w:b w:val="0"/>
          <w:bCs w:val="0"/>
          <w:i w:val="0"/>
          <w:iCs w:val="0"/>
          <w:noProof w:val="0"/>
          <w:color w:val="000000"/>
          <w:position w:val="-1"/>
          <w:sz w:val="20"/>
          <w:szCs w:val="20"/>
          <w:highlight w:val="none"/>
          <w:vertAlign w:val="baseline"/>
          <w:lang w:val="en-US" w:eastAsia="ja-JP" w:bidi="fa-IR"/>
        </w:rPr>
        <w:t>deliveries.</w:t>
      </w:r>
    </w:p>
    <w:p>
      <w:pPr>
        <w:numPr>
          <w:ilvl w:val="0"/>
          <w:numId w:val="0"/>
        </w:numPr>
        <w:tabs>
          <w:tab w:val="left" w:pos="180"/>
          <w:tab w:val="left" w:pos="360"/>
          <w:tab w:val="left" w:pos="540"/>
        </w:tabs>
        <w:ind w:left="0" w:firstLine="0" w:leftChars="0" w:firstLineChars="0"/>
        <w:rPr>
          <w:rFonts w:ascii="Verdana" w:eastAsia="Verdana" w:hAnsi="Verdana" w:cs="Verdana"/>
          <w:b/>
          <w:bCs/>
          <w:noProof w:val="0"/>
          <w:sz w:val="20"/>
          <w:szCs w:val="20"/>
          <w:lang w:val="en-US" w:eastAsia="ja-JP" w:bidi="fa-IR"/>
        </w:rPr>
      </w:pPr>
    </w:p>
    <w:p>
      <w:pPr>
        <w:pStyle w:val="ListParagraph"/>
        <w:numPr>
          <w:ilvl w:val="0"/>
          <w:numId w:val="11"/>
        </w:numPr>
        <w:tabs>
          <w:tab w:val="left" w:pos="180"/>
          <w:tab w:val="left" w:pos="360"/>
          <w:tab w:val="left" w:pos="540"/>
        </w:tabs>
        <w:rPr>
          <w:rFonts w:ascii="Verdana" w:eastAsia="Verdana" w:hAnsi="Verdana" w:cs="Verdana"/>
          <w:noProof w:val="0"/>
          <w:color w:val="000000"/>
          <w:sz w:val="20"/>
          <w:szCs w:val="20"/>
          <w:lang w:val="en-US" w:eastAsia="ja-JP" w:bidi="fa-IR"/>
        </w:rPr>
      </w:pPr>
      <w:r>
        <w:rPr>
          <w:rFonts w:ascii="Verdana" w:eastAsia="Verdana" w:hAnsi="Verdana" w:cs="Verdana"/>
          <w:b/>
          <w:bCs/>
          <w:noProof w:val="0"/>
          <w:sz w:val="20"/>
          <w:szCs w:val="20"/>
          <w:lang w:val="en-US" w:eastAsia="ja-JP" w:bidi="fa-IR"/>
        </w:rPr>
        <w:t>(S)miles Award</w:t>
      </w:r>
      <w:r>
        <w:rPr>
          <w:rFonts w:ascii="Verdana" w:eastAsia="Verdana" w:hAnsi="Verdana" w:cs="Verdana"/>
          <w:noProof w:val="0"/>
          <w:sz w:val="20"/>
          <w:szCs w:val="20"/>
          <w:lang w:val="en-US" w:eastAsia="ja-JP" w:bidi="fa-IR"/>
        </w:rPr>
        <w:t xml:space="preserve"> – Beyond Performance Award </w:t>
      </w:r>
      <w:r>
        <w:rPr>
          <w:rFonts w:ascii="Verdana" w:eastAsia="Verdana" w:hAnsi="Verdana" w:cs="Verdana"/>
          <w:noProof w:val="0"/>
          <w:sz w:val="20"/>
          <w:szCs w:val="20"/>
          <w:lang w:val="en-US" w:eastAsia="ja-JP" w:bidi="fa-IR"/>
        </w:rPr>
        <w:t>-  Feb</w:t>
      </w:r>
      <w:r>
        <w:rPr>
          <w:rFonts w:ascii="Verdana" w:eastAsia="Verdana" w:hAnsi="Verdana" w:cs="Verdana"/>
          <w:noProof w:val="0"/>
          <w:sz w:val="20"/>
          <w:szCs w:val="20"/>
          <w:lang w:val="en-US" w:eastAsia="ja-JP" w:bidi="fa-IR"/>
        </w:rPr>
        <w:t xml:space="preserve"> 2020</w:t>
      </w:r>
    </w:p>
    <w:p>
      <w:pPr>
        <w:tabs>
          <w:tab w:val="left" w:pos="180"/>
          <w:tab w:val="left" w:pos="360"/>
          <w:tab w:val="left" w:pos="540"/>
        </w:tabs>
        <w:spacing w:line="276" w:lineRule="auto"/>
        <w:ind w:left="0" w:hanging="2"/>
        <w:jc w:val="both"/>
        <w:rPr>
          <w:rFonts w:ascii="Verdana" w:eastAsia="Verdana" w:hAnsi="Verdana" w:cs="Verdana"/>
          <w:sz w:val="20"/>
          <w:szCs w:val="20"/>
        </w:rPr>
      </w:pPr>
    </w:p>
    <w:p>
      <w:pPr>
        <w:pStyle w:val="ListParagraph"/>
        <w:numPr>
          <w:ilvl w:val="0"/>
          <w:numId w:val="11"/>
        </w:numPr>
        <w:tabs>
          <w:tab w:val="left" w:pos="180"/>
          <w:tab w:val="left" w:pos="360"/>
          <w:tab w:val="left" w:pos="540"/>
        </w:tabs>
        <w:bidi w:val="0"/>
        <w:rPr>
          <w:rFonts w:ascii="Verdana" w:eastAsia="Verdana" w:hAnsi="Verdana" w:cs="Verdana"/>
          <w:b/>
          <w:bCs/>
          <w:noProof w:val="0"/>
          <w:color w:val="000000"/>
          <w:sz w:val="20"/>
          <w:szCs w:val="20"/>
          <w:lang w:val="en-US" w:eastAsia="ja-JP" w:bidi="fa-IR"/>
        </w:rPr>
      </w:pPr>
      <w:r>
        <w:t xml:space="preserve"> </w:t>
      </w:r>
      <w:r>
        <w:rPr>
          <w:rFonts w:ascii="Verdana" w:eastAsia="Verdana" w:hAnsi="Verdana" w:cs="Verdana"/>
          <w:b/>
          <w:bCs/>
          <w:sz w:val="20"/>
          <w:szCs w:val="20"/>
          <w:lang w:eastAsia="ja-JP" w:bidi="fa-IR"/>
        </w:rPr>
        <w:t xml:space="preserve">Best Team Award </w:t>
      </w:r>
      <w:r>
        <w:rPr>
          <w:rFonts w:ascii="Verdana" w:eastAsia="Verdana" w:hAnsi="Verdana" w:cs="Verdana"/>
          <w:b/>
          <w:bCs/>
          <w:sz w:val="20"/>
          <w:szCs w:val="20"/>
          <w:lang w:eastAsia="ja-JP" w:bidi="fa-IR"/>
        </w:rPr>
        <w:t xml:space="preserve">– </w:t>
      </w:r>
      <w:r>
        <w:rPr>
          <w:rFonts w:ascii="Verdana" w:eastAsia="Verdana" w:hAnsi="Verdana" w:cs="Verdana"/>
          <w:b w:val="0"/>
          <w:bCs w:val="0"/>
          <w:sz w:val="20"/>
          <w:szCs w:val="20"/>
          <w:lang w:eastAsia="ja-JP" w:bidi="fa-IR"/>
        </w:rPr>
        <w:t xml:space="preserve">Aug </w:t>
      </w:r>
      <w:r>
        <w:rPr>
          <w:rFonts w:ascii="Verdana" w:eastAsia="Verdana" w:hAnsi="Verdana" w:cs="Verdana"/>
          <w:b w:val="0"/>
          <w:bCs w:val="0"/>
          <w:sz w:val="20"/>
          <w:szCs w:val="20"/>
          <w:lang w:eastAsia="ja-JP" w:bidi="fa-IR"/>
        </w:rPr>
        <w:t xml:space="preserve">2019  </w:t>
      </w:r>
      <w:r>
        <w:rPr>
          <w:rFonts w:ascii="Verdana" w:eastAsia="Verdana" w:hAnsi="Verdana" w:cs="Verdana"/>
          <w:b w:val="0"/>
          <w:bCs w:val="0"/>
          <w:noProof w:val="0"/>
          <w:sz w:val="20"/>
          <w:szCs w:val="20"/>
          <w:lang w:val="en-US" w:eastAsia="ja-JP" w:bidi="fa-IR"/>
        </w:rPr>
        <w:t>Tata</w:t>
      </w:r>
      <w:r>
        <w:rPr>
          <w:rFonts w:ascii="Verdana" w:eastAsia="Verdana" w:hAnsi="Verdana" w:cs="Verdana"/>
          <w:b w:val="0"/>
          <w:bCs w:val="0"/>
          <w:noProof w:val="0"/>
          <w:sz w:val="20"/>
          <w:szCs w:val="20"/>
          <w:lang w:val="en-US" w:eastAsia="ja-JP" w:bidi="fa-IR"/>
        </w:rPr>
        <w:t xml:space="preserve"> Consultancy Services Ltd</w:t>
      </w:r>
    </w:p>
    <w:p>
      <w:pPr>
        <w:tabs>
          <w:tab w:val="left" w:pos="180"/>
          <w:tab w:val="left" w:pos="360"/>
          <w:tab w:val="left" w:pos="540"/>
        </w:tabs>
        <w:rPr>
          <w:rFonts w:ascii="Times New Roman" w:eastAsia="Times New Roman" w:hAnsi="Times New Roman" w:cs="Times New Roman"/>
          <w:b w:val="0"/>
          <w:bCs w:val="0"/>
          <w:i w:val="0"/>
          <w:iCs w:val="0"/>
          <w:noProof w:val="0"/>
          <w:sz w:val="24"/>
          <w:szCs w:val="24"/>
          <w:u w:val="none"/>
          <w:lang w:val="de-DE"/>
        </w:rPr>
      </w:pPr>
      <w:r>
        <w:rPr>
          <w:rFonts w:ascii="Verdana" w:eastAsia="Verdana" w:hAnsi="Verdana" w:cs="Verdana"/>
          <w:b w:val="0"/>
          <w:bCs w:val="0"/>
          <w:sz w:val="20"/>
          <w:szCs w:val="20"/>
          <w:lang w:eastAsia="ja-JP" w:bidi="fa-IR"/>
        </w:rPr>
        <w:t xml:space="preserve">    Awards for Excell</w:t>
      </w:r>
      <w:r>
        <w:rPr>
          <w:rFonts w:eastAsia="Verdana" w:hAnsi="Verdana" w:cs="Verdana"/>
          <w:b w:val="0"/>
          <w:bCs w:val="0"/>
          <w:sz w:val="20"/>
          <w:szCs w:val="20"/>
          <w:lang w:val="en-US" w:eastAsia="ja-JP" w:bidi="fa-IR"/>
        </w:rPr>
        <w:t>ence</w:t>
      </w:r>
      <w:r>
        <w:rPr>
          <w:rFonts w:ascii="Times New Roman" w:eastAsia="Times New Roman" w:hAnsi="Times New Roman" w:cs="Times New Roman"/>
          <w:b w:val="0"/>
          <w:bCs w:val="0"/>
          <w:i w:val="0"/>
          <w:iCs w:val="0"/>
          <w:noProof w:val="0"/>
          <w:sz w:val="24"/>
          <w:szCs w:val="24"/>
          <w:u w:val="none"/>
          <w:lang w:val="de-DE"/>
        </w:rPr>
        <w:t>: Star Award</w:t>
      </w:r>
    </w:p>
    <w:p>
      <w:pPr>
        <w:tabs>
          <w:tab w:val="left" w:pos="180"/>
          <w:tab w:val="left" w:pos="360"/>
          <w:tab w:val="left" w:pos="540"/>
        </w:tabs>
        <w:rPr>
          <w:b w:val="0"/>
          <w:bCs w:val="0"/>
        </w:rPr>
      </w:pPr>
      <w:r>
        <w:rPr>
          <w:b w:val="0"/>
          <w:bCs w:val="0"/>
        </w:rPr>
        <w:t xml:space="preserve">  </w:t>
      </w:r>
    </w:p>
    <w:p>
      <w:pPr>
        <w:pStyle w:val="ListParagraph"/>
        <w:numPr>
          <w:ilvl w:val="0"/>
          <w:numId w:val="10"/>
        </w:numPr>
        <w:tabs>
          <w:tab w:val="left" w:pos="180"/>
          <w:tab w:val="left" w:pos="360"/>
          <w:tab w:val="left" w:pos="540"/>
        </w:tabs>
        <w:rPr>
          <w:rFonts w:ascii="Times New Roman" w:eastAsia="Times New Roman" w:hAnsi="Times New Roman" w:cs="Times New Roman"/>
          <w:noProof w:val="0"/>
          <w:color w:val="000000"/>
          <w:sz w:val="24"/>
          <w:szCs w:val="24"/>
          <w:lang w:val="en-US" w:eastAsia="ja-JP" w:bidi="fa-IR"/>
        </w:rPr>
      </w:pPr>
      <w:r>
        <w:t xml:space="preserve"> </w:t>
      </w:r>
      <w:r>
        <w:rPr>
          <w:rFonts w:ascii="Verdana" w:eastAsia="Verdana" w:hAnsi="Verdana" w:cs="Verdana"/>
          <w:b/>
          <w:bCs/>
          <w:sz w:val="20"/>
          <w:szCs w:val="20"/>
          <w:lang w:eastAsia="ja-JP" w:bidi="fa-IR"/>
        </w:rPr>
        <w:t>On Spot Award –</w:t>
      </w:r>
      <w:r>
        <w:t xml:space="preserve"> Feb 2019   </w:t>
      </w:r>
      <w:r>
        <w:rPr>
          <w:rFonts w:ascii="Verdana" w:eastAsia="Verdana" w:hAnsi="Verdana" w:cs="Verdana"/>
          <w:noProof w:val="0"/>
          <w:sz w:val="20"/>
          <w:szCs w:val="20"/>
          <w:lang w:val="en-US" w:eastAsia="ja-JP" w:bidi="fa-IR"/>
        </w:rPr>
        <w:t>Tata Consultancy Services Ltd</w:t>
      </w:r>
    </w:p>
    <w:p>
      <w:pPr>
        <w:tabs>
          <w:tab w:val="left" w:pos="180"/>
          <w:tab w:val="left" w:pos="360"/>
          <w:tab w:val="left" w:pos="540"/>
        </w:tabs>
        <w:bidi w:val="0"/>
        <w:spacing w:before="0" w:beforeAutospacing="0" w:after="0" w:afterAutospacing="0"/>
        <w:ind w:left="-1" w:right="0" w:hanging="1"/>
        <w:jc w:val="left"/>
      </w:pPr>
      <w:r>
        <w:t xml:space="preserve">            </w:t>
      </w:r>
      <w:r>
        <w:rPr>
          <w:rFonts w:ascii="Times New Roman" w:eastAsia="Times New Roman" w:hAnsi="Times New Roman" w:cs="Times New Roman"/>
          <w:b w:val="0"/>
          <w:bCs w:val="0"/>
          <w:i w:val="0"/>
          <w:iCs w:val="0"/>
          <w:noProof w:val="0"/>
          <w:sz w:val="24"/>
          <w:szCs w:val="24"/>
          <w:u w:val="none"/>
          <w:lang w:val="de-DE"/>
        </w:rPr>
        <w:t xml:space="preserve">Awards </w:t>
      </w:r>
      <w:r>
        <w:rPr>
          <w:rFonts w:ascii="Times New Roman" w:eastAsia="Times New Roman" w:hAnsi="Times New Roman" w:cs="Times New Roman"/>
          <w:b w:val="0"/>
          <w:bCs w:val="0"/>
          <w:i w:val="0"/>
          <w:iCs w:val="0"/>
          <w:noProof w:val="0"/>
          <w:sz w:val="24"/>
          <w:szCs w:val="24"/>
          <w:u w:val="none"/>
          <w:lang w:val="de-DE"/>
        </w:rPr>
        <w:t>for</w:t>
      </w:r>
      <w:r>
        <w:rPr>
          <w:rFonts w:ascii="Times New Roman" w:eastAsia="Times New Roman" w:hAnsi="Times New Roman" w:cs="Times New Roman"/>
          <w:b w:val="0"/>
          <w:bCs w:val="0"/>
          <w:i w:val="0"/>
          <w:iCs w:val="0"/>
          <w:noProof w:val="0"/>
          <w:sz w:val="24"/>
          <w:szCs w:val="24"/>
          <w:u w:val="none"/>
          <w:lang w:val="de-DE"/>
        </w:rPr>
        <w:t xml:space="preserve"> Excellence: On Spot Awards</w:t>
      </w:r>
    </w:p>
    <w:p>
      <w:pPr>
        <w:tabs>
          <w:tab w:val="left" w:pos="180"/>
          <w:tab w:val="left" w:pos="360"/>
          <w:tab w:val="left" w:pos="540"/>
        </w:tabs>
      </w:pPr>
    </w:p>
    <w:p>
      <w:pPr>
        <w:pStyle w:val="ListParagraph"/>
        <w:numPr>
          <w:ilvl w:val="0"/>
          <w:numId w:val="9"/>
        </w:numPr>
        <w:tabs>
          <w:tab w:val="left" w:pos="180"/>
          <w:tab w:val="left" w:pos="360"/>
          <w:tab w:val="left" w:pos="540"/>
        </w:tabs>
        <w:rPr>
          <w:rFonts w:ascii="Times New Roman" w:eastAsia="Times New Roman" w:hAnsi="Times New Roman" w:cs="Times New Roman"/>
          <w:noProof w:val="0"/>
          <w:color w:val="000000"/>
          <w:sz w:val="24"/>
          <w:szCs w:val="24"/>
          <w:lang w:val="en-US" w:eastAsia="ja-JP" w:bidi="fa-IR"/>
        </w:rPr>
      </w:pPr>
      <w:r>
        <w:rPr>
          <w:rFonts w:ascii="Verdana" w:eastAsia="Verdana" w:hAnsi="Verdana" w:cs="Verdana"/>
          <w:b/>
          <w:bCs/>
          <w:sz w:val="20"/>
          <w:szCs w:val="20"/>
          <w:lang w:eastAsia="ja-JP" w:bidi="fa-IR"/>
        </w:rPr>
        <w:t xml:space="preserve"> Service &amp; Commitment Award </w:t>
      </w:r>
      <w:r>
        <w:t xml:space="preserve">– Feb 2019   </w:t>
      </w:r>
      <w:r>
        <w:rPr>
          <w:rFonts w:ascii="Verdana" w:eastAsia="Verdana" w:hAnsi="Verdana" w:cs="Verdana"/>
          <w:noProof w:val="0"/>
          <w:sz w:val="20"/>
          <w:szCs w:val="20"/>
          <w:lang w:val="en-US" w:eastAsia="ja-JP" w:bidi="fa-IR"/>
        </w:rPr>
        <w:t>Tata Consultancy Services Ltd</w:t>
      </w:r>
    </w:p>
    <w:p>
      <w:pPr>
        <w:tabs>
          <w:tab w:val="left" w:pos="180"/>
          <w:tab w:val="left" w:pos="360"/>
          <w:tab w:val="left" w:pos="540"/>
        </w:tabs>
      </w:pPr>
    </w:p>
    <w:p>
      <w:pPr>
        <w:pStyle w:val="ListParagraph"/>
        <w:numPr>
          <w:ilvl w:val="0"/>
          <w:numId w:val="9"/>
        </w:numPr>
        <w:tabs>
          <w:tab w:val="left" w:pos="180"/>
          <w:tab w:val="left" w:pos="360"/>
          <w:tab w:val="left" w:pos="540"/>
        </w:tabs>
        <w:rPr>
          <w:rFonts w:ascii="Times New Roman" w:eastAsia="Times New Roman" w:hAnsi="Times New Roman" w:cs="Times New Roman"/>
          <w:noProof w:val="0"/>
          <w:color w:val="000000"/>
          <w:sz w:val="24"/>
          <w:szCs w:val="24"/>
          <w:lang w:val="en-US" w:eastAsia="ja-JP" w:bidi="fa-IR"/>
        </w:rPr>
      </w:pPr>
      <w:r>
        <w:rPr>
          <w:rFonts w:ascii="Verdana" w:eastAsia="Verdana" w:hAnsi="Verdana" w:cs="Verdana"/>
          <w:b/>
          <w:bCs/>
          <w:sz w:val="20"/>
          <w:szCs w:val="20"/>
          <w:lang w:eastAsia="ja-JP" w:bidi="fa-IR"/>
        </w:rPr>
        <w:t xml:space="preserve">Best Team Award </w:t>
      </w:r>
      <w:r>
        <w:t xml:space="preserve">– Nov </w:t>
      </w:r>
      <w:r>
        <w:t xml:space="preserve">2018  </w:t>
      </w:r>
      <w:r>
        <w:rPr>
          <w:rFonts w:ascii="Verdana" w:eastAsia="Verdana" w:hAnsi="Verdana" w:cs="Verdana"/>
          <w:noProof w:val="0"/>
          <w:sz w:val="20"/>
          <w:szCs w:val="20"/>
          <w:lang w:val="en-US" w:eastAsia="ja-JP" w:bidi="fa-IR"/>
        </w:rPr>
        <w:t>Tata</w:t>
      </w:r>
      <w:r>
        <w:rPr>
          <w:rFonts w:ascii="Verdana" w:eastAsia="Verdana" w:hAnsi="Verdana" w:cs="Verdana"/>
          <w:noProof w:val="0"/>
          <w:sz w:val="20"/>
          <w:szCs w:val="20"/>
          <w:lang w:val="en-US" w:eastAsia="ja-JP" w:bidi="fa-IR"/>
        </w:rPr>
        <w:t xml:space="preserve"> Consultancy Services Ltd</w:t>
      </w:r>
    </w:p>
    <w:p>
      <w:pPr>
        <w:tabs>
          <w:tab w:val="left" w:pos="180"/>
          <w:tab w:val="left" w:pos="360"/>
          <w:tab w:val="left" w:pos="540"/>
        </w:tabs>
      </w:pPr>
      <w:r>
        <w:t xml:space="preserve">            </w:t>
      </w:r>
      <w:r>
        <w:rPr>
          <w:rFonts w:ascii="Times New Roman" w:eastAsia="Times New Roman" w:hAnsi="Times New Roman" w:cs="Times New Roman"/>
          <w:b w:val="0"/>
          <w:bCs w:val="0"/>
          <w:i w:val="0"/>
          <w:iCs w:val="0"/>
          <w:noProof w:val="0"/>
          <w:sz w:val="24"/>
          <w:szCs w:val="24"/>
          <w:u w:val="none"/>
          <w:lang w:val="de-DE"/>
        </w:rPr>
        <w:t xml:space="preserve">Awards </w:t>
      </w:r>
      <w:r>
        <w:rPr>
          <w:rFonts w:ascii="Times New Roman" w:eastAsia="Times New Roman" w:hAnsi="Times New Roman" w:cs="Times New Roman"/>
          <w:b w:val="0"/>
          <w:bCs w:val="0"/>
          <w:i w:val="0"/>
          <w:iCs w:val="0"/>
          <w:noProof w:val="0"/>
          <w:sz w:val="24"/>
          <w:szCs w:val="24"/>
          <w:u w:val="none"/>
          <w:lang w:val="de-DE"/>
        </w:rPr>
        <w:t>for</w:t>
      </w:r>
      <w:r>
        <w:rPr>
          <w:rFonts w:ascii="Times New Roman" w:eastAsia="Times New Roman" w:hAnsi="Times New Roman" w:cs="Times New Roman"/>
          <w:b w:val="0"/>
          <w:bCs w:val="0"/>
          <w:i w:val="0"/>
          <w:iCs w:val="0"/>
          <w:noProof w:val="0"/>
          <w:sz w:val="24"/>
          <w:szCs w:val="24"/>
          <w:u w:val="none"/>
          <w:lang w:val="de-DE"/>
        </w:rPr>
        <w:t xml:space="preserve"> Excellence: Star Award</w:t>
      </w:r>
    </w:p>
    <w:p>
      <w:pPr>
        <w:tabs>
          <w:tab w:val="left" w:pos="180"/>
          <w:tab w:val="left" w:pos="360"/>
          <w:tab w:val="left" w:pos="540"/>
        </w:tabs>
        <w:rPr>
          <w:noProof w:val="0"/>
          <w:lang w:val="de-DE"/>
        </w:rPr>
      </w:pPr>
    </w:p>
    <w:p>
      <w:pPr>
        <w:pStyle w:val="ListParagraph"/>
        <w:numPr>
          <w:ilvl w:val="0"/>
          <w:numId w:val="8"/>
        </w:numPr>
        <w:tabs>
          <w:tab w:val="left" w:pos="180"/>
          <w:tab w:val="left" w:pos="360"/>
          <w:tab w:val="left" w:pos="540"/>
        </w:tabs>
        <w:rPr>
          <w:rFonts w:ascii="Times New Roman" w:eastAsia="Times New Roman" w:hAnsi="Times New Roman" w:cs="Times New Roman"/>
          <w:noProof w:val="0"/>
          <w:color w:val="000000"/>
          <w:sz w:val="24"/>
          <w:szCs w:val="24"/>
          <w:lang w:val="en-US" w:eastAsia="ja-JP" w:bidi="fa-IR"/>
        </w:rPr>
      </w:pPr>
      <w:r>
        <w:rPr>
          <w:rFonts w:ascii="Verdana" w:eastAsia="Verdana" w:hAnsi="Verdana" w:cs="Verdana"/>
          <w:b/>
          <w:bCs/>
          <w:sz w:val="20"/>
          <w:szCs w:val="20"/>
          <w:lang w:eastAsia="ja-JP" w:bidi="fa-IR"/>
        </w:rPr>
        <w:t>Star of the Month Award</w:t>
      </w:r>
      <w:r>
        <w:t xml:space="preserve"> –Nov 2018   </w:t>
      </w:r>
      <w:r>
        <w:rPr>
          <w:rFonts w:ascii="Verdana" w:eastAsia="Verdana" w:hAnsi="Verdana" w:cs="Verdana"/>
          <w:noProof w:val="0"/>
          <w:sz w:val="20"/>
          <w:szCs w:val="20"/>
          <w:lang w:val="en-US" w:eastAsia="ja-JP" w:bidi="fa-IR"/>
        </w:rPr>
        <w:t>Tata Consultancy Services Ltd</w:t>
      </w:r>
    </w:p>
    <w:p>
      <w:pPr>
        <w:tabs>
          <w:tab w:val="left" w:pos="180"/>
          <w:tab w:val="left" w:pos="360"/>
          <w:tab w:val="left" w:pos="540"/>
        </w:tabs>
      </w:pPr>
      <w:r>
        <w:t xml:space="preserve">            </w:t>
      </w:r>
      <w:r>
        <w:rPr>
          <w:rFonts w:ascii="Times New Roman" w:eastAsia="Times New Roman" w:hAnsi="Times New Roman" w:cs="Times New Roman"/>
          <w:b w:val="0"/>
          <w:bCs w:val="0"/>
          <w:i w:val="0"/>
          <w:iCs w:val="0"/>
          <w:noProof w:val="0"/>
          <w:sz w:val="24"/>
          <w:szCs w:val="24"/>
          <w:u w:val="none"/>
          <w:lang w:val="de-DE"/>
        </w:rPr>
        <w:t xml:space="preserve">Awards </w:t>
      </w:r>
      <w:r>
        <w:rPr>
          <w:rFonts w:ascii="Times New Roman" w:eastAsia="Times New Roman" w:hAnsi="Times New Roman" w:cs="Times New Roman"/>
          <w:b w:val="0"/>
          <w:bCs w:val="0"/>
          <w:i w:val="0"/>
          <w:iCs w:val="0"/>
          <w:noProof w:val="0"/>
          <w:sz w:val="24"/>
          <w:szCs w:val="24"/>
          <w:u w:val="none"/>
          <w:lang w:val="de-DE"/>
        </w:rPr>
        <w:t>for</w:t>
      </w:r>
      <w:r>
        <w:rPr>
          <w:rFonts w:ascii="Times New Roman" w:eastAsia="Times New Roman" w:hAnsi="Times New Roman" w:cs="Times New Roman"/>
          <w:b w:val="0"/>
          <w:bCs w:val="0"/>
          <w:i w:val="0"/>
          <w:iCs w:val="0"/>
          <w:noProof w:val="0"/>
          <w:sz w:val="24"/>
          <w:szCs w:val="24"/>
          <w:u w:val="none"/>
          <w:lang w:val="de-DE"/>
        </w:rPr>
        <w:t xml:space="preserve"> Excellence: Star Award</w:t>
      </w:r>
    </w:p>
    <w:p>
      <w:pPr>
        <w:tabs>
          <w:tab w:val="left" w:pos="180"/>
          <w:tab w:val="left" w:pos="360"/>
          <w:tab w:val="left" w:pos="540"/>
        </w:tabs>
        <w:rPr>
          <w:noProof w:val="0"/>
          <w:lang w:val="de-DE"/>
        </w:rPr>
      </w:pPr>
    </w:p>
    <w:p>
      <w:pPr>
        <w:pStyle w:val="ListParagraph"/>
        <w:numPr>
          <w:ilvl w:val="0"/>
          <w:numId w:val="7"/>
        </w:numPr>
        <w:tabs>
          <w:tab w:val="left" w:pos="180"/>
          <w:tab w:val="left" w:pos="360"/>
          <w:tab w:val="left" w:pos="540"/>
        </w:tabs>
        <w:bidi w:val="0"/>
        <w:rPr>
          <w:rFonts w:ascii="Times New Roman" w:eastAsia="Times New Roman" w:hAnsi="Times New Roman" w:cs="Times New Roman"/>
          <w:noProof w:val="0"/>
          <w:color w:val="000000"/>
          <w:sz w:val="24"/>
          <w:szCs w:val="24"/>
          <w:lang w:val="en-US" w:eastAsia="ja-JP" w:bidi="fa-IR"/>
        </w:rPr>
      </w:pPr>
      <w:r>
        <w:rPr>
          <w:noProof w:val="0"/>
          <w:lang w:val="de-DE"/>
        </w:rPr>
        <w:t xml:space="preserve"> </w:t>
      </w:r>
      <w:r>
        <w:rPr>
          <w:rFonts w:ascii="Verdana" w:eastAsia="Verdana" w:hAnsi="Verdana" w:cs="Verdana"/>
          <w:b/>
          <w:bCs/>
          <w:noProof w:val="0"/>
          <w:sz w:val="20"/>
          <w:szCs w:val="20"/>
          <w:lang w:val="de-DE" w:eastAsia="ja-JP" w:bidi="fa-IR"/>
        </w:rPr>
        <w:t>On Spot Award</w:t>
      </w:r>
      <w:r>
        <w:rPr>
          <w:noProof w:val="0"/>
          <w:lang w:val="de-DE"/>
        </w:rPr>
        <w:t xml:space="preserve"> – Jun 2018   </w:t>
      </w:r>
      <w:r>
        <w:rPr>
          <w:rFonts w:ascii="Verdana" w:eastAsia="Verdana" w:hAnsi="Verdana" w:cs="Verdana"/>
          <w:noProof w:val="0"/>
          <w:sz w:val="20"/>
          <w:szCs w:val="20"/>
          <w:lang w:val="en-US" w:eastAsia="ja-JP" w:bidi="fa-IR"/>
        </w:rPr>
        <w:t>Tata Consultancy Services Ltd</w:t>
      </w:r>
    </w:p>
    <w:p>
      <w:pPr>
        <w:tabs>
          <w:tab w:val="left" w:pos="180"/>
          <w:tab w:val="left" w:pos="360"/>
          <w:tab w:val="left" w:pos="540"/>
        </w:tabs>
        <w:bidi w:val="0"/>
        <w:spacing w:before="0" w:beforeAutospacing="0" w:after="0" w:afterAutospacing="0"/>
        <w:ind w:left="-1" w:right="0" w:hanging="1"/>
        <w:jc w:val="left"/>
      </w:pPr>
      <w:r>
        <w:t xml:space="preserve">            </w:t>
      </w:r>
      <w:r>
        <w:rPr>
          <w:rFonts w:ascii="Times New Roman" w:eastAsia="Times New Roman" w:hAnsi="Times New Roman" w:cs="Times New Roman"/>
          <w:b w:val="0"/>
          <w:bCs w:val="0"/>
          <w:i w:val="0"/>
          <w:iCs w:val="0"/>
          <w:noProof w:val="0"/>
          <w:sz w:val="24"/>
          <w:szCs w:val="24"/>
          <w:u w:val="none"/>
          <w:lang w:val="de-DE"/>
        </w:rPr>
        <w:t xml:space="preserve">Awards </w:t>
      </w:r>
      <w:r>
        <w:rPr>
          <w:rFonts w:ascii="Times New Roman" w:eastAsia="Times New Roman" w:hAnsi="Times New Roman" w:cs="Times New Roman"/>
          <w:b w:val="0"/>
          <w:bCs w:val="0"/>
          <w:i w:val="0"/>
          <w:iCs w:val="0"/>
          <w:noProof w:val="0"/>
          <w:sz w:val="24"/>
          <w:szCs w:val="24"/>
          <w:u w:val="none"/>
          <w:lang w:val="de-DE"/>
        </w:rPr>
        <w:t>for</w:t>
      </w:r>
      <w:r>
        <w:rPr>
          <w:rFonts w:ascii="Times New Roman" w:eastAsia="Times New Roman" w:hAnsi="Times New Roman" w:cs="Times New Roman"/>
          <w:b w:val="0"/>
          <w:bCs w:val="0"/>
          <w:i w:val="0"/>
          <w:iCs w:val="0"/>
          <w:noProof w:val="0"/>
          <w:sz w:val="24"/>
          <w:szCs w:val="24"/>
          <w:u w:val="none"/>
          <w:lang w:val="de-DE"/>
        </w:rPr>
        <w:t xml:space="preserve"> Excellence: On Spot Awards</w:t>
      </w:r>
    </w:p>
    <w:p>
      <w:pPr>
        <w:tabs>
          <w:tab w:val="left" w:pos="180"/>
          <w:tab w:val="left" w:pos="360"/>
          <w:tab w:val="left" w:pos="540"/>
        </w:tabs>
        <w:bidi w:val="0"/>
        <w:rPr>
          <w:noProof w:val="0"/>
          <w:lang w:val="de-DE"/>
        </w:rPr>
      </w:pPr>
      <w:r>
        <w:rPr>
          <w:noProof w:val="0"/>
          <w:lang w:val="de-DE"/>
        </w:rPr>
        <w:t xml:space="preserve">     </w:t>
      </w:r>
    </w:p>
    <w:p>
      <w:pPr>
        <w:pStyle w:val="ListParagraph"/>
        <w:numPr>
          <w:ilvl w:val="0"/>
          <w:numId w:val="6"/>
        </w:numPr>
        <w:tabs>
          <w:tab w:val="left" w:pos="180"/>
          <w:tab w:val="left" w:pos="360"/>
          <w:tab w:val="left" w:pos="540"/>
        </w:tabs>
        <w:bidi w:val="0"/>
        <w:rPr>
          <w:rFonts w:ascii="Times New Roman" w:eastAsia="Times New Roman" w:hAnsi="Times New Roman" w:cs="Times New Roman"/>
          <w:noProof w:val="0"/>
          <w:color w:val="000000"/>
          <w:sz w:val="24"/>
          <w:szCs w:val="24"/>
          <w:lang w:val="en-US" w:eastAsia="ja-JP" w:bidi="fa-IR"/>
        </w:rPr>
      </w:pPr>
      <w:r>
        <w:rPr>
          <w:rFonts w:ascii="Verdana" w:eastAsia="Verdana" w:hAnsi="Verdana" w:cs="Verdana"/>
          <w:b/>
          <w:bCs/>
          <w:noProof w:val="0"/>
          <w:sz w:val="20"/>
          <w:szCs w:val="20"/>
          <w:lang w:val="de-DE" w:eastAsia="ja-JP" w:bidi="fa-IR"/>
        </w:rPr>
        <w:t>On Spot Award</w:t>
      </w:r>
      <w:r>
        <w:rPr>
          <w:noProof w:val="0"/>
          <w:lang w:val="de-DE"/>
        </w:rPr>
        <w:t xml:space="preserve"> – Mar 2018     </w:t>
      </w:r>
      <w:r>
        <w:rPr>
          <w:rFonts w:ascii="Verdana" w:eastAsia="Verdana" w:hAnsi="Verdana" w:cs="Verdana"/>
          <w:noProof w:val="0"/>
          <w:sz w:val="20"/>
          <w:szCs w:val="20"/>
          <w:lang w:val="en-US" w:eastAsia="ja-JP" w:bidi="fa-IR"/>
        </w:rPr>
        <w:t>Tata Consultancy Services Ltd</w:t>
      </w:r>
    </w:p>
    <w:p>
      <w:pPr>
        <w:tabs>
          <w:tab w:val="left" w:pos="180"/>
          <w:tab w:val="left" w:pos="360"/>
          <w:tab w:val="left" w:pos="540"/>
        </w:tabs>
        <w:bidi w:val="0"/>
        <w:spacing w:before="0" w:beforeAutospacing="0" w:after="0" w:afterAutospacing="0"/>
        <w:ind w:left="-1" w:right="0" w:hanging="1"/>
        <w:jc w:val="left"/>
      </w:pPr>
      <w:r>
        <w:t xml:space="preserve">            </w:t>
      </w:r>
      <w:r>
        <w:rPr>
          <w:rFonts w:ascii="Times New Roman" w:eastAsia="Times New Roman" w:hAnsi="Times New Roman" w:cs="Times New Roman"/>
          <w:b w:val="0"/>
          <w:bCs w:val="0"/>
          <w:i w:val="0"/>
          <w:iCs w:val="0"/>
          <w:noProof w:val="0"/>
          <w:sz w:val="24"/>
          <w:szCs w:val="24"/>
          <w:u w:val="none"/>
          <w:lang w:val="de-DE"/>
        </w:rPr>
        <w:t xml:space="preserve">Awards </w:t>
      </w:r>
      <w:r>
        <w:rPr>
          <w:rFonts w:ascii="Times New Roman" w:eastAsia="Times New Roman" w:hAnsi="Times New Roman" w:cs="Times New Roman"/>
          <w:b w:val="0"/>
          <w:bCs w:val="0"/>
          <w:i w:val="0"/>
          <w:iCs w:val="0"/>
          <w:noProof w:val="0"/>
          <w:sz w:val="24"/>
          <w:szCs w:val="24"/>
          <w:u w:val="none"/>
          <w:lang w:val="de-DE"/>
        </w:rPr>
        <w:t>for</w:t>
      </w:r>
      <w:r>
        <w:rPr>
          <w:rFonts w:ascii="Times New Roman" w:eastAsia="Times New Roman" w:hAnsi="Times New Roman" w:cs="Times New Roman"/>
          <w:b w:val="0"/>
          <w:bCs w:val="0"/>
          <w:i w:val="0"/>
          <w:iCs w:val="0"/>
          <w:noProof w:val="0"/>
          <w:sz w:val="24"/>
          <w:szCs w:val="24"/>
          <w:u w:val="none"/>
          <w:lang w:val="de-DE"/>
        </w:rPr>
        <w:t xml:space="preserve"> Excellence: On Spot Awards</w:t>
      </w:r>
    </w:p>
    <w:p>
      <w:pPr>
        <w:tabs>
          <w:tab w:val="left" w:pos="180"/>
          <w:tab w:val="left" w:pos="360"/>
          <w:tab w:val="left" w:pos="540"/>
        </w:tabs>
        <w:bidi w:val="0"/>
        <w:rPr>
          <w:noProof w:val="0"/>
          <w:lang w:val="de-DE"/>
        </w:rPr>
      </w:pPr>
    </w:p>
    <w:p>
      <w:pPr>
        <w:pStyle w:val="ListParagraph"/>
        <w:numPr>
          <w:ilvl w:val="0"/>
          <w:numId w:val="5"/>
        </w:numPr>
        <w:tabs>
          <w:tab w:val="left" w:pos="180"/>
          <w:tab w:val="left" w:pos="360"/>
          <w:tab w:val="left" w:pos="540"/>
        </w:tabs>
        <w:bidi w:val="0"/>
        <w:rPr>
          <w:rFonts w:ascii="Times New Roman" w:eastAsia="Times New Roman" w:hAnsi="Times New Roman" w:cs="Times New Roman"/>
          <w:noProof w:val="0"/>
          <w:color w:val="000000"/>
          <w:sz w:val="24"/>
          <w:szCs w:val="24"/>
          <w:lang w:val="en-US" w:eastAsia="ja-JP" w:bidi="fa-IR"/>
        </w:rPr>
      </w:pPr>
      <w:r>
        <w:rPr>
          <w:rFonts w:ascii="Verdana" w:eastAsia="Verdana" w:hAnsi="Verdana" w:cs="Verdana"/>
          <w:b/>
          <w:bCs/>
          <w:noProof w:val="0"/>
          <w:sz w:val="20"/>
          <w:szCs w:val="20"/>
          <w:lang w:val="de-DE" w:eastAsia="ja-JP" w:bidi="fa-IR"/>
        </w:rPr>
        <w:t>On Spot Award</w:t>
      </w:r>
      <w:r>
        <w:rPr>
          <w:noProof w:val="0"/>
          <w:lang w:val="de-DE"/>
        </w:rPr>
        <w:t xml:space="preserve"> – </w:t>
      </w:r>
      <w:r>
        <w:rPr>
          <w:noProof w:val="0"/>
          <w:lang w:val="de-DE"/>
        </w:rPr>
        <w:t>Dec</w:t>
      </w:r>
      <w:r>
        <w:rPr>
          <w:noProof w:val="0"/>
          <w:lang w:val="de-DE"/>
        </w:rPr>
        <w:t xml:space="preserve"> 2017   </w:t>
      </w:r>
      <w:r>
        <w:rPr>
          <w:rFonts w:ascii="Verdana" w:eastAsia="Verdana" w:hAnsi="Verdana" w:cs="Verdana"/>
          <w:noProof w:val="0"/>
          <w:sz w:val="20"/>
          <w:szCs w:val="20"/>
          <w:lang w:val="en-US" w:eastAsia="ja-JP" w:bidi="fa-IR"/>
        </w:rPr>
        <w:t>Tata Consultancy Services Ltd</w:t>
      </w:r>
    </w:p>
    <w:p>
      <w:pPr>
        <w:tabs>
          <w:tab w:val="left" w:pos="180"/>
          <w:tab w:val="left" w:pos="360"/>
          <w:tab w:val="left" w:pos="540"/>
        </w:tabs>
        <w:bidi w:val="0"/>
        <w:spacing w:before="0" w:beforeAutospacing="0" w:after="0" w:afterAutospacing="0"/>
        <w:ind w:left="-1" w:right="0" w:hanging="1"/>
        <w:jc w:val="left"/>
      </w:pPr>
      <w:r>
        <w:t xml:space="preserve">            </w:t>
      </w:r>
      <w:r>
        <w:rPr>
          <w:rFonts w:ascii="Times New Roman" w:eastAsia="Times New Roman" w:hAnsi="Times New Roman" w:cs="Times New Roman"/>
          <w:b w:val="0"/>
          <w:bCs w:val="0"/>
          <w:i w:val="0"/>
          <w:iCs w:val="0"/>
          <w:noProof w:val="0"/>
          <w:sz w:val="24"/>
          <w:szCs w:val="24"/>
          <w:u w:val="none"/>
          <w:lang w:val="de-DE"/>
        </w:rPr>
        <w:t xml:space="preserve">Awards </w:t>
      </w:r>
      <w:r>
        <w:rPr>
          <w:rFonts w:ascii="Times New Roman" w:eastAsia="Times New Roman" w:hAnsi="Times New Roman" w:cs="Times New Roman"/>
          <w:b w:val="0"/>
          <w:bCs w:val="0"/>
          <w:i w:val="0"/>
          <w:iCs w:val="0"/>
          <w:noProof w:val="0"/>
          <w:sz w:val="24"/>
          <w:szCs w:val="24"/>
          <w:u w:val="none"/>
          <w:lang w:val="de-DE"/>
        </w:rPr>
        <w:t>for</w:t>
      </w:r>
      <w:r>
        <w:rPr>
          <w:rFonts w:ascii="Times New Roman" w:eastAsia="Times New Roman" w:hAnsi="Times New Roman" w:cs="Times New Roman"/>
          <w:b w:val="0"/>
          <w:bCs w:val="0"/>
          <w:i w:val="0"/>
          <w:iCs w:val="0"/>
          <w:noProof w:val="0"/>
          <w:sz w:val="24"/>
          <w:szCs w:val="24"/>
          <w:u w:val="none"/>
          <w:lang w:val="de-DE"/>
        </w:rPr>
        <w:t xml:space="preserve"> Excellence: On Spot Awards</w:t>
      </w:r>
    </w:p>
    <w:p>
      <w:pPr>
        <w:tabs>
          <w:tab w:val="left" w:pos="180"/>
          <w:tab w:val="left" w:pos="360"/>
          <w:tab w:val="left" w:pos="540"/>
        </w:tabs>
        <w:bidi w:val="0"/>
        <w:rPr>
          <w:noProof w:val="0"/>
          <w:lang w:val="de-DE"/>
        </w:rPr>
      </w:pPr>
    </w:p>
    <w:p>
      <w:pPr>
        <w:pStyle w:val="ListParagraph"/>
        <w:numPr>
          <w:ilvl w:val="0"/>
          <w:numId w:val="4"/>
        </w:numPr>
        <w:tabs>
          <w:tab w:val="left" w:pos="180"/>
          <w:tab w:val="left" w:pos="360"/>
          <w:tab w:val="left" w:pos="540"/>
        </w:tabs>
        <w:bidi w:val="0"/>
        <w:spacing w:before="0" w:beforeAutospacing="0" w:after="0" w:afterAutospacing="0"/>
        <w:ind w:right="0"/>
        <w:jc w:val="left"/>
        <w:rPr>
          <w:rFonts w:ascii="Times New Roman" w:eastAsia="Times New Roman" w:hAnsi="Times New Roman" w:cs="Times New Roman"/>
          <w:color w:val="000000"/>
          <w:sz w:val="24"/>
          <w:szCs w:val="24"/>
        </w:rPr>
      </w:pPr>
      <w:r>
        <w:rPr>
          <w:rFonts w:ascii="Verdana" w:eastAsia="Verdana" w:hAnsi="Verdana" w:cs="Verdana"/>
          <w:b/>
          <w:bCs/>
          <w:noProof w:val="0"/>
          <w:sz w:val="20"/>
          <w:szCs w:val="20"/>
          <w:lang w:val="de-DE" w:eastAsia="ja-JP" w:bidi="fa-IR"/>
        </w:rPr>
        <w:t>On Spot Award</w:t>
      </w:r>
      <w:r>
        <w:rPr>
          <w:noProof w:val="0"/>
          <w:lang w:val="de-DE"/>
        </w:rPr>
        <w:t xml:space="preserve"> – 2015   HCL Technologies Ltd</w:t>
      </w:r>
    </w:p>
    <w:p>
      <w:pPr>
        <w:tabs>
          <w:tab w:val="left" w:pos="180"/>
          <w:tab w:val="left" w:pos="360"/>
          <w:tab w:val="left" w:pos="540"/>
        </w:tabs>
        <w:bidi w:val="0"/>
        <w:spacing w:before="0" w:beforeAutospacing="0" w:after="0" w:afterAutospacing="0"/>
        <w:ind w:left="-1" w:right="0" w:hanging="1"/>
        <w:jc w:val="left"/>
        <w:rPr>
          <w:rFonts w:ascii="Times New Roman" w:eastAsia="Times New Roman" w:hAnsi="Times New Roman" w:cs="Times New Roman"/>
          <w:b w:val="0"/>
          <w:bCs w:val="0"/>
          <w:i w:val="0"/>
          <w:iCs w:val="0"/>
          <w:noProof w:val="0"/>
          <w:sz w:val="24"/>
          <w:szCs w:val="24"/>
          <w:u w:val="none"/>
          <w:lang w:val="de-DE"/>
        </w:rPr>
      </w:pPr>
      <w:r>
        <w:t xml:space="preserve">            </w:t>
      </w:r>
      <w:r>
        <w:rPr>
          <w:rFonts w:ascii="Times New Roman" w:eastAsia="Times New Roman" w:hAnsi="Times New Roman" w:cs="Times New Roman"/>
          <w:b w:val="0"/>
          <w:bCs w:val="0"/>
          <w:i w:val="0"/>
          <w:iCs w:val="0"/>
          <w:noProof w:val="0"/>
          <w:sz w:val="24"/>
          <w:szCs w:val="24"/>
          <w:u w:val="none"/>
          <w:lang w:val="de-DE"/>
        </w:rPr>
        <w:t>Ideapreneurs</w:t>
      </w:r>
      <w:r>
        <w:rPr>
          <w:rFonts w:ascii="Times New Roman" w:eastAsia="Times New Roman" w:hAnsi="Times New Roman" w:cs="Times New Roman"/>
          <w:b w:val="0"/>
          <w:bCs w:val="0"/>
          <w:i w:val="0"/>
          <w:iCs w:val="0"/>
          <w:noProof w:val="0"/>
          <w:sz w:val="24"/>
          <w:szCs w:val="24"/>
          <w:u w:val="none"/>
          <w:lang w:val="de-DE"/>
        </w:rPr>
        <w:t xml:space="preserve"> – On Spot Awards</w:t>
      </w:r>
    </w:p>
    <w:p>
      <w:pPr>
        <w:tabs>
          <w:tab w:val="left" w:pos="180"/>
          <w:tab w:val="left" w:pos="360"/>
          <w:tab w:val="left" w:pos="540"/>
        </w:tabs>
        <w:bidi w:val="0"/>
        <w:rPr>
          <w:noProof w:val="0"/>
          <w:lang w:val="de-DE"/>
        </w:rPr>
      </w:pPr>
    </w:p>
    <w:p>
      <w:pPr>
        <w:tabs>
          <w:tab w:val="left" w:pos="180"/>
          <w:tab w:val="left" w:pos="360"/>
          <w:tab w:val="left" w:pos="540"/>
        </w:tabs>
        <w:bidi w:val="0"/>
        <w:ind w:left="0" w:firstLine="0" w:leftChars="0" w:firstLineChars="0"/>
        <w:rPr>
          <w:rFonts w:ascii="Verdana" w:eastAsia="Verdana" w:hAnsi="Verdana" w:cs="Verdana"/>
          <w:sz w:val="20"/>
          <w:szCs w:val="20"/>
        </w:rPr>
      </w:pPr>
    </w:p>
    <w:p>
      <w:pPr>
        <w:shd w:val="clear" w:color="auto" w:fill="C0C0C0"/>
        <w:tabs>
          <w:tab w:val="left" w:pos="90"/>
        </w:tabs>
        <w:spacing w:before="240" w:after="60" w:line="276" w:lineRule="auto"/>
        <w:ind w:left="0" w:hanging="2"/>
        <w:jc w:val="both"/>
        <w:rPr>
          <w:rFonts w:ascii="Verdana" w:eastAsia="Verdana" w:hAnsi="Verdana" w:cs="Verdana"/>
          <w:b/>
          <w:bCs/>
          <w:sz w:val="24"/>
          <w:szCs w:val="24"/>
          <w:lang w:eastAsia="ja-JP" w:bidi="fa-IR"/>
        </w:rPr>
      </w:pPr>
      <w:r>
        <w:rPr>
          <w:rFonts w:ascii="Verdana" w:eastAsia="Verdana" w:hAnsi="Verdana" w:cs="Verdana"/>
          <w:b/>
          <w:bCs/>
          <w:sz w:val="24"/>
          <w:szCs w:val="24"/>
          <w:lang w:eastAsia="ja-JP" w:bidi="fa-IR"/>
        </w:rPr>
        <w:t>Project Summary</w:t>
      </w:r>
    </w:p>
    <w:p>
      <w:pPr>
        <w:spacing w:line="240" w:lineRule="auto"/>
        <w:ind w:left="0" w:hanging="2"/>
        <w:jc w:val="both"/>
        <w:rPr>
          <w:rFonts w:ascii="Verdana" w:eastAsia="Verdana" w:hAnsi="Verdana" w:cs="Verdana"/>
          <w:b/>
          <w:bCs/>
          <w:sz w:val="20"/>
          <w:szCs w:val="20"/>
          <w:u w:val="single"/>
        </w:rPr>
      </w:pPr>
    </w:p>
    <w:p>
      <w:pPr>
        <w:spacing w:line="240" w:lineRule="auto"/>
        <w:ind w:left="0" w:hanging="2"/>
        <w:jc w:val="both"/>
        <w:rPr>
          <w:rFonts w:ascii="Verdana" w:eastAsia="Verdana" w:hAnsi="Verdana" w:cs="Verdana"/>
          <w:b/>
          <w:bCs/>
          <w:sz w:val="20"/>
          <w:szCs w:val="20"/>
          <w:u w:val="single"/>
        </w:rPr>
      </w:pPr>
    </w:p>
    <w:p>
      <w:pPr>
        <w:spacing w:line="240" w:lineRule="auto"/>
        <w:ind w:left="0" w:hanging="2"/>
        <w:jc w:val="both"/>
        <w:rPr>
          <w:rFonts w:ascii="Verdana" w:eastAsia="Verdana" w:hAnsi="Verdana" w:cs="Verdana"/>
          <w:b/>
          <w:bCs/>
          <w:sz w:val="20"/>
          <w:szCs w:val="20"/>
          <w:u w:val="single"/>
        </w:rPr>
      </w:pPr>
      <w:r>
        <w:rPr>
          <w:rFonts w:ascii="Verdana" w:eastAsia="Verdana" w:hAnsi="Verdana" w:cs="Verdana"/>
          <w:b/>
          <w:bCs/>
          <w:sz w:val="20"/>
          <w:szCs w:val="20"/>
          <w:u w:val="single"/>
        </w:rPr>
        <w:t>Project  #1:</w:t>
      </w:r>
    </w:p>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254"/>
        <w:gridCol w:w="7392"/>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Ex>
        <w:trPr>
          <w:trHeight w:val="240"/>
        </w:trPr>
        <w:tc>
          <w:tcPr>
            <w:tcW w:w="2254" w:type="dxa"/>
          </w:tcPr>
          <w:p>
            <w:pPr>
              <w:spacing w:before="20" w:after="20"/>
              <w:ind w:left="0" w:hanging="2"/>
              <w:jc w:val="both"/>
              <w:rPr>
                <w:rFonts w:ascii="Verdana" w:eastAsia="Verdana" w:hAnsi="Verdana" w:cs="Verdana"/>
                <w:b/>
                <w:bCs/>
                <w:sz w:val="20"/>
                <w:szCs w:val="20"/>
              </w:rPr>
            </w:pPr>
            <w:r>
              <w:rPr>
                <w:rFonts w:ascii="Verdana" w:eastAsia="Verdana" w:hAnsi="Verdana" w:cs="Verdana"/>
                <w:b/>
                <w:bCs/>
                <w:sz w:val="20"/>
                <w:szCs w:val="20"/>
              </w:rPr>
              <w:t>Project Name</w:t>
            </w:r>
          </w:p>
        </w:tc>
        <w:tc>
          <w:tcPr>
            <w:tcW w:w="7392" w:type="dxa"/>
          </w:tcPr>
          <w:p>
            <w:pPr>
              <w:shd w:val="clear" w:color="auto" w:fill="C0C0C0"/>
              <w:tabs>
                <w:tab w:val="left" w:pos="90"/>
              </w:tabs>
              <w:spacing w:before="240" w:after="60" w:line="276" w:lineRule="auto"/>
              <w:ind w:left="0" w:hanging="2"/>
              <w:jc w:val="both"/>
              <w:rPr>
                <w:rFonts w:ascii="Verdana" w:eastAsia="Verdana" w:hAnsi="Verdana" w:cs="Verdana"/>
                <w:b/>
                <w:bCs/>
                <w:sz w:val="20"/>
                <w:szCs w:val="20"/>
              </w:rPr>
            </w:pPr>
            <w:r>
              <w:rPr>
                <w:rFonts w:ascii="Verdana" w:eastAsia="Verdana" w:hAnsi="Verdana" w:cs="Verdana"/>
                <w:b/>
                <w:bCs/>
                <w:sz w:val="20"/>
                <w:szCs w:val="20"/>
              </w:rPr>
              <w:t xml:space="preserve">GlaxoSmithKline </w:t>
            </w:r>
            <w:r>
              <w:rPr>
                <w:rFonts w:ascii="Verdana" w:eastAsia="Verdana" w:hAnsi="Verdana" w:cs="Verdana"/>
                <w:b/>
                <w:bCs/>
                <w:sz w:val="20"/>
                <w:szCs w:val="20"/>
              </w:rPr>
              <w:t>Applications</w:t>
            </w:r>
            <w:r>
              <w:rPr>
                <w:rFonts w:ascii="Verdana" w:eastAsia="Verdana" w:hAnsi="Verdana" w:cs="Verdana"/>
                <w:b/>
                <w:bCs/>
                <w:sz w:val="20"/>
                <w:szCs w:val="20"/>
              </w:rPr>
              <w:t xml:space="preserve"> </w:t>
            </w:r>
            <w:r>
              <w:rPr>
                <w:rFonts w:ascii="Verdana" w:eastAsia="Verdana" w:hAnsi="Verdana" w:cs="Verdana"/>
                <w:b/>
                <w:bCs/>
                <w:sz w:val="20"/>
                <w:szCs w:val="20"/>
              </w:rPr>
              <w:t>migration</w:t>
            </w:r>
            <w:r>
              <w:rPr>
                <w:rFonts w:ascii="Verdana" w:eastAsia="Verdana" w:hAnsi="Verdana" w:cs="Verdana"/>
                <w:b/>
                <w:bCs/>
                <w:sz w:val="20"/>
                <w:szCs w:val="20"/>
              </w:rPr>
              <w:t xml:space="preserve"> </w:t>
            </w:r>
            <w:r>
              <w:rPr>
                <w:rFonts w:ascii="Verdana" w:eastAsia="Verdana" w:hAnsi="Verdana" w:cs="Verdana"/>
                <w:b/>
                <w:bCs/>
                <w:sz w:val="20"/>
                <w:szCs w:val="20"/>
              </w:rPr>
              <w:t>Feasibility</w:t>
            </w:r>
            <w:r>
              <w:rPr>
                <w:rFonts w:ascii="Verdana" w:eastAsia="Verdana" w:hAnsi="Verdana" w:cs="Verdana"/>
                <w:b/>
                <w:bCs/>
                <w:sz w:val="20"/>
                <w:szCs w:val="20"/>
              </w:rPr>
              <w:t xml:space="preserve"> Analysis</w:t>
            </w:r>
          </w:p>
        </w:tc>
      </w:tr>
      <w:tr>
        <w:tblPrEx>
          <w:tblW w:w="0" w:type="auto"/>
          <w:tblLook w:val="0000"/>
        </w:tblPrEx>
        <w:trPr>
          <w:trHeight w:val="240"/>
        </w:trPr>
        <w:tc>
          <w:tcPr>
            <w:tcW w:w="2254" w:type="dxa"/>
          </w:tcPr>
          <w:p>
            <w:pPr>
              <w:spacing w:before="20" w:after="20"/>
              <w:ind w:left="0" w:hanging="2"/>
              <w:jc w:val="both"/>
              <w:rPr>
                <w:rFonts w:ascii="Verdana" w:eastAsia="Verdana" w:hAnsi="Verdana" w:cs="Verdana"/>
                <w:b/>
                <w:bCs/>
                <w:sz w:val="20"/>
                <w:szCs w:val="20"/>
              </w:rPr>
            </w:pPr>
            <w:r>
              <w:rPr>
                <w:rFonts w:ascii="Verdana" w:eastAsia="Verdana" w:hAnsi="Verdana" w:cs="Verdana"/>
                <w:b/>
                <w:bCs/>
                <w:sz w:val="20"/>
                <w:szCs w:val="20"/>
              </w:rPr>
              <w:t>Client</w:t>
            </w:r>
          </w:p>
        </w:tc>
        <w:tc>
          <w:tcPr>
            <w:tcW w:w="7392" w:type="dxa"/>
          </w:tcPr>
          <w:p>
            <w:pPr>
              <w:ind w:left="0" w:hanging="2"/>
              <w:rPr>
                <w:rFonts w:ascii="Verdana" w:eastAsia="Verdana" w:hAnsi="Verdana" w:cs="Verdana"/>
                <w:b/>
                <w:bCs/>
                <w:sz w:val="20"/>
                <w:szCs w:val="20"/>
              </w:rPr>
            </w:pPr>
            <w:r>
              <w:rPr>
                <w:rFonts w:ascii="Verdana" w:eastAsia="Verdana" w:hAnsi="Verdana" w:cs="Verdana"/>
                <w:b/>
                <w:bCs/>
                <w:sz w:val="20"/>
                <w:szCs w:val="20"/>
              </w:rPr>
              <w:t>GlaxoSmithKline (GSK)</w:t>
            </w:r>
          </w:p>
          <w:p>
            <w:pPr>
              <w:ind w:left="0" w:hanging="2"/>
            </w:pPr>
          </w:p>
        </w:tc>
      </w:tr>
      <w:tr>
        <w:tblPrEx>
          <w:tblW w:w="0" w:type="auto"/>
          <w:tblLook w:val="0000"/>
        </w:tblPrEx>
        <w:trPr>
          <w:trHeight w:val="240"/>
        </w:trPr>
        <w:tc>
          <w:tcPr>
            <w:tcW w:w="2254" w:type="dxa"/>
          </w:tcPr>
          <w:p>
            <w:pPr>
              <w:spacing w:before="20" w:after="20"/>
              <w:ind w:left="0" w:hanging="2"/>
              <w:jc w:val="both"/>
              <w:rPr>
                <w:rFonts w:ascii="Verdana" w:eastAsia="Verdana" w:hAnsi="Verdana" w:cs="Verdana"/>
                <w:b/>
                <w:bCs/>
                <w:sz w:val="20"/>
                <w:szCs w:val="20"/>
              </w:rPr>
            </w:pPr>
            <w:r>
              <w:rPr>
                <w:rFonts w:ascii="Verdana" w:eastAsia="Verdana" w:hAnsi="Verdana" w:cs="Verdana"/>
                <w:b/>
                <w:bCs/>
                <w:sz w:val="20"/>
                <w:szCs w:val="20"/>
              </w:rPr>
              <w:t>Role</w:t>
            </w:r>
          </w:p>
        </w:tc>
        <w:tc>
          <w:tcPr>
            <w:tcW w:w="7392" w:type="dxa"/>
          </w:tcPr>
          <w:p>
            <w:pPr>
              <w:pStyle w:val="Heading2"/>
              <w:spacing w:before="20" w:after="20"/>
              <w:ind w:left="0" w:hanging="2"/>
              <w:jc w:val="both"/>
              <w:rPr>
                <w:rFonts w:ascii="Verdana" w:eastAsia="Verdana" w:hAnsi="Verdana" w:cs="Verdana"/>
                <w:b w:val="0"/>
                <w:bCs w:val="0"/>
                <w:i w:val="0"/>
                <w:iCs w:val="0"/>
                <w:sz w:val="20"/>
                <w:szCs w:val="20"/>
              </w:rPr>
            </w:pPr>
            <w:r>
              <w:rPr>
                <w:rFonts w:ascii="Verdana" w:eastAsia="Verdana" w:hAnsi="Verdana" w:cs="Verdana"/>
                <w:b w:val="0"/>
                <w:bCs w:val="0"/>
                <w:i w:val="0"/>
                <w:iCs w:val="0"/>
                <w:sz w:val="20"/>
                <w:szCs w:val="20"/>
              </w:rPr>
              <w:t>Techno-</w:t>
            </w:r>
            <w:r>
              <w:rPr>
                <w:rFonts w:ascii="Verdana" w:eastAsia="Verdana" w:hAnsi="Verdana" w:cs="Verdana"/>
                <w:b w:val="0"/>
                <w:bCs w:val="0"/>
                <w:i w:val="0"/>
                <w:iCs w:val="0"/>
                <w:sz w:val="20"/>
                <w:szCs w:val="20"/>
              </w:rPr>
              <w:t>Managerial</w:t>
            </w:r>
            <w:r>
              <w:rPr>
                <w:rFonts w:ascii="Verdana" w:eastAsia="Verdana" w:hAnsi="Verdana" w:cs="Verdana"/>
                <w:b w:val="0"/>
                <w:bCs w:val="0"/>
                <w:i w:val="0"/>
                <w:iCs w:val="0"/>
                <w:sz w:val="20"/>
                <w:szCs w:val="20"/>
              </w:rPr>
              <w:t xml:space="preserve"> </w:t>
            </w:r>
            <w:r>
              <w:rPr>
                <w:rFonts w:ascii="Verdana" w:eastAsia="Verdana" w:hAnsi="Verdana" w:cs="Verdana"/>
                <w:b w:val="0"/>
                <w:bCs w:val="0"/>
                <w:i w:val="0"/>
                <w:iCs w:val="0"/>
                <w:sz w:val="20"/>
                <w:szCs w:val="20"/>
              </w:rPr>
              <w:t>Role</w:t>
            </w:r>
            <w:r>
              <w:rPr>
                <w:rFonts w:ascii="Verdana" w:eastAsia="Verdana" w:hAnsi="Verdana" w:cs="Verdana"/>
                <w:b w:val="0"/>
                <w:bCs w:val="0"/>
                <w:i w:val="0"/>
                <w:iCs w:val="0"/>
                <w:sz w:val="20"/>
                <w:szCs w:val="20"/>
              </w:rPr>
              <w:t xml:space="preserve"> </w:t>
            </w:r>
            <w:r>
              <w:rPr>
                <w:rFonts w:ascii="Verdana" w:eastAsia="Verdana" w:hAnsi="Verdana" w:cs="Verdana"/>
                <w:b w:val="0"/>
                <w:bCs w:val="0"/>
                <w:i w:val="0"/>
                <w:iCs w:val="0"/>
                <w:sz w:val="20"/>
                <w:szCs w:val="20"/>
              </w:rPr>
              <w:t>as</w:t>
            </w:r>
            <w:r>
              <w:rPr>
                <w:rFonts w:ascii="Verdana" w:eastAsia="Verdana" w:hAnsi="Verdana" w:cs="Verdana"/>
                <w:b w:val="0"/>
                <w:bCs w:val="0"/>
                <w:i w:val="0"/>
                <w:iCs w:val="0"/>
                <w:sz w:val="20"/>
                <w:szCs w:val="20"/>
              </w:rPr>
              <w:t xml:space="preserve"> Technical Architect</w:t>
            </w:r>
          </w:p>
        </w:tc>
      </w:tr>
      <w:tr>
        <w:tblPrEx>
          <w:tblW w:w="0" w:type="auto"/>
          <w:tblLook w:val="0000"/>
        </w:tblPrEx>
        <w:trPr>
          <w:trHeight w:val="300"/>
        </w:trPr>
        <w:tc>
          <w:tcPr>
            <w:tcW w:w="2254" w:type="dxa"/>
          </w:tcPr>
          <w:p>
            <w:pPr>
              <w:spacing w:before="20" w:after="20"/>
              <w:ind w:left="0" w:hanging="2"/>
              <w:jc w:val="both"/>
              <w:rPr>
                <w:rFonts w:ascii="Verdana" w:eastAsia="Verdana" w:hAnsi="Verdana" w:cs="Verdana"/>
                <w:b/>
                <w:bCs/>
                <w:sz w:val="20"/>
                <w:szCs w:val="20"/>
              </w:rPr>
            </w:pPr>
            <w:r>
              <w:rPr>
                <w:rFonts w:ascii="Verdana" w:eastAsia="Verdana" w:hAnsi="Verdana" w:cs="Verdana"/>
                <w:b/>
                <w:bCs/>
                <w:sz w:val="20"/>
                <w:szCs w:val="20"/>
              </w:rPr>
              <w:t>Duration</w:t>
            </w:r>
          </w:p>
        </w:tc>
        <w:tc>
          <w:tcPr>
            <w:tcW w:w="7392" w:type="dxa"/>
          </w:tcPr>
          <w:p>
            <w:pPr>
              <w:spacing w:before="20" w:after="20"/>
              <w:ind w:left="0" w:hanging="2"/>
              <w:jc w:val="both"/>
              <w:rPr>
                <w:rFonts w:ascii="Verdana" w:eastAsia="Verdana" w:hAnsi="Verdana" w:cs="Verdana"/>
                <w:sz w:val="20"/>
                <w:szCs w:val="20"/>
              </w:rPr>
            </w:pPr>
            <w:r>
              <w:rPr>
                <w:rFonts w:ascii="Verdana" w:eastAsia="Verdana" w:hAnsi="Verdana" w:cs="Verdana"/>
                <w:sz w:val="20"/>
                <w:szCs w:val="20"/>
              </w:rPr>
              <w:t>Aug 2020– Feb 2020</w:t>
            </w:r>
          </w:p>
        </w:tc>
      </w:tr>
      <w:tr>
        <w:tblPrEx>
          <w:tblW w:w="0" w:type="auto"/>
          <w:tblLook w:val="0000"/>
        </w:tblPrEx>
        <w:trPr>
          <w:trHeight w:val="240"/>
        </w:trPr>
        <w:tc>
          <w:tcPr>
            <w:tcW w:w="2254" w:type="dxa"/>
          </w:tcPr>
          <w:p>
            <w:pPr>
              <w:bidi w:val="0"/>
              <w:spacing w:before="20" w:beforeAutospacing="0" w:after="20" w:afterAutospacing="0"/>
              <w:ind w:left="0" w:right="0" w:hanging="2"/>
              <w:jc w:val="both"/>
            </w:pPr>
            <w:r>
              <w:rPr>
                <w:rFonts w:ascii="Verdana" w:eastAsia="Verdana" w:hAnsi="Verdana" w:cs="Verdana"/>
                <w:b/>
                <w:bCs/>
                <w:sz w:val="20"/>
                <w:szCs w:val="20"/>
              </w:rPr>
              <w:t>Project details</w:t>
            </w:r>
          </w:p>
        </w:tc>
        <w:tc>
          <w:tcPr>
            <w:tcW w:w="7392" w:type="dxa"/>
          </w:tcPr>
          <w:p>
            <w:pPr>
              <w:spacing w:line="276" w:lineRule="auto"/>
              <w:ind w:left="0" w:hanging="2"/>
              <w:jc w:val="both"/>
              <w:rPr>
                <w:rFonts w:ascii="Verdana" w:eastAsia="Verdana" w:hAnsi="Verdana" w:cs="Verdana"/>
                <w:sz w:val="20"/>
                <w:szCs w:val="20"/>
              </w:rPr>
            </w:pPr>
            <w:r>
              <w:rPr>
                <w:rFonts w:ascii="Verdana" w:eastAsia="Verdana" w:hAnsi="Verdana" w:cs="Verdana"/>
                <w:b w:val="0"/>
                <w:bCs w:val="0"/>
                <w:i w:val="0"/>
                <w:iCs w:val="0"/>
                <w:noProof w:val="0"/>
                <w:sz w:val="20"/>
                <w:szCs w:val="20"/>
                <w:u w:val="none"/>
                <w:lang w:val="de-DE"/>
              </w:rPr>
              <w:t xml:space="preserve">Project </w:t>
            </w:r>
            <w:r>
              <w:rPr>
                <w:rFonts w:ascii="Verdana" w:eastAsia="Verdana" w:hAnsi="Verdana" w:cs="Verdana"/>
                <w:b w:val="0"/>
                <w:bCs w:val="0"/>
                <w:i w:val="0"/>
                <w:iCs w:val="0"/>
                <w:noProof w:val="0"/>
                <w:sz w:val="20"/>
                <w:szCs w:val="20"/>
                <w:u w:val="none"/>
                <w:lang w:val="de-DE"/>
              </w:rPr>
              <w:t>involved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working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with</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business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stakeholders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translate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requirements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into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application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architecture</w:t>
            </w:r>
            <w:r>
              <w:rPr>
                <w:rFonts w:ascii="Verdana" w:eastAsia="Verdana" w:hAnsi="Verdana" w:cs="Verdana"/>
                <w:b w:val="0"/>
                <w:bCs w:val="0"/>
                <w:i w:val="0"/>
                <w:iCs w:val="0"/>
                <w:noProof w:val="0"/>
                <w:sz w:val="20"/>
                <w:szCs w:val="20"/>
                <w:u w:val="none"/>
                <w:lang w:val="de-DE"/>
              </w:rPr>
              <w:t>.</w:t>
            </w:r>
            <w:r>
              <w:br/>
            </w:r>
            <w:r>
              <w:rPr>
                <w:rFonts w:ascii="Verdana" w:eastAsia="Verdana" w:hAnsi="Verdana" w:cs="Verdana"/>
                <w:b w:val="0"/>
                <w:bCs w:val="0"/>
                <w:i w:val="0"/>
                <w:iCs w:val="0"/>
                <w:noProof w:val="0"/>
                <w:sz w:val="20"/>
                <w:szCs w:val="20"/>
                <w:u w:val="none"/>
                <w:lang w:val="de-DE"/>
              </w:rPr>
              <w:t>Developing</w:t>
            </w:r>
            <w:r>
              <w:rPr>
                <w:rFonts w:ascii="Verdana" w:eastAsia="Verdana" w:hAnsi="Verdana" w:cs="Verdana"/>
                <w:b w:val="0"/>
                <w:bCs w:val="0"/>
                <w:i w:val="0"/>
                <w:iCs w:val="0"/>
                <w:noProof w:val="0"/>
                <w:sz w:val="20"/>
                <w:szCs w:val="20"/>
                <w:u w:val="none"/>
                <w:lang w:val="de-DE"/>
              </w:rPr>
              <w:t xml:space="preserve"> a </w:t>
            </w:r>
            <w:r>
              <w:rPr>
                <w:rFonts w:ascii="Verdana" w:eastAsia="Verdana" w:hAnsi="Verdana" w:cs="Verdana"/>
                <w:b w:val="0"/>
                <w:bCs w:val="0"/>
                <w:i w:val="0"/>
                <w:iCs w:val="0"/>
                <w:noProof w:val="0"/>
                <w:sz w:val="20"/>
                <w:szCs w:val="20"/>
                <w:u w:val="none"/>
                <w:lang w:val="de-DE"/>
              </w:rPr>
              <w:t>cloud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strategy</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coordinating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adaptation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process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for</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engineering, manufacturing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Pharma</w:t>
            </w:r>
            <w:r>
              <w:rPr>
                <w:rFonts w:ascii="Verdana" w:eastAsia="Verdana" w:hAnsi="Verdana" w:cs="Verdana"/>
                <w:b w:val="0"/>
                <w:bCs w:val="0"/>
                <w:i w:val="0"/>
                <w:iCs w:val="0"/>
                <w:noProof w:val="0"/>
                <w:sz w:val="20"/>
                <w:szCs w:val="20"/>
                <w:u w:val="none"/>
                <w:lang w:val="de-DE"/>
              </w:rPr>
              <w:t xml:space="preserve"> Supply Chain and Quality and </w:t>
            </w:r>
            <w:r>
              <w:rPr>
                <w:rFonts w:ascii="Verdana" w:eastAsia="Verdana" w:hAnsi="Verdana" w:cs="Verdana"/>
                <w:b w:val="0"/>
                <w:bCs w:val="0"/>
                <w:i w:val="0"/>
                <w:iCs w:val="0"/>
                <w:noProof w:val="0"/>
                <w:sz w:val="20"/>
                <w:szCs w:val="20"/>
                <w:u w:val="none"/>
                <w:lang w:val="de-DE"/>
              </w:rPr>
              <w:t>labs</w:t>
            </w:r>
            <w:r>
              <w:rPr>
                <w:rFonts w:ascii="Verdana" w:eastAsia="Verdana" w:hAnsi="Verdana" w:cs="Verdana"/>
                <w:b w:val="0"/>
                <w:bCs w:val="0"/>
                <w:i w:val="0"/>
                <w:iCs w:val="0"/>
                <w:noProof w:val="0"/>
                <w:sz w:val="20"/>
                <w:szCs w:val="20"/>
                <w:u w:val="none"/>
                <w:lang w:val="de-DE"/>
              </w:rPr>
              <w:t xml:space="preserve"> GSK </w:t>
            </w:r>
            <w:r>
              <w:rPr>
                <w:rFonts w:ascii="Verdana" w:eastAsia="Verdana" w:hAnsi="Verdana" w:cs="Verdana"/>
                <w:b w:val="0"/>
                <w:bCs w:val="0"/>
                <w:i w:val="0"/>
                <w:iCs w:val="0"/>
                <w:noProof w:val="0"/>
                <w:sz w:val="20"/>
                <w:szCs w:val="20"/>
                <w:u w:val="none"/>
                <w:lang w:val="de-DE"/>
              </w:rPr>
              <w:t>applications</w:t>
            </w:r>
            <w:r>
              <w:rPr>
                <w:rFonts w:ascii="Verdana" w:eastAsia="Verdana" w:hAnsi="Verdana" w:cs="Verdana"/>
                <w:b w:val="0"/>
                <w:bCs w:val="0"/>
                <w:i w:val="0"/>
                <w:iCs w:val="0"/>
                <w:noProof w:val="0"/>
                <w:sz w:val="20"/>
                <w:szCs w:val="20"/>
                <w:u w:val="none"/>
                <w:lang w:val="de-DE"/>
              </w:rPr>
              <w:t xml:space="preserve">. </w:t>
            </w:r>
          </w:p>
        </w:tc>
      </w:tr>
    </w:tbl>
    <w:p>
      <w:pPr>
        <w:ind w:left="0" w:hanging="2"/>
        <w:jc w:val="both"/>
        <w:rPr>
          <w:rFonts w:ascii="Verdana" w:eastAsia="Verdana" w:hAnsi="Verdana" w:cs="Verdana"/>
          <w:b/>
          <w:bCs/>
          <w:sz w:val="20"/>
          <w:szCs w:val="20"/>
        </w:rPr>
      </w:pPr>
    </w:p>
    <w:p/>
    <w:p/>
    <w:p/>
    <w:p>
      <w:pPr>
        <w:spacing w:line="240" w:lineRule="auto"/>
        <w:ind w:left="-2" w:firstLine="0"/>
        <w:jc w:val="both"/>
        <w:rPr>
          <w:rFonts w:ascii="Verdana" w:eastAsia="Verdana" w:hAnsi="Verdana" w:cs="Verdana"/>
          <w:sz w:val="20"/>
          <w:szCs w:val="20"/>
        </w:rPr>
      </w:pPr>
    </w:p>
    <w:p>
      <w:pPr>
        <w:spacing w:line="240" w:lineRule="auto"/>
        <w:ind w:left="0" w:hanging="2"/>
        <w:jc w:val="both"/>
        <w:rPr>
          <w:rFonts w:ascii="Verdana" w:eastAsia="Verdana" w:hAnsi="Verdana" w:cs="Verdana"/>
          <w:b/>
          <w:bCs/>
          <w:sz w:val="20"/>
          <w:szCs w:val="20"/>
          <w:u w:val="single"/>
        </w:rPr>
      </w:pPr>
      <w:r>
        <w:rPr>
          <w:rFonts w:ascii="Verdana" w:eastAsia="Verdana" w:hAnsi="Verdana" w:cs="Verdana"/>
          <w:b/>
          <w:bCs/>
          <w:sz w:val="20"/>
          <w:szCs w:val="20"/>
          <w:u w:val="single"/>
        </w:rPr>
        <w:t>Project  #2:</w:t>
      </w:r>
    </w:p>
    <w:p/>
    <w:p/>
    <w:p/>
    <w:tbl>
      <w:tblPr>
        <w:tblStyle w:val="style4131"/>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4"/>
        <w:gridCol w:w="7392"/>
      </w:tblGrid>
      <w:tr>
        <w:tblPrEx>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Project Name</w:t>
            </w:r>
          </w:p>
        </w:tc>
        <w:tc>
          <w:tcPr>
            <w:tcW w:w="7392" w:type="dxa"/>
          </w:tcPr>
          <w:p>
            <w:pPr>
              <w:shd w:val="clear" w:color="auto" w:fill="C0C0C0"/>
              <w:tabs>
                <w:tab w:val="left" w:pos="90"/>
              </w:tabs>
              <w:spacing w:before="240" w:after="60" w:line="276" w:lineRule="auto"/>
              <w:ind w:left="0" w:hanging="2"/>
              <w:jc w:val="both"/>
              <w:rPr>
                <w:rFonts w:ascii="Verdana" w:eastAsia="Verdana" w:hAnsi="Verdana" w:cs="Verdana"/>
                <w:b/>
                <w:bCs/>
                <w:sz w:val="20"/>
                <w:szCs w:val="20"/>
              </w:rPr>
            </w:pPr>
            <w:r>
              <w:rPr>
                <w:rFonts w:ascii="Verdana" w:eastAsia="Verdana" w:hAnsi="Verdana" w:cs="Verdana"/>
                <w:b/>
                <w:bCs/>
                <w:sz w:val="20"/>
                <w:szCs w:val="20"/>
              </w:rPr>
              <w:t xml:space="preserve">GE Power HQ Implementation </w:t>
            </w: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Client</w:t>
            </w:r>
          </w:p>
        </w:tc>
        <w:tc>
          <w:tcPr>
            <w:tcW w:w="7392" w:type="dxa"/>
          </w:tcPr>
          <w:p>
            <w:pPr>
              <w:ind w:left="0" w:hanging="2"/>
              <w:rPr>
                <w:rFonts w:ascii="Verdana" w:eastAsia="Verdana" w:hAnsi="Verdana" w:cs="Verdana"/>
                <w:b/>
                <w:sz w:val="20"/>
                <w:szCs w:val="20"/>
              </w:rPr>
            </w:pPr>
            <w:r>
              <w:rPr>
                <w:rFonts w:ascii="Verdana" w:eastAsia="Verdana" w:hAnsi="Verdana" w:cs="Verdana"/>
                <w:b/>
                <w:sz w:val="20"/>
                <w:szCs w:val="20"/>
              </w:rPr>
              <w:t>General Electric (Power &amp; Water)</w:t>
            </w:r>
          </w:p>
          <w:p>
            <w:pPr>
              <w:ind w:left="0" w:hanging="2"/>
            </w:pP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Role</w:t>
            </w:r>
          </w:p>
          <w:bookmarkStart w:id="1" w:name="_1zdx841vwsz1" w:colFirst="0" w:colLast="0"/>
          <w:bookmarkEnd w:id="1"/>
        </w:tc>
        <w:tc>
          <w:tcPr>
            <w:tcW w:w="7392" w:type="dxa"/>
          </w:tcPr>
          <w:p>
            <w:pPr>
              <w:pStyle w:val="Heading2"/>
              <w:spacing w:before="20" w:after="20"/>
              <w:ind w:left="0" w:hanging="2"/>
              <w:jc w:val="both"/>
              <w:rPr>
                <w:rFonts w:ascii="Verdana" w:eastAsia="Verdana" w:hAnsi="Verdana" w:cs="Verdana"/>
                <w:b w:val="0"/>
                <w:bCs w:val="0"/>
                <w:i w:val="0"/>
                <w:iCs w:val="0"/>
                <w:sz w:val="20"/>
                <w:szCs w:val="20"/>
              </w:rPr>
            </w:pPr>
            <w:r>
              <w:rPr>
                <w:rFonts w:ascii="Verdana" w:eastAsia="Verdana" w:hAnsi="Verdana" w:cs="Verdana"/>
                <w:b w:val="0"/>
                <w:bCs w:val="0"/>
                <w:i w:val="0"/>
                <w:iCs w:val="0"/>
                <w:sz w:val="20"/>
                <w:szCs w:val="20"/>
              </w:rPr>
              <w:t xml:space="preserve">Oracle EBS R12 </w:t>
            </w:r>
            <w:r>
              <w:rPr>
                <w:rFonts w:ascii="Verdana" w:eastAsia="Verdana" w:hAnsi="Verdana" w:cs="Verdana"/>
                <w:b w:val="0"/>
                <w:bCs w:val="0"/>
                <w:i w:val="0"/>
                <w:iCs w:val="0"/>
                <w:sz w:val="20"/>
                <w:szCs w:val="20"/>
              </w:rPr>
              <w:t>Financials</w:t>
            </w:r>
            <w:r>
              <w:rPr>
                <w:rFonts w:ascii="Verdana" w:eastAsia="Verdana" w:hAnsi="Verdana" w:cs="Verdana"/>
                <w:b w:val="0"/>
                <w:bCs w:val="0"/>
                <w:i w:val="0"/>
                <w:iCs w:val="0"/>
                <w:sz w:val="20"/>
                <w:szCs w:val="20"/>
              </w:rPr>
              <w:t xml:space="preserve"> Techno-</w:t>
            </w:r>
            <w:r>
              <w:rPr>
                <w:rFonts w:ascii="Verdana" w:eastAsia="Verdana" w:hAnsi="Verdana" w:cs="Verdana"/>
                <w:b w:val="0"/>
                <w:bCs w:val="0"/>
                <w:i w:val="0"/>
                <w:iCs w:val="0"/>
                <w:sz w:val="20"/>
                <w:szCs w:val="20"/>
              </w:rPr>
              <w:t>Functional</w:t>
            </w:r>
            <w:r>
              <w:rPr>
                <w:rFonts w:ascii="Verdana" w:eastAsia="Verdana" w:hAnsi="Verdana" w:cs="Verdana"/>
                <w:b w:val="0"/>
                <w:bCs w:val="0"/>
                <w:i w:val="0"/>
                <w:iCs w:val="0"/>
                <w:sz w:val="20"/>
                <w:szCs w:val="20"/>
              </w:rPr>
              <w:t xml:space="preserve"> Consultant</w:t>
            </w:r>
          </w:p>
        </w:tc>
      </w:tr>
      <w:tr>
        <w:tblPrEx>
          <w:tblW w:w="9646" w:type="dxa"/>
          <w:tblLayout w:type="fixed"/>
          <w:tblLook w:val="0000"/>
        </w:tblPrEx>
        <w:trPr>
          <w:trHeight w:val="30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Duration</w:t>
            </w:r>
          </w:p>
        </w:tc>
        <w:tc>
          <w:tcPr>
            <w:tcW w:w="7392" w:type="dxa"/>
          </w:tcPr>
          <w:p>
            <w:pPr>
              <w:spacing w:before="20" w:after="20"/>
              <w:ind w:left="0" w:hanging="2"/>
              <w:jc w:val="both"/>
              <w:rPr>
                <w:rFonts w:ascii="Verdana" w:eastAsia="Verdana" w:hAnsi="Verdana" w:cs="Verdana"/>
                <w:sz w:val="20"/>
                <w:szCs w:val="20"/>
              </w:rPr>
            </w:pPr>
            <w:r>
              <w:rPr>
                <w:rFonts w:ascii="Verdana" w:eastAsia="Verdana" w:hAnsi="Verdana" w:cs="Verdana"/>
                <w:sz w:val="20"/>
                <w:szCs w:val="20"/>
              </w:rPr>
              <w:t xml:space="preserve">Feb 2017– </w:t>
            </w:r>
            <w:r>
              <w:rPr>
                <w:rFonts w:ascii="Verdana" w:eastAsia="Verdana" w:hAnsi="Verdana" w:cs="Verdana"/>
                <w:sz w:val="20"/>
                <w:szCs w:val="20"/>
              </w:rPr>
              <w:t>July</w:t>
            </w:r>
            <w:r>
              <w:rPr>
                <w:rFonts w:ascii="Verdana" w:eastAsia="Verdana" w:hAnsi="Verdana" w:cs="Verdana"/>
                <w:sz w:val="20"/>
                <w:szCs w:val="20"/>
              </w:rPr>
              <w:t xml:space="preserve"> 2020</w:t>
            </w:r>
          </w:p>
        </w:tc>
      </w:tr>
      <w:tr>
        <w:tblPrEx>
          <w:tblW w:w="9646" w:type="dxa"/>
          <w:tblLayout w:type="fixed"/>
          <w:tblLook w:val="0000"/>
        </w:tblPrEx>
        <w:trPr>
          <w:trHeight w:val="240"/>
        </w:trPr>
        <w:tc>
          <w:tcPr>
            <w:tcW w:w="2254" w:type="dxa"/>
          </w:tcPr>
          <w:p>
            <w:pPr>
              <w:bidi w:val="0"/>
              <w:spacing w:before="20" w:beforeAutospacing="0" w:after="20" w:afterAutospacing="0"/>
              <w:ind w:left="0" w:right="0" w:hanging="2"/>
              <w:jc w:val="both"/>
            </w:pPr>
            <w:r>
              <w:rPr>
                <w:rFonts w:ascii="Verdana" w:eastAsia="Verdana" w:hAnsi="Verdana" w:cs="Verdana"/>
                <w:b/>
                <w:bCs/>
                <w:sz w:val="20"/>
                <w:szCs w:val="20"/>
              </w:rPr>
              <w:t>Project Details</w:t>
            </w:r>
          </w:p>
        </w:tc>
        <w:tc>
          <w:tcPr>
            <w:tcW w:w="7392" w:type="dxa"/>
          </w:tcPr>
          <w:p>
            <w:pPr>
              <w:spacing w:line="276" w:lineRule="auto"/>
            </w:pPr>
            <w:r>
              <w:rPr>
                <w:rFonts w:ascii="Verdana" w:eastAsia="Verdana" w:hAnsi="Verdana" w:cs="Verdana"/>
                <w:b w:val="0"/>
                <w:bCs w:val="0"/>
                <w:i w:val="0"/>
                <w:iCs w:val="0"/>
                <w:noProof w:val="0"/>
                <w:sz w:val="20"/>
                <w:szCs w:val="20"/>
                <w:u w:val="none"/>
                <w:lang w:val="de-DE"/>
              </w:rPr>
              <w:t xml:space="preserve">Business </w:t>
            </w:r>
            <w:r>
              <w:rPr>
                <w:rFonts w:ascii="Verdana" w:eastAsia="Verdana" w:hAnsi="Verdana" w:cs="Verdana"/>
                <w:b w:val="0"/>
                <w:bCs w:val="0"/>
                <w:i w:val="0"/>
                <w:iCs w:val="0"/>
                <w:noProof w:val="0"/>
                <w:sz w:val="20"/>
                <w:szCs w:val="20"/>
                <w:u w:val="none"/>
                <w:lang w:val="de-DE"/>
              </w:rPr>
              <w:t>Requirement</w:t>
            </w:r>
            <w:r>
              <w:rPr>
                <w:rFonts w:ascii="Verdana" w:eastAsia="Verdana" w:hAnsi="Verdana" w:cs="Verdana"/>
                <w:b w:val="0"/>
                <w:bCs w:val="0"/>
                <w:i w:val="0"/>
                <w:iCs w:val="0"/>
                <w:noProof w:val="0"/>
                <w:sz w:val="20"/>
                <w:szCs w:val="20"/>
                <w:u w:val="none"/>
                <w:lang w:val="de-DE"/>
              </w:rPr>
              <w:t xml:space="preserve"> Gathering, Implementation </w:t>
            </w:r>
            <w:r>
              <w:rPr>
                <w:rFonts w:ascii="Verdana" w:eastAsia="Verdana" w:hAnsi="Verdana" w:cs="Verdana"/>
                <w:b w:val="0"/>
                <w:bCs w:val="0"/>
                <w:i w:val="0"/>
                <w:iCs w:val="0"/>
                <w:noProof w:val="0"/>
                <w:sz w:val="20"/>
                <w:szCs w:val="20"/>
                <w:u w:val="none"/>
                <w:lang w:val="de-DE"/>
              </w:rPr>
              <w:t>of</w:t>
            </w:r>
            <w:r>
              <w:rPr>
                <w:rFonts w:ascii="Verdana" w:eastAsia="Verdana" w:hAnsi="Verdana" w:cs="Verdana"/>
                <w:b w:val="0"/>
                <w:bCs w:val="0"/>
                <w:i w:val="0"/>
                <w:iCs w:val="0"/>
                <w:noProof w:val="0"/>
                <w:sz w:val="20"/>
                <w:szCs w:val="20"/>
                <w:u w:val="none"/>
                <w:lang w:val="de-DE"/>
              </w:rPr>
              <w:t xml:space="preserve">  a </w:t>
            </w:r>
            <w:r>
              <w:rPr>
                <w:rFonts w:ascii="Verdana" w:eastAsia="Verdana" w:hAnsi="Verdana" w:cs="Verdana"/>
                <w:b w:val="0"/>
                <w:bCs w:val="0"/>
                <w:i w:val="0"/>
                <w:iCs w:val="0"/>
                <w:noProof w:val="0"/>
                <w:sz w:val="20"/>
                <w:szCs w:val="20"/>
                <w:u w:val="none"/>
                <w:lang w:val="de-DE"/>
              </w:rPr>
              <w:t>solution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automate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entire</w:t>
            </w:r>
            <w:r>
              <w:rPr>
                <w:rFonts w:ascii="Verdana" w:eastAsia="Verdana" w:hAnsi="Verdana" w:cs="Verdana"/>
                <w:b w:val="0"/>
                <w:bCs w:val="0"/>
                <w:i w:val="0"/>
                <w:iCs w:val="0"/>
                <w:noProof w:val="0"/>
                <w:sz w:val="20"/>
                <w:szCs w:val="20"/>
                <w:u w:val="none"/>
                <w:lang w:val="de-DE"/>
              </w:rPr>
              <w:t xml:space="preserve"> GL Journal </w:t>
            </w:r>
            <w:r>
              <w:rPr>
                <w:rFonts w:ascii="Verdana" w:eastAsia="Verdana" w:hAnsi="Verdana" w:cs="Verdana"/>
                <w:b w:val="0"/>
                <w:bCs w:val="0"/>
                <w:i w:val="0"/>
                <w:iCs w:val="0"/>
                <w:noProof w:val="0"/>
                <w:sz w:val="20"/>
                <w:szCs w:val="20"/>
                <w:u w:val="none"/>
                <w:lang w:val="de-DE"/>
              </w:rPr>
              <w:t>Approval</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Process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managing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approval</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process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hierarchy</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of</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eligible</w:t>
            </w:r>
            <w:r>
              <w:rPr>
                <w:rFonts w:ascii="Verdana" w:eastAsia="Verdana" w:hAnsi="Verdana" w:cs="Verdana"/>
                <w:b w:val="0"/>
                <w:bCs w:val="0"/>
                <w:i w:val="0"/>
                <w:iCs w:val="0"/>
                <w:noProof w:val="0"/>
                <w:sz w:val="20"/>
                <w:szCs w:val="20"/>
                <w:u w:val="none"/>
                <w:lang w:val="de-DE"/>
              </w:rPr>
              <w:t xml:space="preserve"> GL </w:t>
            </w:r>
            <w:r>
              <w:rPr>
                <w:rFonts w:ascii="Verdana" w:eastAsia="Verdana" w:hAnsi="Verdana" w:cs="Verdana"/>
                <w:b w:val="0"/>
                <w:bCs w:val="0"/>
                <w:i w:val="0"/>
                <w:iCs w:val="0"/>
                <w:noProof w:val="0"/>
                <w:sz w:val="20"/>
                <w:szCs w:val="20"/>
                <w:u w:val="none"/>
                <w:lang w:val="de-DE"/>
              </w:rPr>
              <w:t>batches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using</w:t>
            </w:r>
            <w:r>
              <w:rPr>
                <w:rFonts w:ascii="Verdana" w:eastAsia="Verdana" w:hAnsi="Verdana" w:cs="Verdana"/>
                <w:b w:val="0"/>
                <w:bCs w:val="0"/>
                <w:i w:val="0"/>
                <w:iCs w:val="0"/>
                <w:noProof w:val="0"/>
                <w:sz w:val="20"/>
                <w:szCs w:val="20"/>
                <w:u w:val="none"/>
                <w:lang w:val="de-DE"/>
              </w:rPr>
              <w:t xml:space="preserve"> Oracle </w:t>
            </w:r>
            <w:r>
              <w:rPr>
                <w:rFonts w:ascii="Verdana" w:eastAsia="Verdana" w:hAnsi="Verdana" w:cs="Verdana"/>
                <w:b w:val="0"/>
                <w:bCs w:val="0"/>
                <w:i w:val="0"/>
                <w:iCs w:val="0"/>
                <w:noProof w:val="0"/>
                <w:sz w:val="20"/>
                <w:szCs w:val="20"/>
                <w:u w:val="none"/>
                <w:lang w:val="de-DE"/>
              </w:rPr>
              <w:t>Approval</w:t>
            </w:r>
            <w:r>
              <w:rPr>
                <w:rFonts w:ascii="Verdana" w:eastAsia="Verdana" w:hAnsi="Verdana" w:cs="Verdana"/>
                <w:b w:val="0"/>
                <w:bCs w:val="0"/>
                <w:i w:val="0"/>
                <w:iCs w:val="0"/>
                <w:noProof w:val="0"/>
                <w:sz w:val="20"/>
                <w:szCs w:val="20"/>
                <w:u w:val="none"/>
                <w:lang w:val="de-DE"/>
              </w:rPr>
              <w:t xml:space="preserve"> Management (AME) and </w:t>
            </w:r>
            <w:r>
              <w:rPr>
                <w:rFonts w:ascii="Verdana" w:eastAsia="Verdana" w:hAnsi="Verdana" w:cs="Verdana"/>
                <w:b w:val="0"/>
                <w:bCs w:val="0"/>
                <w:i w:val="0"/>
                <w:iCs w:val="0"/>
                <w:noProof w:val="0"/>
                <w:sz w:val="20"/>
                <w:szCs w:val="20"/>
                <w:u w:val="none"/>
                <w:lang w:val="de-DE"/>
              </w:rPr>
              <w:t>governing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entire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approval</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process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audit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w:t>
            </w:r>
            <w:r>
              <w:rPr>
                <w:rFonts w:ascii="Verdana" w:eastAsia="Verdana" w:hAnsi="Verdana" w:cs="Verdana"/>
                <w:b w:val="0"/>
                <w:bCs w:val="0"/>
                <w:i w:val="0"/>
                <w:iCs w:val="0"/>
                <w:noProof w:val="0"/>
                <w:sz w:val="20"/>
                <w:szCs w:val="20"/>
                <w:u w:val="none"/>
                <w:lang w:val="de-DE"/>
              </w:rPr>
              <w:t xml:space="preserve"> same </w:t>
            </w:r>
            <w:r>
              <w:rPr>
                <w:rFonts w:ascii="Verdana" w:eastAsia="Verdana" w:hAnsi="Verdana" w:cs="Verdana"/>
                <w:b w:val="0"/>
                <w:bCs w:val="0"/>
                <w:i w:val="0"/>
                <w:iCs w:val="0"/>
                <w:noProof w:val="0"/>
                <w:sz w:val="20"/>
                <w:szCs w:val="20"/>
                <w:u w:val="none"/>
                <w:lang w:val="de-DE"/>
              </w:rPr>
              <w:t>using</w:t>
            </w:r>
            <w:r>
              <w:rPr>
                <w:rFonts w:ascii="Verdana" w:eastAsia="Verdana" w:hAnsi="Verdana" w:cs="Verdana"/>
                <w:b w:val="0"/>
                <w:bCs w:val="0"/>
                <w:i w:val="0"/>
                <w:iCs w:val="0"/>
                <w:noProof w:val="0"/>
                <w:sz w:val="20"/>
                <w:szCs w:val="20"/>
                <w:u w:val="none"/>
                <w:lang w:val="de-DE"/>
              </w:rPr>
              <w:t xml:space="preserve"> Oracle GRC (</w:t>
            </w:r>
            <w:r>
              <w:rPr>
                <w:rFonts w:ascii="Verdana" w:eastAsia="Verdana" w:hAnsi="Verdana" w:cs="Verdana"/>
                <w:b w:val="0"/>
                <w:bCs w:val="0"/>
                <w:i w:val="0"/>
                <w:iCs w:val="0"/>
                <w:noProof w:val="0"/>
                <w:sz w:val="20"/>
                <w:szCs w:val="20"/>
                <w:u w:val="none"/>
                <w:lang w:val="de-DE"/>
              </w:rPr>
              <w:t>Governance,Risk</w:t>
            </w:r>
            <w:r>
              <w:rPr>
                <w:rFonts w:ascii="Verdana" w:eastAsia="Verdana" w:hAnsi="Verdana" w:cs="Verdana"/>
                <w:b w:val="0"/>
                <w:bCs w:val="0"/>
                <w:i w:val="0"/>
                <w:iCs w:val="0"/>
                <w:noProof w:val="0"/>
                <w:sz w:val="20"/>
                <w:szCs w:val="20"/>
                <w:u w:val="none"/>
                <w:lang w:val="de-DE"/>
              </w:rPr>
              <w:t xml:space="preserve"> and Control). The </w:t>
            </w:r>
            <w:r>
              <w:rPr>
                <w:rFonts w:ascii="Verdana" w:eastAsia="Verdana" w:hAnsi="Verdana" w:cs="Verdana"/>
                <w:b w:val="0"/>
                <w:bCs w:val="0"/>
                <w:i w:val="0"/>
                <w:iCs w:val="0"/>
                <w:noProof w:val="0"/>
                <w:sz w:val="20"/>
                <w:szCs w:val="20"/>
                <w:u w:val="none"/>
                <w:lang w:val="de-DE"/>
              </w:rPr>
              <w:t>implemented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solution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got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implemented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multiple </w:t>
            </w:r>
            <w:r>
              <w:rPr>
                <w:rFonts w:ascii="Verdana" w:eastAsia="Verdana" w:hAnsi="Verdana" w:cs="Verdana"/>
                <w:b w:val="0"/>
                <w:bCs w:val="0"/>
                <w:i w:val="0"/>
                <w:iCs w:val="0"/>
                <w:noProof w:val="0"/>
                <w:sz w:val="20"/>
                <w:szCs w:val="20"/>
                <w:u w:val="none"/>
                <w:lang w:val="de-DE"/>
              </w:rPr>
              <w:t>businesses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eventually</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got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recognized</w:t>
            </w:r>
            <w:r>
              <w:rPr>
                <w:rFonts w:ascii="Verdana" w:eastAsia="Verdana" w:hAnsi="Verdana" w:cs="Verdana"/>
                <w:b w:val="0"/>
                <w:bCs w:val="0"/>
                <w:i w:val="0"/>
                <w:iCs w:val="0"/>
                <w:noProof w:val="0"/>
                <w:sz w:val="20"/>
                <w:szCs w:val="20"/>
                <w:u w:val="none"/>
                <w:lang w:val="de-DE"/>
              </w:rPr>
              <w:t xml:space="preserve"> in TCS Hall </w:t>
            </w:r>
            <w:r>
              <w:rPr>
                <w:rFonts w:ascii="Verdana" w:eastAsia="Verdana" w:hAnsi="Verdana" w:cs="Verdana"/>
                <w:b w:val="0"/>
                <w:bCs w:val="0"/>
                <w:i w:val="0"/>
                <w:iCs w:val="0"/>
                <w:noProof w:val="0"/>
                <w:sz w:val="20"/>
                <w:szCs w:val="20"/>
                <w:u w:val="none"/>
                <w:lang w:val="de-DE"/>
              </w:rPr>
              <w:t>of</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Fame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Contextual</w:t>
            </w:r>
            <w:r>
              <w:rPr>
                <w:rFonts w:ascii="Verdana" w:eastAsia="Verdana" w:hAnsi="Verdana" w:cs="Verdana"/>
                <w:b w:val="0"/>
                <w:bCs w:val="0"/>
                <w:i w:val="0"/>
                <w:iCs w:val="0"/>
                <w:noProof w:val="0"/>
                <w:sz w:val="20"/>
                <w:szCs w:val="20"/>
                <w:u w:val="none"/>
                <w:lang w:val="de-DE"/>
              </w:rPr>
              <w:t xml:space="preserve"> Master in June, 2020 </w:t>
            </w:r>
            <w:r>
              <w:rPr>
                <w:rFonts w:ascii="Verdana" w:eastAsia="Verdana" w:hAnsi="Verdana" w:cs="Verdana"/>
                <w:b w:val="0"/>
                <w:bCs w:val="0"/>
                <w:i w:val="0"/>
                <w:iCs w:val="0"/>
                <w:noProof w:val="0"/>
                <w:sz w:val="20"/>
                <w:szCs w:val="20"/>
                <w:u w:val="none"/>
                <w:lang w:val="de-DE"/>
              </w:rPr>
              <w:t>for</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long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term</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engagement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with</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esteemed</w:t>
            </w:r>
            <w:r>
              <w:rPr>
                <w:rFonts w:ascii="Verdana" w:eastAsia="Verdana" w:hAnsi="Verdana" w:cs="Verdana"/>
                <w:b w:val="0"/>
                <w:bCs w:val="0"/>
                <w:i w:val="0"/>
                <w:iCs w:val="0"/>
                <w:noProof w:val="0"/>
                <w:sz w:val="20"/>
                <w:szCs w:val="20"/>
                <w:u w:val="none"/>
                <w:lang w:val="de-DE"/>
              </w:rPr>
              <w:t xml:space="preserve"> Client and multiple </w:t>
            </w:r>
            <w:r>
              <w:rPr>
                <w:rFonts w:ascii="Verdana" w:eastAsia="Verdana" w:hAnsi="Verdana" w:cs="Verdana"/>
                <w:b w:val="0"/>
                <w:bCs w:val="0"/>
                <w:i w:val="0"/>
                <w:iCs w:val="0"/>
                <w:noProof w:val="0"/>
                <w:sz w:val="20"/>
                <w:szCs w:val="20"/>
                <w:u w:val="none"/>
                <w:lang w:val="de-DE"/>
              </w:rPr>
              <w:t>value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deliveries</w:t>
            </w:r>
            <w:r>
              <w:rPr>
                <w:rFonts w:ascii="Verdana" w:eastAsia="Verdana" w:hAnsi="Verdana" w:cs="Verdana"/>
                <w:b w:val="0"/>
                <w:bCs w:val="0"/>
                <w:i w:val="0"/>
                <w:iCs w:val="0"/>
                <w:noProof w:val="0"/>
                <w:sz w:val="20"/>
                <w:szCs w:val="20"/>
                <w:u w:val="none"/>
                <w:lang w:val="de-DE"/>
              </w:rPr>
              <w:t xml:space="preserve">. The </w:t>
            </w:r>
            <w:r>
              <w:rPr>
                <w:rFonts w:ascii="Verdana" w:eastAsia="Verdana" w:hAnsi="Verdana" w:cs="Verdana"/>
                <w:b w:val="0"/>
                <w:bCs w:val="0"/>
                <w:i w:val="0"/>
                <w:iCs w:val="0"/>
                <w:noProof w:val="0"/>
                <w:sz w:val="20"/>
                <w:szCs w:val="20"/>
                <w:u w:val="none"/>
                <w:lang w:val="de-DE"/>
              </w:rPr>
              <w:t>solution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got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published</w:t>
            </w:r>
            <w:r>
              <w:rPr>
                <w:rFonts w:ascii="Verdana" w:eastAsia="Verdana" w:hAnsi="Verdana" w:cs="Verdana"/>
                <w:b w:val="0"/>
                <w:bCs w:val="0"/>
                <w:i w:val="0"/>
                <w:iCs w:val="0"/>
                <w:noProof w:val="0"/>
                <w:sz w:val="20"/>
                <w:szCs w:val="20"/>
                <w:u w:val="none"/>
                <w:lang w:val="de-DE"/>
              </w:rPr>
              <w:t xml:space="preserve"> in TCS </w:t>
            </w:r>
            <w:r>
              <w:rPr>
                <w:rFonts w:ascii="Verdana" w:eastAsia="Verdana" w:hAnsi="Verdana" w:cs="Verdana"/>
                <w:b w:val="0"/>
                <w:bCs w:val="0"/>
                <w:i w:val="0"/>
                <w:iCs w:val="0"/>
                <w:noProof w:val="0"/>
                <w:sz w:val="20"/>
                <w:szCs w:val="20"/>
                <w:u w:val="none"/>
                <w:lang w:val="de-DE"/>
              </w:rPr>
              <w:t>success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stories.The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project</w:t>
            </w:r>
            <w:r>
              <w:rPr>
                <w:rFonts w:ascii="Verdana" w:eastAsia="Verdana" w:hAnsi="Verdana" w:cs="Verdana"/>
                <w:b w:val="0"/>
                <w:bCs w:val="0"/>
                <w:i w:val="0"/>
                <w:iCs w:val="0"/>
                <w:noProof w:val="0"/>
                <w:sz w:val="20"/>
                <w:szCs w:val="20"/>
                <w:u w:val="none"/>
                <w:lang w:val="de-DE"/>
              </w:rPr>
              <w:t xml:space="preserve"> also </w:t>
            </w:r>
            <w:r>
              <w:rPr>
                <w:rFonts w:ascii="Verdana" w:eastAsia="Verdana" w:hAnsi="Verdana" w:cs="Verdana"/>
                <w:b w:val="0"/>
                <w:bCs w:val="0"/>
                <w:i w:val="0"/>
                <w:iCs w:val="0"/>
                <w:noProof w:val="0"/>
                <w:sz w:val="20"/>
                <w:szCs w:val="20"/>
                <w:u w:val="none"/>
                <w:lang w:val="de-DE"/>
              </w:rPr>
              <w:t>involved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implementation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related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Fixed Assets </w:t>
            </w:r>
            <w:r>
              <w:rPr>
                <w:rFonts w:ascii="Verdana" w:eastAsia="Verdana" w:hAnsi="Verdana" w:cs="Verdana"/>
                <w:b w:val="0"/>
                <w:bCs w:val="0"/>
                <w:i w:val="0"/>
                <w:iCs w:val="0"/>
                <w:noProof w:val="0"/>
                <w:sz w:val="20"/>
                <w:szCs w:val="20"/>
                <w:u w:val="none"/>
                <w:lang w:val="de-DE"/>
              </w:rPr>
              <w:t>module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with</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respect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introduction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of</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new</w:t>
            </w:r>
            <w:r>
              <w:rPr>
                <w:rFonts w:ascii="Verdana" w:eastAsia="Verdana" w:hAnsi="Verdana" w:cs="Verdana"/>
                <w:b w:val="0"/>
                <w:bCs w:val="0"/>
                <w:i w:val="0"/>
                <w:iCs w:val="0"/>
                <w:noProof w:val="0"/>
                <w:sz w:val="20"/>
                <w:szCs w:val="20"/>
                <w:u w:val="none"/>
                <w:lang w:val="de-DE"/>
              </w:rPr>
              <w:t xml:space="preserve"> Ledgers and </w:t>
            </w:r>
            <w:r>
              <w:rPr>
                <w:rFonts w:ascii="Verdana" w:eastAsia="Verdana" w:hAnsi="Verdana" w:cs="Verdana"/>
                <w:b w:val="0"/>
                <w:bCs w:val="0"/>
                <w:i w:val="0"/>
                <w:iCs w:val="0"/>
                <w:noProof w:val="0"/>
                <w:sz w:val="20"/>
                <w:szCs w:val="20"/>
                <w:u w:val="none"/>
                <w:lang w:val="de-DE"/>
              </w:rPr>
              <w:t>related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setups</w:t>
            </w:r>
            <w:r>
              <w:rPr>
                <w:rFonts w:ascii="Verdana" w:eastAsia="Verdana" w:hAnsi="Verdana" w:cs="Verdana"/>
                <w:b w:val="0"/>
                <w:bCs w:val="0"/>
                <w:i w:val="0"/>
                <w:iCs w:val="0"/>
                <w:noProof w:val="0"/>
                <w:sz w:val="20"/>
                <w:szCs w:val="20"/>
                <w:u w:val="none"/>
                <w:lang w:val="de-DE"/>
              </w:rPr>
              <w:t xml:space="preserve"> involved.                   </w:t>
            </w:r>
          </w:p>
          <w:p>
            <w:pPr>
              <w:spacing w:line="276" w:lineRule="auto"/>
              <w:rPr>
                <w:rFonts w:ascii="Verdana" w:eastAsia="Verdana" w:hAnsi="Verdana" w:cs="Verdana"/>
                <w:b w:val="0"/>
                <w:bCs w:val="0"/>
                <w:i w:val="0"/>
                <w:iCs w:val="0"/>
                <w:noProof w:val="0"/>
                <w:sz w:val="20"/>
                <w:szCs w:val="20"/>
                <w:u w:val="none"/>
                <w:lang w:val="de-DE"/>
              </w:rPr>
            </w:pPr>
          </w:p>
          <w:p>
            <w:pPr>
              <w:spacing w:line="276" w:lineRule="auto"/>
            </w:pPr>
            <w:r>
              <w:rPr>
                <w:rFonts w:ascii="Verdana" w:eastAsia="Verdana" w:hAnsi="Verdana" w:cs="Verdana"/>
                <w:b/>
                <w:bCs/>
                <w:i w:val="0"/>
                <w:iCs w:val="0"/>
                <w:noProof w:val="0"/>
                <w:sz w:val="20"/>
                <w:szCs w:val="20"/>
                <w:u w:val="none"/>
                <w:lang w:val="de-DE"/>
              </w:rPr>
              <w:t xml:space="preserve">Primary </w:t>
            </w:r>
            <w:r>
              <w:rPr>
                <w:rFonts w:ascii="Verdana" w:eastAsia="Verdana" w:hAnsi="Verdana" w:cs="Verdana"/>
                <w:b/>
                <w:bCs/>
                <w:i w:val="0"/>
                <w:iCs w:val="0"/>
                <w:noProof w:val="0"/>
                <w:sz w:val="20"/>
                <w:szCs w:val="20"/>
                <w:u w:val="none"/>
                <w:lang w:val="de-DE"/>
              </w:rPr>
              <w:t>skill</w:t>
            </w:r>
            <w:r>
              <w:rPr>
                <w:rFonts w:ascii="Verdana" w:eastAsia="Verdana" w:hAnsi="Verdana" w:cs="Verdana"/>
                <w:b/>
                <w:bCs/>
                <w:i w:val="0"/>
                <w:iCs w:val="0"/>
                <w:noProof w:val="0"/>
                <w:sz w:val="20"/>
                <w:szCs w:val="20"/>
                <w:u w:val="none"/>
                <w:lang w:val="de-DE"/>
              </w:rPr>
              <w:t xml:space="preserve"> </w:t>
            </w:r>
            <w:r>
              <w:rPr>
                <w:rFonts w:ascii="Verdana" w:eastAsia="Verdana" w:hAnsi="Verdana" w:cs="Verdana"/>
                <w:b/>
                <w:bCs/>
                <w:i w:val="0"/>
                <w:iCs w:val="0"/>
                <w:noProof w:val="0"/>
                <w:sz w:val="20"/>
                <w:szCs w:val="20"/>
                <w:u w:val="none"/>
                <w:lang w:val="de-DE"/>
              </w:rPr>
              <w:t>involved</w:t>
            </w:r>
            <w:r>
              <w:rPr>
                <w:rFonts w:ascii="Verdana" w:eastAsia="Verdana" w:hAnsi="Verdana" w:cs="Verdana"/>
                <w:b w:val="0"/>
                <w:bCs w:val="0"/>
                <w:i w:val="0"/>
                <w:iCs w:val="0"/>
                <w:noProof w:val="0"/>
                <w:sz w:val="20"/>
                <w:szCs w:val="20"/>
                <w:u w:val="none"/>
                <w:lang w:val="de-DE"/>
              </w:rPr>
              <w:t>:Experience</w:t>
            </w:r>
            <w:r>
              <w:rPr>
                <w:rFonts w:ascii="Verdana" w:eastAsia="Verdana" w:hAnsi="Verdana" w:cs="Verdana"/>
                <w:b w:val="0"/>
                <w:bCs w:val="0"/>
                <w:i w:val="0"/>
                <w:iCs w:val="0"/>
                <w:noProof w:val="0"/>
                <w:sz w:val="20"/>
                <w:szCs w:val="20"/>
                <w:u w:val="none"/>
                <w:lang w:val="de-DE"/>
              </w:rPr>
              <w:t xml:space="preserve"> in </w:t>
            </w:r>
            <w:r>
              <w:rPr>
                <w:rFonts w:ascii="Verdana" w:eastAsia="Verdana" w:hAnsi="Verdana" w:cs="Verdana"/>
                <w:b w:val="0"/>
                <w:bCs w:val="0"/>
                <w:i w:val="0"/>
                <w:iCs w:val="0"/>
                <w:noProof w:val="0"/>
                <w:sz w:val="20"/>
                <w:szCs w:val="20"/>
                <w:u w:val="none"/>
                <w:lang w:val="de-DE"/>
              </w:rPr>
              <w:t>engaging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with</w:t>
            </w:r>
            <w:r>
              <w:rPr>
                <w:rFonts w:ascii="Verdana" w:eastAsia="Verdana" w:hAnsi="Verdana" w:cs="Verdana"/>
                <w:b w:val="0"/>
                <w:bCs w:val="0"/>
                <w:i w:val="0"/>
                <w:iCs w:val="0"/>
                <w:noProof w:val="0"/>
                <w:sz w:val="20"/>
                <w:szCs w:val="20"/>
                <w:u w:val="none"/>
                <w:lang w:val="de-DE"/>
              </w:rPr>
              <w:t xml:space="preserve"> Client </w:t>
            </w:r>
            <w:r>
              <w:rPr>
                <w:rFonts w:ascii="Verdana" w:eastAsia="Verdana" w:hAnsi="Verdana" w:cs="Verdana"/>
                <w:b w:val="0"/>
                <w:bCs w:val="0"/>
                <w:i w:val="0"/>
                <w:iCs w:val="0"/>
                <w:noProof w:val="0"/>
                <w:sz w:val="20"/>
                <w:szCs w:val="20"/>
                <w:u w:val="none"/>
                <w:lang w:val="de-DE"/>
              </w:rPr>
              <w:t>stakeholders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report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project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status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control</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risks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build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mitigation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plans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suggesting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Proactive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improvement,Consulting</w:t>
            </w:r>
            <w:r>
              <w:rPr>
                <w:rFonts w:ascii="Verdana" w:eastAsia="Verdana" w:hAnsi="Verdana" w:cs="Verdana"/>
                <w:b w:val="0"/>
                <w:bCs w:val="0"/>
                <w:i w:val="0"/>
                <w:iCs w:val="0"/>
                <w:noProof w:val="0"/>
                <w:sz w:val="20"/>
                <w:szCs w:val="20"/>
                <w:u w:val="none"/>
                <w:lang w:val="de-DE"/>
              </w:rPr>
              <w:t xml:space="preserve">, Oracle EBS R12 </w:t>
            </w:r>
            <w:r>
              <w:rPr>
                <w:rFonts w:ascii="Verdana" w:eastAsia="Verdana" w:hAnsi="Verdana" w:cs="Verdana"/>
                <w:b w:val="0"/>
                <w:bCs w:val="0"/>
                <w:i w:val="0"/>
                <w:iCs w:val="0"/>
                <w:noProof w:val="0"/>
                <w:sz w:val="20"/>
                <w:szCs w:val="20"/>
                <w:u w:val="none"/>
                <w:lang w:val="de-DE"/>
              </w:rPr>
              <w:t>Financials</w:t>
            </w:r>
            <w:r>
              <w:rPr>
                <w:rFonts w:ascii="Verdana" w:eastAsia="Verdana" w:hAnsi="Verdana" w:cs="Verdana"/>
                <w:b w:val="0"/>
                <w:bCs w:val="0"/>
                <w:i w:val="0"/>
                <w:iCs w:val="0"/>
                <w:noProof w:val="0"/>
                <w:sz w:val="20"/>
                <w:szCs w:val="20"/>
                <w:u w:val="none"/>
                <w:lang w:val="de-DE"/>
              </w:rPr>
              <w:t xml:space="preserve">, SQL, PL/SQL, (RICE) Reports, Interfaces, </w:t>
            </w:r>
            <w:r>
              <w:rPr>
                <w:rFonts w:ascii="Verdana" w:eastAsia="Verdana" w:hAnsi="Verdana" w:cs="Verdana"/>
                <w:b w:val="0"/>
                <w:bCs w:val="0"/>
                <w:i w:val="0"/>
                <w:iCs w:val="0"/>
                <w:noProof w:val="0"/>
                <w:sz w:val="20"/>
                <w:szCs w:val="20"/>
                <w:u w:val="none"/>
                <w:lang w:val="de-DE"/>
              </w:rPr>
              <w:t>Conversion</w:t>
            </w:r>
            <w:r>
              <w:rPr>
                <w:rFonts w:ascii="Verdana" w:eastAsia="Verdana" w:hAnsi="Verdana" w:cs="Verdana"/>
                <w:b w:val="0"/>
                <w:bCs w:val="0"/>
                <w:i w:val="0"/>
                <w:iCs w:val="0"/>
                <w:noProof w:val="0"/>
                <w:sz w:val="20"/>
                <w:szCs w:val="20"/>
                <w:u w:val="none"/>
                <w:lang w:val="de-DE"/>
              </w:rPr>
              <w:t xml:space="preserve">, Extension, Oracle Workflow, Oracle </w:t>
            </w:r>
            <w:r>
              <w:rPr>
                <w:rFonts w:ascii="Verdana" w:eastAsia="Verdana" w:hAnsi="Verdana" w:cs="Verdana"/>
                <w:b w:val="0"/>
                <w:bCs w:val="0"/>
                <w:i w:val="0"/>
                <w:iCs w:val="0"/>
                <w:noProof w:val="0"/>
                <w:sz w:val="20"/>
                <w:szCs w:val="20"/>
                <w:u w:val="none"/>
                <w:lang w:val="de-DE"/>
              </w:rPr>
              <w:t>Approval</w:t>
            </w:r>
            <w:r>
              <w:rPr>
                <w:rFonts w:ascii="Verdana" w:eastAsia="Verdana" w:hAnsi="Verdana" w:cs="Verdana"/>
                <w:b w:val="0"/>
                <w:bCs w:val="0"/>
                <w:i w:val="0"/>
                <w:iCs w:val="0"/>
                <w:noProof w:val="0"/>
                <w:sz w:val="20"/>
                <w:szCs w:val="20"/>
                <w:u w:val="none"/>
                <w:lang w:val="de-DE"/>
              </w:rPr>
              <w:t xml:space="preserve"> Management, Oracle </w:t>
            </w:r>
            <w:r>
              <w:rPr>
                <w:rFonts w:ascii="Verdana" w:eastAsia="Verdana" w:hAnsi="Verdana" w:cs="Verdana"/>
                <w:b w:val="0"/>
                <w:bCs w:val="0"/>
                <w:i w:val="0"/>
                <w:iCs w:val="0"/>
                <w:noProof w:val="0"/>
                <w:sz w:val="20"/>
                <w:szCs w:val="20"/>
                <w:u w:val="none"/>
                <w:lang w:val="de-DE"/>
              </w:rPr>
              <w:t>Governance</w:t>
            </w:r>
            <w:r>
              <w:rPr>
                <w:rFonts w:ascii="Verdana" w:eastAsia="Verdana" w:hAnsi="Verdana" w:cs="Verdana"/>
                <w:b w:val="0"/>
                <w:bCs w:val="0"/>
                <w:i w:val="0"/>
                <w:iCs w:val="0"/>
                <w:noProof w:val="0"/>
                <w:sz w:val="20"/>
                <w:szCs w:val="20"/>
                <w:u w:val="none"/>
                <w:lang w:val="de-DE"/>
              </w:rPr>
              <w:t xml:space="preserve">, Risk and Control (GRC), </w:t>
            </w:r>
            <w:r>
              <w:rPr>
                <w:rFonts w:ascii="Verdana" w:eastAsia="Verdana" w:hAnsi="Verdana" w:cs="Verdana"/>
                <w:b w:val="0"/>
                <w:bCs w:val="0"/>
                <w:i w:val="0"/>
                <w:iCs w:val="0"/>
                <w:noProof w:val="0"/>
                <w:sz w:val="20"/>
                <w:szCs w:val="20"/>
                <w:u w:val="none"/>
                <w:lang w:val="de-DE"/>
              </w:rPr>
              <w:t>ETL (</w:t>
            </w:r>
            <w:r>
              <w:rPr>
                <w:rFonts w:ascii="Verdana" w:eastAsia="Verdana" w:hAnsi="Verdana" w:cs="Verdana"/>
                <w:b w:val="0"/>
                <w:bCs w:val="0"/>
                <w:i w:val="0"/>
                <w:iCs w:val="0"/>
                <w:noProof w:val="0"/>
                <w:sz w:val="20"/>
                <w:szCs w:val="20"/>
                <w:u w:val="none"/>
                <w:lang w:val="de-DE"/>
              </w:rPr>
              <w:t>Extract, Transform &amp; Load).</w:t>
            </w:r>
          </w:p>
          <w:p>
            <w:pPr>
              <w:rPr>
                <w:noProof w:val="0"/>
                <w:lang w:val="de-DE"/>
              </w:rPr>
            </w:pPr>
          </w:p>
          <w:p>
            <w:pPr>
              <w:spacing w:line="276" w:lineRule="auto"/>
              <w:rPr>
                <w:rFonts w:ascii="Times New Roman" w:eastAsia="Times New Roman" w:hAnsi="Times New Roman" w:cs="Times New Roman"/>
                <w:b w:val="0"/>
                <w:bCs w:val="0"/>
                <w:i w:val="0"/>
                <w:iCs w:val="0"/>
                <w:noProof w:val="0"/>
                <w:sz w:val="24"/>
                <w:szCs w:val="24"/>
                <w:u w:val="none"/>
                <w:lang w:val="de-DE"/>
              </w:rPr>
            </w:pPr>
            <w:r>
              <w:rPr>
                <w:rFonts w:ascii="Times New Roman" w:eastAsia="Times New Roman" w:hAnsi="Times New Roman" w:cs="Times New Roman"/>
                <w:b w:val="0"/>
                <w:bCs w:val="0"/>
                <w:i w:val="0"/>
                <w:iCs w:val="0"/>
                <w:noProof w:val="0"/>
                <w:sz w:val="24"/>
                <w:szCs w:val="24"/>
                <w:u w:val="none"/>
                <w:lang w:val="de-DE"/>
              </w:rPr>
              <w:t>Excellent</w:t>
            </w:r>
            <w:r>
              <w:rPr>
                <w:rFonts w:ascii="Times New Roman" w:eastAsia="Times New Roman" w:hAnsi="Times New Roman" w:cs="Times New Roman"/>
                <w:b w:val="0"/>
                <w:bCs w:val="0"/>
                <w:i w:val="0"/>
                <w:iCs w:val="0"/>
                <w:noProof w:val="0"/>
                <w:sz w:val="24"/>
                <w:szCs w:val="24"/>
                <w:u w:val="none"/>
                <w:lang w:val="de-DE"/>
              </w:rPr>
              <w:t xml:space="preserve"> track </w:t>
            </w:r>
            <w:r>
              <w:rPr>
                <w:rFonts w:ascii="Times New Roman" w:eastAsia="Times New Roman" w:hAnsi="Times New Roman" w:cs="Times New Roman"/>
                <w:b w:val="0"/>
                <w:bCs w:val="0"/>
                <w:i w:val="0"/>
                <w:iCs w:val="0"/>
                <w:noProof w:val="0"/>
                <w:sz w:val="24"/>
                <w:szCs w:val="24"/>
                <w:u w:val="none"/>
                <w:lang w:val="de-DE"/>
              </w:rPr>
              <w:t>record</w:t>
            </w:r>
            <w:r>
              <w:rPr>
                <w:rFonts w:ascii="Times New Roman" w:eastAsia="Times New Roman" w:hAnsi="Times New Roman" w:cs="Times New Roman"/>
                <w:b w:val="0"/>
                <w:bCs w:val="0"/>
                <w:i w:val="0"/>
                <w:iCs w:val="0"/>
                <w:noProof w:val="0"/>
                <w:sz w:val="24"/>
                <w:szCs w:val="24"/>
                <w:u w:val="none"/>
                <w:lang w:val="de-DE"/>
              </w:rPr>
              <w:t xml:space="preserve"> in </w:t>
            </w:r>
            <w:r>
              <w:rPr>
                <w:rFonts w:ascii="Times New Roman" w:eastAsia="Times New Roman" w:hAnsi="Times New Roman" w:cs="Times New Roman"/>
                <w:b w:val="0"/>
                <w:bCs w:val="0"/>
                <w:i w:val="0"/>
                <w:iCs w:val="0"/>
                <w:noProof w:val="0"/>
                <w:sz w:val="24"/>
                <w:szCs w:val="24"/>
                <w:u w:val="none"/>
                <w:lang w:val="de-DE"/>
              </w:rPr>
              <w:t>bringing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proactive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improvements</w:t>
            </w:r>
            <w:r>
              <w:rPr>
                <w:rFonts w:ascii="Times New Roman" w:eastAsia="Times New Roman" w:hAnsi="Times New Roman" w:cs="Times New Roman"/>
                <w:b w:val="0"/>
                <w:bCs w:val="0"/>
                <w:i w:val="0"/>
                <w:iCs w:val="0"/>
                <w:noProof w:val="0"/>
                <w:sz w:val="24"/>
                <w:szCs w:val="24"/>
                <w:u w:val="none"/>
                <w:lang w:val="de-DE"/>
              </w:rPr>
              <w:t xml:space="preserve"> and Value </w:t>
            </w:r>
            <w:r>
              <w:rPr>
                <w:rFonts w:ascii="Times New Roman" w:eastAsia="Times New Roman" w:hAnsi="Times New Roman" w:cs="Times New Roman"/>
                <w:b w:val="0"/>
                <w:bCs w:val="0"/>
                <w:i w:val="0"/>
                <w:iCs w:val="0"/>
                <w:noProof w:val="0"/>
                <w:sz w:val="24"/>
                <w:szCs w:val="24"/>
                <w:u w:val="none"/>
                <w:lang w:val="de-DE"/>
              </w:rPr>
              <w:t>additions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to</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clients</w:t>
            </w:r>
            <w:r>
              <w:rPr>
                <w:rFonts w:ascii="Times New Roman" w:eastAsia="Times New Roman" w:hAnsi="Times New Roman" w:cs="Times New Roman"/>
                <w:b w:val="0"/>
                <w:bCs w:val="0"/>
                <w:i w:val="0"/>
                <w:iCs w:val="0"/>
                <w:noProof w:val="0"/>
                <w:sz w:val="24"/>
                <w:szCs w:val="24"/>
                <w:u w:val="none"/>
                <w:lang w:val="de-DE"/>
              </w:rPr>
              <w:t xml:space="preserve"> in Oracle EBS </w:t>
            </w:r>
            <w:r>
              <w:rPr>
                <w:rFonts w:ascii="Times New Roman" w:eastAsia="Times New Roman" w:hAnsi="Times New Roman" w:cs="Times New Roman"/>
                <w:b w:val="0"/>
                <w:bCs w:val="0"/>
                <w:i w:val="0"/>
                <w:iCs w:val="0"/>
                <w:noProof w:val="0"/>
                <w:sz w:val="24"/>
                <w:szCs w:val="24"/>
                <w:u w:val="none"/>
                <w:lang w:val="de-DE"/>
              </w:rPr>
              <w:t>application</w:t>
            </w:r>
            <w:r>
              <w:rPr>
                <w:rFonts w:ascii="Times New Roman" w:eastAsia="Times New Roman" w:hAnsi="Times New Roman" w:cs="Times New Roman"/>
                <w:b w:val="0"/>
                <w:bCs w:val="0"/>
                <w:i w:val="0"/>
                <w:iCs w:val="0"/>
                <w:noProof w:val="0"/>
                <w:sz w:val="24"/>
                <w:szCs w:val="24"/>
                <w:u w:val="none"/>
                <w:lang w:val="de-DE"/>
              </w:rPr>
              <w:t>.</w:t>
            </w:r>
            <w:r>
              <w:br/>
            </w:r>
            <w:r>
              <w:rPr>
                <w:rFonts w:ascii="Times New Roman" w:eastAsia="Times New Roman" w:hAnsi="Times New Roman" w:cs="Times New Roman"/>
                <w:b w:val="0"/>
                <w:bCs w:val="0"/>
                <w:i w:val="0"/>
                <w:iCs w:val="0"/>
                <w:noProof w:val="0"/>
                <w:sz w:val="24"/>
                <w:szCs w:val="24"/>
                <w:u w:val="none"/>
                <w:lang w:val="de-DE"/>
              </w:rPr>
              <w:t>Worked</w:t>
            </w:r>
            <w:r>
              <w:rPr>
                <w:rFonts w:ascii="Times New Roman" w:eastAsia="Times New Roman" w:hAnsi="Times New Roman" w:cs="Times New Roman"/>
                <w:b w:val="0"/>
                <w:bCs w:val="0"/>
                <w:i w:val="0"/>
                <w:iCs w:val="0"/>
                <w:noProof w:val="0"/>
                <w:sz w:val="24"/>
                <w:szCs w:val="24"/>
                <w:u w:val="none"/>
                <w:lang w:val="de-DE"/>
              </w:rPr>
              <w:t xml:space="preserve"> on 5+ </w:t>
            </w:r>
            <w:r>
              <w:rPr>
                <w:rFonts w:ascii="Times New Roman" w:eastAsia="Times New Roman" w:hAnsi="Times New Roman" w:cs="Times New Roman"/>
                <w:b w:val="0"/>
                <w:bCs w:val="0"/>
                <w:i w:val="0"/>
                <w:iCs w:val="0"/>
                <w:noProof w:val="0"/>
                <w:sz w:val="24"/>
                <w:szCs w:val="24"/>
                <w:u w:val="none"/>
                <w:lang w:val="de-DE"/>
              </w:rPr>
              <w:t>Implementations</w:t>
            </w:r>
            <w:r>
              <w:rPr>
                <w:rFonts w:ascii="Times New Roman" w:eastAsia="Times New Roman" w:hAnsi="Times New Roman" w:cs="Times New Roman"/>
                <w:b w:val="0"/>
                <w:bCs w:val="0"/>
                <w:i w:val="0"/>
                <w:iCs w:val="0"/>
                <w:noProof w:val="0"/>
                <w:sz w:val="24"/>
                <w:szCs w:val="24"/>
                <w:u w:val="none"/>
                <w:lang w:val="de-DE"/>
              </w:rPr>
              <w:t xml:space="preserve"> Project in Finance area. Extensive Experience in GL/AP/AR/FA.</w:t>
            </w:r>
            <w:r>
              <w:br/>
            </w:r>
            <w:r>
              <w:rPr>
                <w:rFonts w:ascii="Times New Roman" w:eastAsia="Times New Roman" w:hAnsi="Times New Roman" w:cs="Times New Roman"/>
                <w:b w:val="0"/>
                <w:bCs w:val="0"/>
                <w:i w:val="0"/>
                <w:iCs w:val="0"/>
                <w:noProof w:val="0"/>
                <w:sz w:val="24"/>
                <w:szCs w:val="24"/>
                <w:u w:val="none"/>
                <w:lang w:val="de-DE"/>
              </w:rPr>
              <w:t xml:space="preserve">As an </w:t>
            </w:r>
            <w:r>
              <w:rPr>
                <w:rFonts w:ascii="Times New Roman" w:eastAsia="Times New Roman" w:hAnsi="Times New Roman" w:cs="Times New Roman"/>
                <w:b w:val="0"/>
                <w:bCs w:val="0"/>
                <w:i w:val="0"/>
                <w:iCs w:val="0"/>
                <w:noProof w:val="0"/>
                <w:sz w:val="24"/>
                <w:szCs w:val="24"/>
                <w:u w:val="none"/>
                <w:lang w:val="de-DE"/>
              </w:rPr>
              <w:t>enterprise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services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consultant,enabled</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users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within</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the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company</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to</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use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enterprise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application</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Managed</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changes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releases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user</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accounts,service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catalog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incidents</w:t>
            </w:r>
            <w:r>
              <w:rPr>
                <w:rFonts w:ascii="Times New Roman" w:eastAsia="Times New Roman" w:hAnsi="Times New Roman" w:cs="Times New Roman"/>
                <w:b w:val="0"/>
                <w:bCs w:val="0"/>
                <w:i w:val="0"/>
                <w:iCs w:val="0"/>
                <w:noProof w:val="0"/>
                <w:sz w:val="24"/>
                <w:szCs w:val="24"/>
                <w:u w:val="none"/>
                <w:lang w:val="de-DE"/>
              </w:rPr>
              <w:t>.</w:t>
            </w:r>
          </w:p>
        </w:tc>
      </w:tr>
    </w:tbl>
    <w:p>
      <w:pPr>
        <w:ind w:left="0" w:hanging="2"/>
        <w:jc w:val="both"/>
        <w:rPr>
          <w:rFonts w:ascii="Verdana" w:eastAsia="Verdana" w:hAnsi="Verdana" w:cs="Verdana"/>
          <w:b/>
          <w:sz w:val="20"/>
          <w:szCs w:val="20"/>
        </w:rPr>
      </w:pPr>
    </w:p>
    <w:p>
      <w:pPr>
        <w:spacing w:line="240" w:lineRule="auto"/>
        <w:ind w:left="-2" w:firstLine="0"/>
        <w:jc w:val="both"/>
        <w:rPr>
          <w:rFonts w:ascii="Verdana" w:eastAsia="Verdana" w:hAnsi="Verdana" w:cs="Verdana"/>
          <w:sz w:val="20"/>
          <w:szCs w:val="20"/>
        </w:rPr>
      </w:pPr>
    </w:p>
    <w:p>
      <w:pPr>
        <w:spacing w:line="240" w:lineRule="auto"/>
        <w:ind w:left="0" w:hanging="2"/>
        <w:jc w:val="both"/>
        <w:rPr>
          <w:rFonts w:ascii="Verdana" w:eastAsia="Verdana" w:hAnsi="Verdana" w:cs="Verdana"/>
          <w:b/>
          <w:bCs/>
          <w:sz w:val="20"/>
          <w:szCs w:val="20"/>
          <w:u w:val="single"/>
        </w:rPr>
      </w:pPr>
    </w:p>
    <w:p>
      <w:pPr>
        <w:spacing w:line="240" w:lineRule="auto"/>
        <w:ind w:left="-2" w:firstLine="0"/>
        <w:jc w:val="both"/>
        <w:rPr>
          <w:rFonts w:ascii="Verdana" w:eastAsia="Verdana" w:hAnsi="Verdana" w:cs="Verdana"/>
          <w:b/>
          <w:bCs/>
          <w:sz w:val="20"/>
          <w:szCs w:val="20"/>
          <w:u w:val="single"/>
        </w:rPr>
      </w:pPr>
    </w:p>
    <w:p>
      <w:pPr>
        <w:spacing w:line="240" w:lineRule="auto"/>
        <w:ind w:left="0" w:hanging="2"/>
        <w:jc w:val="both"/>
        <w:rPr>
          <w:rFonts w:ascii="Verdana" w:eastAsia="Verdana" w:hAnsi="Verdana" w:cs="Verdana"/>
          <w:b/>
          <w:bCs/>
          <w:sz w:val="20"/>
          <w:szCs w:val="20"/>
          <w:u w:val="single"/>
        </w:rPr>
      </w:pPr>
    </w:p>
    <w:p>
      <w:pPr>
        <w:spacing w:line="240" w:lineRule="auto"/>
        <w:ind w:left="0" w:hanging="2"/>
        <w:jc w:val="both"/>
        <w:rPr>
          <w:rFonts w:ascii="Verdana" w:eastAsia="Verdana" w:hAnsi="Verdana" w:cs="Verdana"/>
          <w:b/>
          <w:bCs/>
          <w:sz w:val="20"/>
          <w:szCs w:val="20"/>
          <w:u w:val="single"/>
        </w:rPr>
      </w:pPr>
      <w:r>
        <w:rPr>
          <w:rFonts w:ascii="Verdana" w:eastAsia="Verdana" w:hAnsi="Verdana" w:cs="Verdana"/>
          <w:b/>
          <w:bCs/>
          <w:sz w:val="20"/>
          <w:szCs w:val="20"/>
          <w:u w:val="single"/>
        </w:rPr>
        <w:t>Project  #3:</w:t>
      </w:r>
    </w:p>
    <w:p>
      <w:pPr>
        <w:spacing w:line="240" w:lineRule="auto"/>
        <w:ind w:left="0" w:hanging="2"/>
        <w:jc w:val="both"/>
        <w:rPr>
          <w:rFonts w:ascii="Verdana" w:eastAsia="Verdana" w:hAnsi="Verdana" w:cs="Verdana"/>
          <w:sz w:val="20"/>
          <w:szCs w:val="20"/>
        </w:rPr>
      </w:pPr>
    </w:p>
    <w:tbl>
      <w:tblPr>
        <w:tblStyle w:val="style4132"/>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4"/>
        <w:gridCol w:w="7392"/>
      </w:tblGrid>
      <w:tr>
        <w:tblPrEx>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2254" w:type="dxa"/>
          </w:tcPr>
          <w:p>
            <w:pPr>
              <w:spacing w:before="20" w:after="20" w:line="240" w:lineRule="auto"/>
              <w:ind w:left="0" w:hanging="2"/>
              <w:jc w:val="both"/>
              <w:rPr>
                <w:rFonts w:ascii="Verdana" w:eastAsia="Verdana" w:hAnsi="Verdana" w:cs="Verdana"/>
                <w:b/>
                <w:sz w:val="20"/>
                <w:szCs w:val="20"/>
              </w:rPr>
            </w:pPr>
            <w:r>
              <w:rPr>
                <w:rFonts w:ascii="Verdana" w:eastAsia="Verdana" w:hAnsi="Verdana" w:cs="Verdana"/>
                <w:b/>
                <w:sz w:val="20"/>
                <w:szCs w:val="20"/>
              </w:rPr>
              <w:t>Project Name</w:t>
            </w:r>
          </w:p>
        </w:tc>
        <w:tc>
          <w:tcPr>
            <w:tcW w:w="7392" w:type="dxa"/>
          </w:tcPr>
          <w:p>
            <w:pPr>
              <w:spacing w:line="240" w:lineRule="auto"/>
              <w:ind w:left="0" w:hanging="2"/>
              <w:jc w:val="both"/>
              <w:rPr>
                <w:rFonts w:ascii="Verdana" w:eastAsia="Verdana" w:hAnsi="Verdana" w:cs="Verdana"/>
                <w:b/>
                <w:bCs/>
                <w:sz w:val="20"/>
                <w:szCs w:val="20"/>
              </w:rPr>
            </w:pPr>
            <w:r>
              <w:rPr>
                <w:rFonts w:ascii="Verdana" w:eastAsia="Verdana" w:hAnsi="Verdana" w:cs="Verdana"/>
                <w:b/>
                <w:bCs/>
                <w:sz w:val="20"/>
                <w:szCs w:val="20"/>
              </w:rPr>
              <w:t>GE O&amp;G B2B Project (Implementation &amp; Maintenance)</w:t>
            </w:r>
          </w:p>
        </w:tc>
      </w:tr>
      <w:tr>
        <w:tblPrEx>
          <w:tblW w:w="9646" w:type="dxa"/>
          <w:tblLayout w:type="fixed"/>
          <w:tblLook w:val="0000"/>
        </w:tblPrEx>
        <w:trPr>
          <w:trHeight w:val="240"/>
        </w:trPr>
        <w:tc>
          <w:tcPr>
            <w:tcW w:w="2254" w:type="dxa"/>
          </w:tcPr>
          <w:p>
            <w:pPr>
              <w:spacing w:before="20" w:after="20" w:line="240" w:lineRule="auto"/>
              <w:ind w:left="0" w:hanging="2"/>
              <w:jc w:val="both"/>
              <w:rPr>
                <w:rFonts w:ascii="Verdana" w:eastAsia="Verdana" w:hAnsi="Verdana" w:cs="Verdana"/>
                <w:b/>
                <w:sz w:val="20"/>
                <w:szCs w:val="20"/>
              </w:rPr>
            </w:pPr>
            <w:r>
              <w:rPr>
                <w:rFonts w:ascii="Verdana" w:eastAsia="Verdana" w:hAnsi="Verdana" w:cs="Verdana"/>
                <w:b/>
                <w:sz w:val="20"/>
                <w:szCs w:val="20"/>
              </w:rPr>
              <w:t>Client</w:t>
            </w:r>
          </w:p>
        </w:tc>
        <w:tc>
          <w:tcPr>
            <w:tcW w:w="7392" w:type="dxa"/>
          </w:tcPr>
          <w:p>
            <w:pPr>
              <w:ind w:left="0" w:hanging="2"/>
              <w:rPr>
                <w:rFonts w:ascii="Verdana" w:eastAsia="Verdana" w:hAnsi="Verdana" w:cs="Verdana"/>
                <w:b/>
                <w:sz w:val="20"/>
                <w:szCs w:val="20"/>
              </w:rPr>
            </w:pPr>
            <w:r>
              <w:rPr>
                <w:rFonts w:ascii="Verdana" w:eastAsia="Verdana" w:hAnsi="Verdana" w:cs="Verdana"/>
                <w:b/>
                <w:sz w:val="20"/>
                <w:szCs w:val="20"/>
              </w:rPr>
              <w:t>General Electric (Oil &amp; Gas),  Houston,USA</w:t>
            </w:r>
          </w:p>
          <w:p>
            <w:pPr>
              <w:ind w:left="0" w:hanging="2"/>
            </w:pP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Role</w:t>
            </w:r>
          </w:p>
        </w:tc>
        <w:tc>
          <w:tcPr>
            <w:tcW w:w="7392" w:type="dxa"/>
          </w:tcPr>
          <w:p>
            <w:pPr>
              <w:pStyle w:val="Heading2"/>
              <w:spacing w:before="20" w:after="20"/>
              <w:ind w:left="0" w:hanging="2"/>
              <w:jc w:val="both"/>
              <w:rPr>
                <w:rFonts w:ascii="Verdana" w:eastAsia="Verdana" w:hAnsi="Verdana" w:cs="Verdana"/>
                <w:b w:val="0"/>
                <w:bCs w:val="0"/>
                <w:i w:val="0"/>
                <w:iCs w:val="0"/>
                <w:sz w:val="20"/>
                <w:szCs w:val="20"/>
              </w:rPr>
            </w:pPr>
            <w:r>
              <w:rPr>
                <w:rFonts w:ascii="Verdana" w:eastAsia="Verdana" w:hAnsi="Verdana" w:cs="Verdana"/>
                <w:b w:val="0"/>
                <w:bCs w:val="0"/>
                <w:i w:val="0"/>
                <w:iCs w:val="0"/>
                <w:sz w:val="20"/>
                <w:szCs w:val="20"/>
              </w:rPr>
              <w:t xml:space="preserve">Oracle EBS R12 </w:t>
            </w:r>
            <w:r>
              <w:rPr>
                <w:rFonts w:ascii="Verdana" w:eastAsia="Verdana" w:hAnsi="Verdana" w:cs="Verdana"/>
                <w:b w:val="0"/>
                <w:bCs w:val="0"/>
                <w:i w:val="0"/>
                <w:iCs w:val="0"/>
                <w:sz w:val="20"/>
                <w:szCs w:val="20"/>
              </w:rPr>
              <w:t>Financials</w:t>
            </w:r>
            <w:r>
              <w:rPr>
                <w:rFonts w:ascii="Verdana" w:eastAsia="Verdana" w:hAnsi="Verdana" w:cs="Verdana"/>
                <w:b w:val="0"/>
                <w:bCs w:val="0"/>
                <w:i w:val="0"/>
                <w:iCs w:val="0"/>
                <w:sz w:val="20"/>
                <w:szCs w:val="20"/>
              </w:rPr>
              <w:t xml:space="preserve"> Technical Consultant</w:t>
            </w:r>
          </w:p>
        </w:tc>
      </w:tr>
      <w:tr>
        <w:tblPrEx>
          <w:tblW w:w="9646" w:type="dxa"/>
          <w:tblLayout w:type="fixed"/>
          <w:tblLook w:val="0000"/>
        </w:tblPrEx>
        <w:trPr>
          <w:trHeight w:val="30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Duration</w:t>
            </w:r>
          </w:p>
        </w:tc>
        <w:tc>
          <w:tcPr>
            <w:tcW w:w="7392" w:type="dxa"/>
          </w:tcPr>
          <w:p>
            <w:pPr>
              <w:spacing w:before="20" w:after="20"/>
              <w:ind w:left="0" w:hanging="2"/>
              <w:jc w:val="both"/>
              <w:rPr>
                <w:rFonts w:ascii="Verdana" w:eastAsia="Verdana" w:hAnsi="Verdana" w:cs="Verdana"/>
                <w:sz w:val="20"/>
                <w:szCs w:val="20"/>
              </w:rPr>
            </w:pPr>
            <w:r>
              <w:rPr>
                <w:rFonts w:ascii="Verdana" w:eastAsia="Verdana" w:hAnsi="Verdana" w:cs="Verdana"/>
                <w:sz w:val="20"/>
                <w:szCs w:val="20"/>
              </w:rPr>
              <w:t>Feb 2016– Feb 2017</w:t>
            </w: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bCs/>
                <w:sz w:val="20"/>
                <w:szCs w:val="20"/>
              </w:rPr>
            </w:pPr>
            <w:r>
              <w:rPr>
                <w:rFonts w:ascii="Verdana" w:eastAsia="Verdana" w:hAnsi="Verdana" w:cs="Verdana"/>
                <w:b/>
                <w:bCs/>
                <w:sz w:val="20"/>
                <w:szCs w:val="20"/>
              </w:rPr>
              <w:t>Project Details</w:t>
            </w:r>
          </w:p>
        </w:tc>
        <w:tc>
          <w:tcPr>
            <w:tcW w:w="7392" w:type="dxa"/>
          </w:tcPr>
          <w:p>
            <w:pPr>
              <w:spacing w:line="276" w:lineRule="auto"/>
              <w:rPr>
                <w:rFonts w:ascii="Verdana" w:eastAsia="Verdana" w:hAnsi="Verdana" w:cs="Verdana"/>
                <w:b w:val="0"/>
                <w:bCs w:val="0"/>
                <w:i w:val="0"/>
                <w:iCs w:val="0"/>
                <w:noProof w:val="0"/>
                <w:sz w:val="20"/>
                <w:szCs w:val="20"/>
                <w:u w:val="none"/>
                <w:lang w:val="de-DE"/>
              </w:rPr>
            </w:pPr>
            <w:r>
              <w:rPr>
                <w:rFonts w:ascii="Verdana" w:eastAsia="Verdana" w:hAnsi="Verdana" w:cs="Verdana"/>
                <w:b w:val="0"/>
                <w:bCs w:val="0"/>
                <w:i w:val="0"/>
                <w:iCs w:val="0"/>
                <w:noProof w:val="0"/>
                <w:sz w:val="20"/>
                <w:szCs w:val="20"/>
                <w:u w:val="none"/>
                <w:lang w:val="de-DE"/>
              </w:rPr>
              <w:t xml:space="preserve">Business </w:t>
            </w:r>
            <w:r>
              <w:rPr>
                <w:rFonts w:ascii="Verdana" w:eastAsia="Verdana" w:hAnsi="Verdana" w:cs="Verdana"/>
                <w:b w:val="0"/>
                <w:bCs w:val="0"/>
                <w:i w:val="0"/>
                <w:iCs w:val="0"/>
                <w:noProof w:val="0"/>
                <w:sz w:val="20"/>
                <w:szCs w:val="20"/>
                <w:u w:val="none"/>
                <w:lang w:val="de-DE"/>
              </w:rPr>
              <w:t>Requirement</w:t>
            </w:r>
            <w:r>
              <w:rPr>
                <w:rFonts w:ascii="Verdana" w:eastAsia="Verdana" w:hAnsi="Verdana" w:cs="Verdana"/>
                <w:b w:val="0"/>
                <w:bCs w:val="0"/>
                <w:i w:val="0"/>
                <w:iCs w:val="0"/>
                <w:noProof w:val="0"/>
                <w:sz w:val="20"/>
                <w:szCs w:val="20"/>
                <w:u w:val="none"/>
                <w:lang w:val="de-DE"/>
              </w:rPr>
              <w:t xml:space="preserve"> Gathering, Implementation </w:t>
            </w:r>
            <w:r>
              <w:rPr>
                <w:rFonts w:ascii="Verdana" w:eastAsia="Verdana" w:hAnsi="Verdana" w:cs="Verdana"/>
                <w:b w:val="0"/>
                <w:bCs w:val="0"/>
                <w:i w:val="0"/>
                <w:iCs w:val="0"/>
                <w:noProof w:val="0"/>
                <w:sz w:val="20"/>
                <w:szCs w:val="20"/>
                <w:u w:val="none"/>
                <w:lang w:val="de-DE"/>
              </w:rPr>
              <w:t>involved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developing</w:t>
            </w:r>
            <w:r>
              <w:rPr>
                <w:rFonts w:ascii="Verdana" w:eastAsia="Verdana" w:hAnsi="Verdana" w:cs="Verdana"/>
                <w:b w:val="0"/>
                <w:bCs w:val="0"/>
                <w:i w:val="0"/>
                <w:iCs w:val="0"/>
                <w:noProof w:val="0"/>
                <w:sz w:val="20"/>
                <w:szCs w:val="20"/>
                <w:u w:val="none"/>
                <w:lang w:val="de-DE"/>
              </w:rPr>
              <w:t xml:space="preserve"> a </w:t>
            </w:r>
            <w:r>
              <w:rPr>
                <w:rFonts w:ascii="Verdana" w:eastAsia="Verdana" w:hAnsi="Verdana" w:cs="Verdana"/>
                <w:b w:val="0"/>
                <w:bCs w:val="0"/>
                <w:i w:val="0"/>
                <w:iCs w:val="0"/>
                <w:noProof w:val="0"/>
                <w:sz w:val="20"/>
                <w:szCs w:val="20"/>
                <w:u w:val="none"/>
                <w:lang w:val="de-DE"/>
              </w:rPr>
              <w:t>automated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solution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send </w:t>
            </w:r>
            <w:r>
              <w:rPr>
                <w:rFonts w:ascii="Verdana" w:eastAsia="Verdana" w:hAnsi="Verdana" w:cs="Verdana"/>
                <w:b w:val="0"/>
                <w:bCs w:val="0"/>
                <w:i w:val="0"/>
                <w:iCs w:val="0"/>
                <w:noProof w:val="0"/>
                <w:sz w:val="20"/>
                <w:szCs w:val="20"/>
                <w:u w:val="none"/>
                <w:lang w:val="de-DE"/>
              </w:rPr>
              <w:t>email</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invoices</w:t>
            </w:r>
            <w:r>
              <w:rPr>
                <w:rFonts w:ascii="Verdana" w:eastAsia="Verdana" w:hAnsi="Verdana" w:cs="Verdana"/>
                <w:b w:val="0"/>
                <w:bCs w:val="0"/>
                <w:i w:val="0"/>
                <w:iCs w:val="0"/>
                <w:noProof w:val="0"/>
                <w:sz w:val="20"/>
                <w:szCs w:val="20"/>
                <w:u w:val="none"/>
                <w:lang w:val="de-DE"/>
              </w:rPr>
              <w:t xml:space="preserve"> and Order </w:t>
            </w:r>
            <w:r>
              <w:rPr>
                <w:rFonts w:ascii="Verdana" w:eastAsia="Verdana" w:hAnsi="Verdana" w:cs="Verdana"/>
                <w:b w:val="0"/>
                <w:bCs w:val="0"/>
                <w:i w:val="0"/>
                <w:iCs w:val="0"/>
                <w:noProof w:val="0"/>
                <w:sz w:val="20"/>
                <w:szCs w:val="20"/>
                <w:u w:val="none"/>
                <w:lang w:val="de-DE"/>
              </w:rPr>
              <w:t>management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header</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attachments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necessary</w:t>
            </w:r>
            <w:r>
              <w:rPr>
                <w:rFonts w:ascii="Verdana" w:eastAsia="Verdana" w:hAnsi="Verdana" w:cs="Verdana"/>
                <w:b w:val="0"/>
                <w:bCs w:val="0"/>
                <w:i w:val="0"/>
                <w:iCs w:val="0"/>
                <w:noProof w:val="0"/>
                <w:sz w:val="20"/>
                <w:szCs w:val="20"/>
                <w:u w:val="none"/>
                <w:lang w:val="de-DE"/>
              </w:rPr>
              <w:t xml:space="preserve"> Client </w:t>
            </w:r>
            <w:r>
              <w:rPr>
                <w:rFonts w:ascii="Verdana" w:eastAsia="Verdana" w:hAnsi="Verdana" w:cs="Verdana"/>
                <w:b w:val="0"/>
                <w:bCs w:val="0"/>
                <w:i w:val="0"/>
                <w:iCs w:val="0"/>
                <w:noProof w:val="0"/>
                <w:sz w:val="20"/>
                <w:szCs w:val="20"/>
                <w:u w:val="none"/>
                <w:lang w:val="de-DE"/>
              </w:rPr>
              <w:t>recepients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improving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performance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of</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existing</w:t>
            </w:r>
            <w:r>
              <w:rPr>
                <w:rFonts w:ascii="Verdana" w:eastAsia="Verdana" w:hAnsi="Verdana" w:cs="Verdana"/>
                <w:b w:val="0"/>
                <w:bCs w:val="0"/>
                <w:i w:val="0"/>
                <w:iCs w:val="0"/>
                <w:noProof w:val="0"/>
                <w:sz w:val="20"/>
                <w:szCs w:val="20"/>
                <w:u w:val="none"/>
                <w:lang w:val="de-DE"/>
              </w:rPr>
              <w:t xml:space="preserve"> time </w:t>
            </w:r>
            <w:r>
              <w:rPr>
                <w:rFonts w:ascii="Verdana" w:eastAsia="Verdana" w:hAnsi="Verdana" w:cs="Verdana"/>
                <w:b w:val="0"/>
                <w:bCs w:val="0"/>
                <w:i w:val="0"/>
                <w:iCs w:val="0"/>
                <w:noProof w:val="0"/>
                <w:sz w:val="20"/>
                <w:szCs w:val="20"/>
                <w:u w:val="none"/>
                <w:lang w:val="de-DE"/>
              </w:rPr>
              <w:t>taking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concurrent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programs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developing</w:t>
            </w:r>
            <w:r>
              <w:rPr>
                <w:rFonts w:ascii="Verdana" w:eastAsia="Verdana" w:hAnsi="Verdana" w:cs="Verdana"/>
                <w:b w:val="0"/>
                <w:bCs w:val="0"/>
                <w:i w:val="0"/>
                <w:iCs w:val="0"/>
                <w:noProof w:val="0"/>
                <w:sz w:val="20"/>
                <w:szCs w:val="20"/>
                <w:u w:val="none"/>
                <w:lang w:val="de-DE"/>
              </w:rPr>
              <w:t xml:space="preserve"> a </w:t>
            </w:r>
            <w:r>
              <w:rPr>
                <w:rFonts w:ascii="Verdana" w:eastAsia="Verdana" w:hAnsi="Verdana" w:cs="Verdana"/>
                <w:b w:val="0"/>
                <w:bCs w:val="0"/>
                <w:i w:val="0"/>
                <w:iCs w:val="0"/>
                <w:noProof w:val="0"/>
                <w:sz w:val="20"/>
                <w:szCs w:val="20"/>
                <w:u w:val="none"/>
                <w:lang w:val="de-DE"/>
              </w:rPr>
              <w:t>automated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solution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generate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pricelist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reports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sending</w:t>
            </w:r>
            <w:r>
              <w:rPr>
                <w:rFonts w:ascii="Verdana" w:eastAsia="Verdana" w:hAnsi="Verdana" w:cs="Verdana"/>
                <w:b w:val="0"/>
                <w:bCs w:val="0"/>
                <w:i w:val="0"/>
                <w:iCs w:val="0"/>
                <w:noProof w:val="0"/>
                <w:sz w:val="20"/>
                <w:szCs w:val="20"/>
                <w:u w:val="none"/>
                <w:lang w:val="de-DE"/>
              </w:rPr>
              <w:t xml:space="preserve"> via </w:t>
            </w:r>
            <w:r>
              <w:rPr>
                <w:rFonts w:ascii="Verdana" w:eastAsia="Verdana" w:hAnsi="Verdana" w:cs="Verdana"/>
                <w:b w:val="0"/>
                <w:bCs w:val="0"/>
                <w:i w:val="0"/>
                <w:iCs w:val="0"/>
                <w:noProof w:val="0"/>
                <w:sz w:val="20"/>
                <w:szCs w:val="20"/>
                <w:u w:val="none"/>
                <w:lang w:val="de-DE"/>
              </w:rPr>
              <w:t>email</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customers</w:t>
            </w:r>
            <w:r>
              <w:rPr>
                <w:rFonts w:ascii="Verdana" w:eastAsia="Verdana" w:hAnsi="Verdana" w:cs="Verdana"/>
                <w:b w:val="0"/>
                <w:bCs w:val="0"/>
                <w:i w:val="0"/>
                <w:iCs w:val="0"/>
                <w:noProof w:val="0"/>
                <w:sz w:val="20"/>
                <w:szCs w:val="20"/>
                <w:u w:val="none"/>
                <w:lang w:val="de-DE"/>
              </w:rPr>
              <w:t xml:space="preserve">. Project </w:t>
            </w:r>
            <w:r>
              <w:rPr>
                <w:rFonts w:ascii="Verdana" w:eastAsia="Verdana" w:hAnsi="Verdana" w:cs="Verdana"/>
                <w:b w:val="0"/>
                <w:bCs w:val="0"/>
                <w:i w:val="0"/>
                <w:iCs w:val="0"/>
                <w:noProof w:val="0"/>
                <w:sz w:val="20"/>
                <w:szCs w:val="20"/>
                <w:u w:val="none"/>
                <w:lang w:val="de-DE"/>
              </w:rPr>
              <w:t>got</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selected</w:t>
            </w:r>
            <w:r>
              <w:rPr>
                <w:rFonts w:ascii="Verdana" w:eastAsia="Verdana" w:hAnsi="Verdana" w:cs="Verdana"/>
                <w:b w:val="0"/>
                <w:bCs w:val="0"/>
                <w:i w:val="0"/>
                <w:iCs w:val="0"/>
                <w:noProof w:val="0"/>
                <w:sz w:val="20"/>
                <w:szCs w:val="20"/>
                <w:u w:val="none"/>
                <w:lang w:val="de-DE"/>
              </w:rPr>
              <w:t xml:space="preserve"> in Final </w:t>
            </w:r>
            <w:r>
              <w:rPr>
                <w:rFonts w:ascii="Verdana" w:eastAsia="Verdana" w:hAnsi="Verdana" w:cs="Verdana"/>
                <w:b w:val="0"/>
                <w:bCs w:val="0"/>
                <w:i w:val="0"/>
                <w:iCs w:val="0"/>
                <w:noProof w:val="0"/>
                <w:sz w:val="20"/>
                <w:szCs w:val="20"/>
                <w:u w:val="none"/>
                <w:lang w:val="de-DE"/>
              </w:rPr>
              <w:t>round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of</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Tata</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Innovista</w:t>
            </w:r>
            <w:r>
              <w:rPr>
                <w:rFonts w:ascii="Verdana" w:eastAsia="Verdana" w:hAnsi="Verdana" w:cs="Verdana"/>
                <w:b w:val="0"/>
                <w:bCs w:val="0"/>
                <w:i w:val="0"/>
                <w:iCs w:val="0"/>
                <w:noProof w:val="0"/>
                <w:sz w:val="20"/>
                <w:szCs w:val="20"/>
                <w:u w:val="none"/>
                <w:lang w:val="de-DE"/>
              </w:rPr>
              <w:t xml:space="preserve"> 2017 .</w:t>
            </w:r>
          </w:p>
          <w:p>
            <w:pPr>
              <w:spacing w:line="276" w:lineRule="auto"/>
              <w:rPr>
                <w:rFonts w:ascii="Verdana" w:eastAsia="Verdana" w:hAnsi="Verdana" w:cs="Verdana"/>
                <w:b w:val="0"/>
                <w:bCs w:val="0"/>
                <w:i w:val="0"/>
                <w:iCs w:val="0"/>
                <w:noProof w:val="0"/>
                <w:sz w:val="20"/>
                <w:szCs w:val="20"/>
                <w:u w:val="none"/>
                <w:lang w:val="de-DE"/>
              </w:rPr>
            </w:pPr>
          </w:p>
          <w:p>
            <w:pPr>
              <w:spacing w:line="276" w:lineRule="auto"/>
              <w:rPr>
                <w:rFonts w:ascii="Verdana" w:eastAsia="Verdana" w:hAnsi="Verdana" w:cs="Verdana"/>
                <w:b w:val="0"/>
                <w:bCs w:val="0"/>
                <w:i w:val="0"/>
                <w:iCs w:val="0"/>
                <w:noProof w:val="0"/>
                <w:sz w:val="20"/>
                <w:szCs w:val="20"/>
                <w:u w:val="none"/>
                <w:lang w:val="de-DE"/>
              </w:rPr>
            </w:pPr>
            <w:r>
              <w:rPr>
                <w:rFonts w:ascii="Verdana" w:eastAsia="Verdana" w:hAnsi="Verdana" w:cs="Verdana"/>
                <w:b/>
                <w:bCs/>
                <w:i w:val="0"/>
                <w:iCs w:val="0"/>
                <w:noProof w:val="0"/>
                <w:sz w:val="20"/>
                <w:szCs w:val="20"/>
                <w:u w:val="none"/>
                <w:lang w:val="de-DE"/>
              </w:rPr>
              <w:t xml:space="preserve">Primary </w:t>
            </w:r>
            <w:r>
              <w:rPr>
                <w:rFonts w:ascii="Verdana" w:eastAsia="Verdana" w:hAnsi="Verdana" w:cs="Verdana"/>
                <w:b/>
                <w:bCs/>
                <w:i w:val="0"/>
                <w:iCs w:val="0"/>
                <w:noProof w:val="0"/>
                <w:sz w:val="20"/>
                <w:szCs w:val="20"/>
                <w:u w:val="none"/>
                <w:lang w:val="de-DE"/>
              </w:rPr>
              <w:t>Skill</w:t>
            </w:r>
            <w:r>
              <w:rPr>
                <w:rFonts w:ascii="Verdana" w:eastAsia="Verdana" w:hAnsi="Verdana" w:cs="Verdana"/>
                <w:b/>
                <w:bCs/>
                <w:i w:val="0"/>
                <w:iCs w:val="0"/>
                <w:noProof w:val="0"/>
                <w:sz w:val="20"/>
                <w:szCs w:val="20"/>
                <w:u w:val="none"/>
                <w:lang w:val="de-DE"/>
              </w:rPr>
              <w:t xml:space="preserve"> </w:t>
            </w:r>
            <w:r>
              <w:rPr>
                <w:rFonts w:ascii="Verdana" w:eastAsia="Verdana" w:hAnsi="Verdana" w:cs="Verdana"/>
                <w:b/>
                <w:bCs/>
                <w:i w:val="0"/>
                <w:iCs w:val="0"/>
                <w:noProof w:val="0"/>
                <w:sz w:val="20"/>
                <w:szCs w:val="20"/>
                <w:u w:val="none"/>
                <w:lang w:val="de-DE"/>
              </w:rPr>
              <w:t>Involved</w:t>
            </w:r>
            <w:r>
              <w:rPr>
                <w:rFonts w:ascii="Verdana" w:eastAsia="Verdana" w:hAnsi="Verdana" w:cs="Verdana"/>
                <w:b w:val="0"/>
                <w:bCs w:val="0"/>
                <w:i w:val="0"/>
                <w:iCs w:val="0"/>
                <w:noProof w:val="0"/>
                <w:sz w:val="20"/>
                <w:szCs w:val="20"/>
                <w:u w:val="none"/>
                <w:lang w:val="de-DE"/>
              </w:rPr>
              <w:t xml:space="preserve"> : </w:t>
            </w:r>
            <w:r>
              <w:rPr>
                <w:rFonts w:ascii="Verdana" w:eastAsia="Verdana" w:hAnsi="Verdana" w:cs="Verdana"/>
                <w:b w:val="0"/>
                <w:bCs w:val="0"/>
                <w:i w:val="0"/>
                <w:iCs w:val="0"/>
                <w:noProof w:val="0"/>
                <w:sz w:val="20"/>
                <w:szCs w:val="20"/>
                <w:u w:val="none"/>
                <w:lang w:val="de-DE"/>
              </w:rPr>
              <w:t>Interacting</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with</w:t>
            </w:r>
            <w:r>
              <w:rPr>
                <w:rFonts w:ascii="Verdana" w:eastAsia="Verdana" w:hAnsi="Verdana" w:cs="Verdana"/>
                <w:b w:val="0"/>
                <w:bCs w:val="0"/>
                <w:i w:val="0"/>
                <w:iCs w:val="0"/>
                <w:noProof w:val="0"/>
                <w:sz w:val="20"/>
                <w:szCs w:val="20"/>
                <w:u w:val="none"/>
                <w:lang w:val="de-DE"/>
              </w:rPr>
              <w:t xml:space="preserve"> Client </w:t>
            </w:r>
            <w:r>
              <w:rPr>
                <w:rFonts w:ascii="Verdana" w:eastAsia="Verdana" w:hAnsi="Verdana" w:cs="Verdana"/>
                <w:b w:val="0"/>
                <w:bCs w:val="0"/>
                <w:i w:val="0"/>
                <w:iCs w:val="0"/>
                <w:noProof w:val="0"/>
                <w:sz w:val="20"/>
                <w:szCs w:val="20"/>
                <w:u w:val="none"/>
                <w:lang w:val="de-DE"/>
              </w:rPr>
              <w:t>stakeholders</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to</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understand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their</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requirements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pain</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areas</w:t>
            </w:r>
            <w:r>
              <w:rPr>
                <w:rFonts w:ascii="Verdana" w:eastAsia="Verdana" w:hAnsi="Verdana" w:cs="Verdana"/>
                <w:b w:val="0"/>
                <w:bCs w:val="0"/>
                <w:i w:val="0"/>
                <w:iCs w:val="0"/>
                <w:noProof w:val="0"/>
                <w:sz w:val="20"/>
                <w:szCs w:val="20"/>
                <w:u w:val="none"/>
                <w:lang w:val="de-DE"/>
              </w:rPr>
              <w:t xml:space="preserve"> and </w:t>
            </w:r>
            <w:r>
              <w:rPr>
                <w:rFonts w:ascii="Verdana" w:eastAsia="Verdana" w:hAnsi="Verdana" w:cs="Verdana"/>
                <w:b w:val="0"/>
                <w:bCs w:val="0"/>
                <w:i w:val="0"/>
                <w:iCs w:val="0"/>
                <w:noProof w:val="0"/>
                <w:sz w:val="20"/>
                <w:szCs w:val="20"/>
                <w:u w:val="none"/>
                <w:lang w:val="de-DE"/>
              </w:rPr>
              <w:t>deliver</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automated</w:t>
            </w:r>
            <w:r>
              <w:rPr>
                <w:rFonts w:ascii="Verdana" w:eastAsia="Verdana" w:hAnsi="Verdana" w:cs="Verdana"/>
                <w:b w:val="0"/>
                <w:bCs w:val="0"/>
                <w:i w:val="0"/>
                <w:iCs w:val="0"/>
                <w:noProof w:val="0"/>
                <w:sz w:val="20"/>
                <w:szCs w:val="20"/>
                <w:u w:val="none"/>
                <w:lang w:val="de-DE"/>
              </w:rPr>
              <w:t xml:space="preserve"> </w:t>
            </w:r>
            <w:r>
              <w:rPr>
                <w:rFonts w:ascii="Verdana" w:eastAsia="Verdana" w:hAnsi="Verdana" w:cs="Verdana"/>
                <w:b w:val="0"/>
                <w:bCs w:val="0"/>
                <w:i w:val="0"/>
                <w:iCs w:val="0"/>
                <w:noProof w:val="0"/>
                <w:sz w:val="20"/>
                <w:szCs w:val="20"/>
                <w:u w:val="none"/>
                <w:lang w:val="de-DE"/>
              </w:rPr>
              <w:t>solution</w:t>
            </w:r>
            <w:r>
              <w:rPr>
                <w:rFonts w:ascii="Verdana" w:eastAsia="Verdana" w:hAnsi="Verdana" w:cs="Verdana"/>
                <w:b w:val="0"/>
                <w:bCs w:val="0"/>
                <w:i w:val="0"/>
                <w:iCs w:val="0"/>
                <w:noProof w:val="0"/>
                <w:sz w:val="20"/>
                <w:szCs w:val="20"/>
                <w:u w:val="none"/>
                <w:lang w:val="de-DE"/>
              </w:rPr>
              <w:t xml:space="preserve"> ,Consulting, Oracle EBS R12 </w:t>
            </w:r>
            <w:r>
              <w:rPr>
                <w:rFonts w:ascii="Verdana" w:eastAsia="Verdana" w:hAnsi="Verdana" w:cs="Verdana"/>
                <w:b w:val="0"/>
                <w:bCs w:val="0"/>
                <w:i w:val="0"/>
                <w:iCs w:val="0"/>
                <w:noProof w:val="0"/>
                <w:sz w:val="20"/>
                <w:szCs w:val="20"/>
                <w:u w:val="none"/>
                <w:lang w:val="de-DE"/>
              </w:rPr>
              <w:t>Financials</w:t>
            </w:r>
            <w:r>
              <w:rPr>
                <w:rFonts w:ascii="Verdana" w:eastAsia="Verdana" w:hAnsi="Verdana" w:cs="Verdana"/>
                <w:b w:val="0"/>
                <w:bCs w:val="0"/>
                <w:i w:val="0"/>
                <w:iCs w:val="0"/>
                <w:noProof w:val="0"/>
                <w:sz w:val="20"/>
                <w:szCs w:val="20"/>
                <w:u w:val="none"/>
                <w:lang w:val="de-DE"/>
              </w:rPr>
              <w:t>, SQL, PL/SQL, (RICE)Reports.</w:t>
            </w:r>
          </w:p>
          <w:p>
            <w:pPr>
              <w:rPr>
                <w:noProof w:val="0"/>
                <w:lang w:val="de-DE"/>
              </w:rPr>
            </w:pPr>
          </w:p>
          <w:p>
            <w:pPr>
              <w:spacing w:line="276" w:lineRule="auto"/>
            </w:pPr>
            <w:r>
              <w:rPr>
                <w:rFonts w:ascii="Times New Roman" w:eastAsia="Times New Roman" w:hAnsi="Times New Roman" w:cs="Times New Roman"/>
                <w:b w:val="0"/>
                <w:bCs w:val="0"/>
                <w:i w:val="0"/>
                <w:iCs w:val="0"/>
                <w:noProof w:val="0"/>
                <w:sz w:val="24"/>
                <w:szCs w:val="24"/>
                <w:u w:val="none"/>
                <w:lang w:val="de-DE"/>
              </w:rPr>
              <w:t>Excellent</w:t>
            </w:r>
            <w:r>
              <w:rPr>
                <w:rFonts w:ascii="Times New Roman" w:eastAsia="Times New Roman" w:hAnsi="Times New Roman" w:cs="Times New Roman"/>
                <w:b w:val="0"/>
                <w:bCs w:val="0"/>
                <w:i w:val="0"/>
                <w:iCs w:val="0"/>
                <w:noProof w:val="0"/>
                <w:sz w:val="24"/>
                <w:szCs w:val="24"/>
                <w:u w:val="none"/>
                <w:lang w:val="de-DE"/>
              </w:rPr>
              <w:t xml:space="preserve"> track </w:t>
            </w:r>
            <w:r>
              <w:rPr>
                <w:rFonts w:ascii="Times New Roman" w:eastAsia="Times New Roman" w:hAnsi="Times New Roman" w:cs="Times New Roman"/>
                <w:b w:val="0"/>
                <w:bCs w:val="0"/>
                <w:i w:val="0"/>
                <w:iCs w:val="0"/>
                <w:noProof w:val="0"/>
                <w:sz w:val="24"/>
                <w:szCs w:val="24"/>
                <w:u w:val="none"/>
                <w:lang w:val="de-DE"/>
              </w:rPr>
              <w:t>record</w:t>
            </w:r>
            <w:r>
              <w:rPr>
                <w:rFonts w:ascii="Times New Roman" w:eastAsia="Times New Roman" w:hAnsi="Times New Roman" w:cs="Times New Roman"/>
                <w:b w:val="0"/>
                <w:bCs w:val="0"/>
                <w:i w:val="0"/>
                <w:iCs w:val="0"/>
                <w:noProof w:val="0"/>
                <w:sz w:val="24"/>
                <w:szCs w:val="24"/>
                <w:u w:val="none"/>
                <w:lang w:val="de-DE"/>
              </w:rPr>
              <w:t xml:space="preserve"> in Value </w:t>
            </w:r>
            <w:r>
              <w:rPr>
                <w:rFonts w:ascii="Times New Roman" w:eastAsia="Times New Roman" w:hAnsi="Times New Roman" w:cs="Times New Roman"/>
                <w:b w:val="0"/>
                <w:bCs w:val="0"/>
                <w:i w:val="0"/>
                <w:iCs w:val="0"/>
                <w:noProof w:val="0"/>
                <w:sz w:val="24"/>
                <w:szCs w:val="24"/>
                <w:u w:val="none"/>
                <w:lang w:val="de-DE"/>
              </w:rPr>
              <w:t>additions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to</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clients</w:t>
            </w:r>
            <w:r>
              <w:rPr>
                <w:rFonts w:ascii="Times New Roman" w:eastAsia="Times New Roman" w:hAnsi="Times New Roman" w:cs="Times New Roman"/>
                <w:b w:val="0"/>
                <w:bCs w:val="0"/>
                <w:i w:val="0"/>
                <w:iCs w:val="0"/>
                <w:noProof w:val="0"/>
                <w:sz w:val="24"/>
                <w:szCs w:val="24"/>
                <w:u w:val="none"/>
                <w:lang w:val="de-DE"/>
              </w:rPr>
              <w:t xml:space="preserve"> in Oracle EBS application.</w:t>
            </w:r>
          </w:p>
        </w:tc>
      </w:tr>
    </w:tbl>
    <w:p>
      <w:pPr>
        <w:spacing w:line="240" w:lineRule="auto"/>
        <w:ind w:left="0" w:hanging="2"/>
        <w:jc w:val="both"/>
        <w:rPr>
          <w:rFonts w:ascii="Verdana" w:eastAsia="Verdana" w:hAnsi="Verdana" w:cs="Verdana"/>
          <w:sz w:val="20"/>
          <w:szCs w:val="20"/>
        </w:rPr>
      </w:pPr>
    </w:p>
    <w:p>
      <w:pPr>
        <w:spacing w:line="240" w:lineRule="auto"/>
        <w:ind w:left="0" w:hanging="2"/>
        <w:jc w:val="both"/>
        <w:rPr>
          <w:rFonts w:ascii="Verdana" w:eastAsia="Verdana" w:hAnsi="Verdana" w:cs="Verdana"/>
          <w:sz w:val="20"/>
          <w:szCs w:val="20"/>
        </w:rPr>
      </w:pPr>
    </w:p>
    <w:p/>
    <w:p/>
    <w:p>
      <w:pPr>
        <w:spacing w:line="240" w:lineRule="auto"/>
        <w:ind w:left="0" w:hanging="2"/>
        <w:jc w:val="both"/>
        <w:rPr>
          <w:rFonts w:ascii="Verdana" w:eastAsia="Verdana" w:hAnsi="Verdana" w:cs="Verdana"/>
          <w:sz w:val="20"/>
          <w:szCs w:val="20"/>
        </w:rPr>
      </w:pPr>
    </w:p>
    <w:p>
      <w:pPr>
        <w:spacing w:line="240" w:lineRule="auto"/>
        <w:ind w:left="0" w:hanging="2"/>
        <w:jc w:val="both"/>
        <w:rPr>
          <w:rFonts w:ascii="Verdana" w:eastAsia="Verdana" w:hAnsi="Verdana" w:cs="Verdana"/>
          <w:b/>
          <w:bCs/>
          <w:sz w:val="20"/>
          <w:szCs w:val="20"/>
          <w:u w:val="single"/>
        </w:rPr>
      </w:pPr>
      <w:r>
        <w:rPr>
          <w:rFonts w:ascii="Verdana" w:eastAsia="Verdana" w:hAnsi="Verdana" w:cs="Verdana"/>
          <w:b/>
          <w:bCs/>
          <w:sz w:val="20"/>
          <w:szCs w:val="20"/>
          <w:u w:val="single"/>
        </w:rPr>
        <w:t>Project  #4:</w:t>
      </w:r>
    </w:p>
    <w:p>
      <w:pPr>
        <w:spacing w:line="240" w:lineRule="auto"/>
        <w:ind w:left="0" w:hanging="2"/>
        <w:jc w:val="both"/>
        <w:rPr>
          <w:rFonts w:ascii="Verdana" w:eastAsia="Verdana" w:hAnsi="Verdana" w:cs="Verdana"/>
          <w:sz w:val="20"/>
          <w:szCs w:val="20"/>
        </w:rPr>
      </w:pPr>
    </w:p>
    <w:tbl>
      <w:tblPr>
        <w:tblStyle w:val="style4133"/>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4"/>
        <w:gridCol w:w="7392"/>
      </w:tblGrid>
      <w:tr>
        <w:tblPrEx>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2254" w:type="dxa"/>
          </w:tcPr>
          <w:p>
            <w:pPr>
              <w:spacing w:before="20" w:after="20" w:line="240" w:lineRule="auto"/>
              <w:ind w:left="0" w:hanging="2"/>
              <w:jc w:val="both"/>
              <w:rPr>
                <w:rFonts w:ascii="Verdana" w:eastAsia="Verdana" w:hAnsi="Verdana" w:cs="Verdana"/>
                <w:b/>
                <w:sz w:val="20"/>
                <w:szCs w:val="20"/>
              </w:rPr>
            </w:pPr>
            <w:r>
              <w:rPr>
                <w:rFonts w:ascii="Verdana" w:eastAsia="Verdana" w:hAnsi="Verdana" w:cs="Verdana"/>
                <w:b/>
                <w:sz w:val="20"/>
                <w:szCs w:val="20"/>
              </w:rPr>
              <w:t>Project Name</w:t>
            </w:r>
          </w:p>
        </w:tc>
        <w:tc>
          <w:tcPr>
            <w:tcW w:w="7392" w:type="dxa"/>
          </w:tcPr>
          <w:p>
            <w:pPr>
              <w:ind w:left="0" w:hanging="2"/>
            </w:pPr>
            <w:r>
              <w:rPr>
                <w:rFonts w:ascii="Verdana" w:eastAsia="Verdana" w:hAnsi="Verdana" w:cs="Verdana"/>
                <w:b/>
                <w:sz w:val="20"/>
                <w:szCs w:val="20"/>
              </w:rPr>
              <w:t>R12 Implementation for SBIG</w:t>
            </w:r>
          </w:p>
        </w:tc>
      </w:tr>
      <w:tr>
        <w:tblPrEx>
          <w:tblW w:w="9646" w:type="dxa"/>
          <w:tblLayout w:type="fixed"/>
          <w:tblLook w:val="0000"/>
        </w:tblPrEx>
        <w:trPr>
          <w:trHeight w:val="240"/>
        </w:trPr>
        <w:tc>
          <w:tcPr>
            <w:tcW w:w="2254" w:type="dxa"/>
          </w:tcPr>
          <w:p>
            <w:pPr>
              <w:spacing w:before="20" w:after="20" w:line="240" w:lineRule="auto"/>
              <w:ind w:left="0" w:hanging="2"/>
              <w:jc w:val="both"/>
              <w:rPr>
                <w:rFonts w:ascii="Verdana" w:eastAsia="Verdana" w:hAnsi="Verdana" w:cs="Verdana"/>
                <w:b/>
                <w:sz w:val="20"/>
                <w:szCs w:val="20"/>
              </w:rPr>
            </w:pPr>
            <w:r>
              <w:rPr>
                <w:rFonts w:ascii="Verdana" w:eastAsia="Verdana" w:hAnsi="Verdana" w:cs="Verdana"/>
                <w:b/>
                <w:sz w:val="20"/>
                <w:szCs w:val="20"/>
              </w:rPr>
              <w:t>Client</w:t>
            </w:r>
          </w:p>
        </w:tc>
        <w:tc>
          <w:tcPr>
            <w:tcW w:w="7392" w:type="dxa"/>
          </w:tcPr>
          <w:p>
            <w:pPr>
              <w:ind w:left="0" w:hanging="2"/>
              <w:rPr>
                <w:rFonts w:ascii="Verdana" w:eastAsia="Verdana" w:hAnsi="Verdana" w:cs="Verdana"/>
                <w:b/>
                <w:sz w:val="20"/>
                <w:szCs w:val="20"/>
              </w:rPr>
            </w:pPr>
            <w:r>
              <w:rPr>
                <w:rFonts w:ascii="Verdana" w:eastAsia="Verdana" w:hAnsi="Verdana" w:cs="Verdana"/>
                <w:b/>
                <w:sz w:val="20"/>
                <w:szCs w:val="20"/>
              </w:rPr>
              <w:t>SBIGICL(State Bank of India General Insurance Company Ltd.)</w:t>
            </w:r>
          </w:p>
          <w:p>
            <w:pPr>
              <w:ind w:left="0" w:hanging="2"/>
            </w:pP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Role</w:t>
            </w:r>
          </w:p>
        </w:tc>
        <w:tc>
          <w:tcPr>
            <w:tcW w:w="7392" w:type="dxa"/>
          </w:tcPr>
          <w:p>
            <w:pPr>
              <w:pStyle w:val="Heading2"/>
              <w:spacing w:before="20" w:after="20"/>
              <w:ind w:left="0" w:hanging="2"/>
              <w:jc w:val="both"/>
              <w:rPr>
                <w:rFonts w:ascii="Verdana" w:eastAsia="Verdana" w:hAnsi="Verdana" w:cs="Verdana"/>
                <w:b w:val="0"/>
                <w:i w:val="0"/>
                <w:sz w:val="20"/>
                <w:szCs w:val="20"/>
              </w:rPr>
            </w:pPr>
            <w:r>
              <w:rPr>
                <w:rFonts w:ascii="Verdana" w:eastAsia="Verdana" w:hAnsi="Verdana" w:cs="Verdana"/>
                <w:b w:val="0"/>
                <w:i w:val="0"/>
                <w:sz w:val="20"/>
                <w:szCs w:val="20"/>
              </w:rPr>
              <w:t>Analyst</w:t>
            </w:r>
          </w:p>
        </w:tc>
      </w:tr>
      <w:tr>
        <w:tblPrEx>
          <w:tblW w:w="9646" w:type="dxa"/>
          <w:tblLayout w:type="fixed"/>
          <w:tblLook w:val="0000"/>
        </w:tblPrEx>
        <w:trPr>
          <w:trHeight w:val="30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Duration</w:t>
            </w:r>
          </w:p>
        </w:tc>
        <w:tc>
          <w:tcPr>
            <w:tcW w:w="7392" w:type="dxa"/>
          </w:tcPr>
          <w:p>
            <w:pPr>
              <w:spacing w:before="20" w:after="20"/>
              <w:ind w:left="0" w:hanging="2"/>
              <w:jc w:val="both"/>
              <w:rPr>
                <w:rFonts w:ascii="Verdana" w:eastAsia="Verdana" w:hAnsi="Verdana" w:cs="Verdana"/>
                <w:sz w:val="20"/>
                <w:szCs w:val="20"/>
              </w:rPr>
            </w:pPr>
            <w:r>
              <w:rPr>
                <w:rFonts w:ascii="Verdana" w:eastAsia="Verdana" w:hAnsi="Verdana" w:cs="Verdana"/>
                <w:sz w:val="20"/>
                <w:szCs w:val="20"/>
              </w:rPr>
              <w:t>Dec 2013 – Feb 2016</w:t>
            </w: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bCs/>
                <w:sz w:val="20"/>
                <w:szCs w:val="20"/>
              </w:rPr>
            </w:pPr>
            <w:r>
              <w:rPr>
                <w:rFonts w:ascii="Verdana" w:eastAsia="Verdana" w:hAnsi="Verdana" w:cs="Verdana"/>
                <w:b/>
                <w:bCs/>
                <w:sz w:val="20"/>
                <w:szCs w:val="20"/>
              </w:rPr>
              <w:t>Project Details</w:t>
            </w:r>
          </w:p>
        </w:tc>
        <w:tc>
          <w:tcPr>
            <w:tcW w:w="7392" w:type="dxa"/>
          </w:tcPr>
          <w:p>
            <w:pPr>
              <w:spacing w:line="276" w:lineRule="auto"/>
              <w:rPr>
                <w:rFonts w:ascii="Times New Roman" w:eastAsia="Times New Roman" w:hAnsi="Times New Roman" w:cs="Times New Roman"/>
                <w:b w:val="0"/>
                <w:bCs w:val="0"/>
                <w:i w:val="0"/>
                <w:iCs w:val="0"/>
                <w:noProof w:val="0"/>
                <w:sz w:val="24"/>
                <w:szCs w:val="24"/>
                <w:u w:val="none"/>
                <w:lang w:val="de-DE"/>
              </w:rPr>
            </w:pPr>
            <w:r>
              <w:rPr>
                <w:rFonts w:ascii="Times New Roman" w:eastAsia="Times New Roman" w:hAnsi="Times New Roman" w:cs="Times New Roman"/>
                <w:b w:val="0"/>
                <w:bCs w:val="0"/>
                <w:i w:val="0"/>
                <w:iCs w:val="0"/>
                <w:noProof w:val="0"/>
                <w:sz w:val="24"/>
                <w:szCs w:val="24"/>
                <w:u w:val="none"/>
                <w:lang w:val="de-DE"/>
              </w:rPr>
              <w:t xml:space="preserve">Oracle </w:t>
            </w:r>
            <w:r>
              <w:rPr>
                <w:rFonts w:ascii="Times New Roman" w:eastAsia="Times New Roman" w:hAnsi="Times New Roman" w:cs="Times New Roman"/>
                <w:b w:val="0"/>
                <w:bCs w:val="0"/>
                <w:i w:val="0"/>
                <w:iCs w:val="0"/>
                <w:noProof w:val="0"/>
                <w:sz w:val="24"/>
                <w:szCs w:val="24"/>
                <w:u w:val="none"/>
                <w:lang w:val="de-DE"/>
              </w:rPr>
              <w:t>Financials</w:t>
            </w:r>
            <w:r>
              <w:rPr>
                <w:rFonts w:ascii="Times New Roman" w:eastAsia="Times New Roman" w:hAnsi="Times New Roman" w:cs="Times New Roman"/>
                <w:b w:val="0"/>
                <w:bCs w:val="0"/>
                <w:i w:val="0"/>
                <w:iCs w:val="0"/>
                <w:noProof w:val="0"/>
                <w:sz w:val="24"/>
                <w:szCs w:val="24"/>
                <w:u w:val="none"/>
                <w:lang w:val="de-DE"/>
              </w:rPr>
              <w:t xml:space="preserve"> (Implementation and Support), </w:t>
            </w:r>
            <w:r>
              <w:rPr>
                <w:rFonts w:ascii="Times New Roman" w:eastAsia="Times New Roman" w:hAnsi="Times New Roman" w:cs="Times New Roman"/>
                <w:b w:val="0"/>
                <w:bCs w:val="0"/>
                <w:i w:val="0"/>
                <w:iCs w:val="0"/>
                <w:noProof w:val="0"/>
                <w:sz w:val="24"/>
                <w:szCs w:val="24"/>
                <w:u w:val="none"/>
                <w:lang w:val="de-DE"/>
              </w:rPr>
              <w:t>Serving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customers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of</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banking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insurance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domain</w:t>
            </w:r>
            <w:r>
              <w:rPr>
                <w:rFonts w:ascii="Times New Roman" w:eastAsia="Times New Roman" w:hAnsi="Times New Roman" w:cs="Times New Roman"/>
                <w:b w:val="0"/>
                <w:bCs w:val="0"/>
                <w:i w:val="0"/>
                <w:iCs w:val="0"/>
                <w:noProof w:val="0"/>
                <w:sz w:val="24"/>
                <w:szCs w:val="24"/>
                <w:u w:val="none"/>
                <w:lang w:val="de-DE"/>
              </w:rPr>
              <w:t xml:space="preserve"> at </w:t>
            </w:r>
            <w:r>
              <w:rPr>
                <w:rFonts w:ascii="Times New Roman" w:eastAsia="Times New Roman" w:hAnsi="Times New Roman" w:cs="Times New Roman"/>
                <w:b w:val="0"/>
                <w:bCs w:val="0"/>
                <w:i w:val="0"/>
                <w:iCs w:val="0"/>
                <w:noProof w:val="0"/>
                <w:sz w:val="24"/>
                <w:szCs w:val="24"/>
                <w:u w:val="none"/>
                <w:lang w:val="de-DE"/>
              </w:rPr>
              <w:t>domestic</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onsite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location</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resolving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issues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pertaining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to</w:t>
            </w:r>
            <w:r>
              <w:rPr>
                <w:rFonts w:ascii="Times New Roman" w:eastAsia="Times New Roman" w:hAnsi="Times New Roman" w:cs="Times New Roman"/>
                <w:b w:val="0"/>
                <w:bCs w:val="0"/>
                <w:i w:val="0"/>
                <w:iCs w:val="0"/>
                <w:noProof w:val="0"/>
                <w:sz w:val="24"/>
                <w:szCs w:val="24"/>
                <w:u w:val="none"/>
                <w:lang w:val="de-DE"/>
              </w:rPr>
              <w:t xml:space="preserve"> Oracle Finance </w:t>
            </w:r>
            <w:r>
              <w:rPr>
                <w:rFonts w:ascii="Times New Roman" w:eastAsia="Times New Roman" w:hAnsi="Times New Roman" w:cs="Times New Roman"/>
                <w:b w:val="0"/>
                <w:bCs w:val="0"/>
                <w:i w:val="0"/>
                <w:iCs w:val="0"/>
                <w:noProof w:val="0"/>
                <w:sz w:val="24"/>
                <w:szCs w:val="24"/>
                <w:u w:val="none"/>
                <w:lang w:val="de-DE"/>
              </w:rPr>
              <w:t>modules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that</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occur</w:t>
            </w:r>
            <w:r>
              <w:rPr>
                <w:rFonts w:ascii="Times New Roman" w:eastAsia="Times New Roman" w:hAnsi="Times New Roman" w:cs="Times New Roman"/>
                <w:b w:val="0"/>
                <w:bCs w:val="0"/>
                <w:i w:val="0"/>
                <w:iCs w:val="0"/>
                <w:noProof w:val="0"/>
                <w:sz w:val="24"/>
                <w:szCs w:val="24"/>
                <w:u w:val="none"/>
                <w:lang w:val="de-DE"/>
              </w:rPr>
              <w:t xml:space="preserve"> on </w:t>
            </w:r>
            <w:r>
              <w:rPr>
                <w:rFonts w:ascii="Times New Roman" w:eastAsia="Times New Roman" w:hAnsi="Times New Roman" w:cs="Times New Roman"/>
                <w:b w:val="0"/>
                <w:bCs w:val="0"/>
                <w:i w:val="0"/>
                <w:iCs w:val="0"/>
                <w:noProof w:val="0"/>
                <w:sz w:val="24"/>
                <w:szCs w:val="24"/>
                <w:u w:val="none"/>
                <w:lang w:val="de-DE"/>
              </w:rPr>
              <w:t>regular</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basis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as</w:t>
            </w:r>
            <w:r>
              <w:rPr>
                <w:rFonts w:ascii="Times New Roman" w:eastAsia="Times New Roman" w:hAnsi="Times New Roman" w:cs="Times New Roman"/>
                <w:b w:val="0"/>
                <w:bCs w:val="0"/>
                <w:i w:val="0"/>
                <w:iCs w:val="0"/>
                <w:noProof w:val="0"/>
                <w:sz w:val="24"/>
                <w:szCs w:val="24"/>
                <w:u w:val="none"/>
                <w:lang w:val="de-DE"/>
              </w:rPr>
              <w:t xml:space="preserve"> Oracle </w:t>
            </w:r>
            <w:r>
              <w:rPr>
                <w:rFonts w:ascii="Times New Roman" w:eastAsia="Times New Roman" w:hAnsi="Times New Roman" w:cs="Times New Roman"/>
                <w:b w:val="0"/>
                <w:bCs w:val="0"/>
                <w:i w:val="0"/>
                <w:iCs w:val="0"/>
                <w:noProof w:val="0"/>
                <w:sz w:val="24"/>
                <w:szCs w:val="24"/>
                <w:u w:val="none"/>
                <w:lang w:val="de-DE"/>
              </w:rPr>
              <w:t>apps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technical</w:t>
            </w:r>
            <w:r>
              <w:rPr>
                <w:rFonts w:ascii="Times New Roman" w:eastAsia="Times New Roman" w:hAnsi="Times New Roman" w:cs="Times New Roman"/>
                <w:b w:val="0"/>
                <w:bCs w:val="0"/>
                <w:i w:val="0"/>
                <w:iCs w:val="0"/>
                <w:noProof w:val="0"/>
                <w:sz w:val="24"/>
                <w:szCs w:val="24"/>
                <w:u w:val="none"/>
                <w:lang w:val="de-DE"/>
              </w:rPr>
              <w:t xml:space="preserve"> professional, </w:t>
            </w:r>
            <w:r>
              <w:rPr>
                <w:rFonts w:ascii="Times New Roman" w:eastAsia="Times New Roman" w:hAnsi="Times New Roman" w:cs="Times New Roman"/>
                <w:b w:val="0"/>
                <w:bCs w:val="0"/>
                <w:i w:val="0"/>
                <w:iCs w:val="0"/>
                <w:noProof w:val="0"/>
                <w:sz w:val="24"/>
                <w:szCs w:val="24"/>
                <w:u w:val="none"/>
                <w:lang w:val="de-DE"/>
              </w:rPr>
              <w:t>Extracting</w:t>
            </w:r>
            <w:r>
              <w:rPr>
                <w:rFonts w:ascii="Times New Roman" w:eastAsia="Times New Roman" w:hAnsi="Times New Roman" w:cs="Times New Roman"/>
                <w:b w:val="0"/>
                <w:bCs w:val="0"/>
                <w:i w:val="0"/>
                <w:iCs w:val="0"/>
                <w:noProof w:val="0"/>
                <w:sz w:val="24"/>
                <w:szCs w:val="24"/>
                <w:u w:val="none"/>
                <w:lang w:val="de-DE"/>
              </w:rPr>
              <w:t xml:space="preserve"> and </w:t>
            </w:r>
            <w:r>
              <w:rPr>
                <w:rFonts w:ascii="Times New Roman" w:eastAsia="Times New Roman" w:hAnsi="Times New Roman" w:cs="Times New Roman"/>
                <w:b w:val="0"/>
                <w:bCs w:val="0"/>
                <w:i w:val="0"/>
                <w:iCs w:val="0"/>
                <w:noProof w:val="0"/>
                <w:sz w:val="24"/>
                <w:szCs w:val="24"/>
                <w:u w:val="none"/>
                <w:lang w:val="de-DE"/>
              </w:rPr>
              <w:t>analyzing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data</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of</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insurance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business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significance</w:t>
            </w:r>
            <w:r>
              <w:rPr>
                <w:rFonts w:ascii="Times New Roman" w:eastAsia="Times New Roman" w:hAnsi="Times New Roman" w:cs="Times New Roman"/>
                <w:b w:val="0"/>
                <w:bCs w:val="0"/>
                <w:i w:val="0"/>
                <w:iCs w:val="0"/>
                <w:noProof w:val="0"/>
                <w:sz w:val="24"/>
                <w:szCs w:val="24"/>
                <w:u w:val="none"/>
                <w:lang w:val="de-DE"/>
              </w:rPr>
              <w:t>.</w:t>
            </w:r>
          </w:p>
          <w:p>
            <w:pPr>
              <w:spacing w:line="276" w:lineRule="auto"/>
              <w:rPr>
                <w:rFonts w:ascii="Times New Roman" w:eastAsia="Times New Roman" w:hAnsi="Times New Roman" w:cs="Times New Roman"/>
                <w:b w:val="0"/>
                <w:bCs w:val="0"/>
                <w:i w:val="0"/>
                <w:iCs w:val="0"/>
                <w:noProof w:val="0"/>
                <w:sz w:val="24"/>
                <w:szCs w:val="24"/>
                <w:u w:val="none"/>
                <w:lang w:val="de-DE"/>
              </w:rPr>
            </w:pPr>
          </w:p>
          <w:p>
            <w:pPr>
              <w:spacing w:line="276" w:lineRule="auto"/>
              <w:rPr>
                <w:rFonts w:ascii="Times New Roman" w:eastAsia="Times New Roman" w:hAnsi="Times New Roman" w:cs="Times New Roman"/>
                <w:b w:val="0"/>
                <w:bCs w:val="0"/>
                <w:i w:val="0"/>
                <w:iCs w:val="0"/>
                <w:noProof w:val="0"/>
                <w:sz w:val="24"/>
                <w:szCs w:val="24"/>
                <w:u w:val="none"/>
                <w:lang w:val="de-DE"/>
              </w:rPr>
            </w:pPr>
            <w:r>
              <w:rPr>
                <w:rFonts w:ascii="Times New Roman" w:eastAsia="Times New Roman" w:hAnsi="Times New Roman" w:cs="Times New Roman"/>
                <w:b/>
                <w:bCs/>
                <w:i w:val="0"/>
                <w:iCs w:val="0"/>
                <w:noProof w:val="0"/>
                <w:sz w:val="24"/>
                <w:szCs w:val="24"/>
                <w:u w:val="none"/>
                <w:lang w:val="de-DE"/>
              </w:rPr>
              <w:t xml:space="preserve">Primary </w:t>
            </w:r>
            <w:r>
              <w:rPr>
                <w:rFonts w:ascii="Times New Roman" w:eastAsia="Times New Roman" w:hAnsi="Times New Roman" w:cs="Times New Roman"/>
                <w:b/>
                <w:bCs/>
                <w:i w:val="0"/>
                <w:iCs w:val="0"/>
                <w:noProof w:val="0"/>
                <w:sz w:val="24"/>
                <w:szCs w:val="24"/>
                <w:u w:val="none"/>
                <w:lang w:val="de-DE"/>
              </w:rPr>
              <w:t>Skill</w:t>
            </w:r>
            <w:r>
              <w:rPr>
                <w:rFonts w:ascii="Times New Roman" w:eastAsia="Times New Roman" w:hAnsi="Times New Roman" w:cs="Times New Roman"/>
                <w:b/>
                <w:bCs/>
                <w:i w:val="0"/>
                <w:iCs w:val="0"/>
                <w:noProof w:val="0"/>
                <w:sz w:val="24"/>
                <w:szCs w:val="24"/>
                <w:u w:val="none"/>
                <w:lang w:val="de-DE"/>
              </w:rPr>
              <w:t xml:space="preserve"> </w:t>
            </w:r>
            <w:r>
              <w:rPr>
                <w:rFonts w:ascii="Times New Roman" w:eastAsia="Times New Roman" w:hAnsi="Times New Roman" w:cs="Times New Roman"/>
                <w:b/>
                <w:bCs/>
                <w:i w:val="0"/>
                <w:iCs w:val="0"/>
                <w:noProof w:val="0"/>
                <w:sz w:val="24"/>
                <w:szCs w:val="24"/>
                <w:u w:val="none"/>
                <w:lang w:val="de-DE"/>
              </w:rPr>
              <w:t>Involved</w:t>
            </w:r>
            <w:r>
              <w:rPr>
                <w:rFonts w:ascii="Times New Roman" w:eastAsia="Times New Roman" w:hAnsi="Times New Roman" w:cs="Times New Roman"/>
                <w:b/>
                <w:bCs/>
                <w:i w:val="0"/>
                <w:iCs w:val="0"/>
                <w:noProof w:val="0"/>
                <w:sz w:val="24"/>
                <w:szCs w:val="24"/>
                <w:u w:val="none"/>
                <w:lang w:val="de-DE"/>
              </w:rPr>
              <w:t>:</w:t>
            </w:r>
            <w:r>
              <w:rPr>
                <w:rFonts w:ascii="Times New Roman" w:eastAsia="Times New Roman" w:hAnsi="Times New Roman" w:cs="Times New Roman"/>
                <w:b w:val="0"/>
                <w:bCs w:val="0"/>
                <w:i w:val="0"/>
                <w:iCs w:val="0"/>
                <w:noProof w:val="0"/>
                <w:sz w:val="24"/>
                <w:szCs w:val="24"/>
                <w:u w:val="none"/>
                <w:lang w:val="de-DE"/>
              </w:rPr>
              <w:t xml:space="preserve"> Client handling, Oracle 11g, Oracle EBS R12 Financials, SQL ,PL/</w:t>
            </w:r>
            <w:r>
              <w:rPr>
                <w:rFonts w:ascii="Times New Roman" w:eastAsia="Times New Roman" w:hAnsi="Times New Roman" w:cs="Times New Roman"/>
                <w:b w:val="0"/>
                <w:bCs w:val="0"/>
                <w:i w:val="0"/>
                <w:iCs w:val="0"/>
                <w:noProof w:val="0"/>
                <w:sz w:val="24"/>
                <w:szCs w:val="24"/>
                <w:u w:val="none"/>
                <w:lang w:val="de-DE"/>
              </w:rPr>
              <w:t>SQL,Java,Oracle</w:t>
            </w:r>
            <w:r>
              <w:rPr>
                <w:rFonts w:ascii="Times New Roman" w:eastAsia="Times New Roman" w:hAnsi="Times New Roman" w:cs="Times New Roman"/>
                <w:b w:val="0"/>
                <w:bCs w:val="0"/>
                <w:i w:val="0"/>
                <w:iCs w:val="0"/>
                <w:noProof w:val="0"/>
                <w:sz w:val="24"/>
                <w:szCs w:val="24"/>
                <w:u w:val="none"/>
                <w:lang w:val="de-DE"/>
              </w:rPr>
              <w:t xml:space="preserve"> Reports, Forms</w:t>
            </w:r>
          </w:p>
        </w:tc>
      </w:tr>
    </w:tbl>
    <w:p>
      <w:pPr>
        <w:spacing w:line="240" w:lineRule="auto"/>
        <w:ind w:left="0" w:hanging="2"/>
        <w:jc w:val="both"/>
        <w:rPr>
          <w:rFonts w:ascii="Verdana" w:eastAsia="Verdana" w:hAnsi="Verdana" w:cs="Verdana"/>
          <w:sz w:val="20"/>
          <w:szCs w:val="20"/>
        </w:rPr>
      </w:pPr>
    </w:p>
    <w:p/>
    <w:p/>
    <w:p>
      <w:pPr>
        <w:ind w:left="0" w:hanging="2"/>
        <w:jc w:val="both"/>
        <w:rPr>
          <w:rFonts w:ascii="Verdana" w:eastAsia="Verdana" w:hAnsi="Verdana" w:cs="Verdana"/>
          <w:b/>
          <w:sz w:val="20"/>
          <w:szCs w:val="20"/>
          <w:u w:val="single"/>
        </w:rPr>
      </w:pPr>
    </w:p>
    <w:p>
      <w:pPr>
        <w:ind w:left="0" w:hanging="2"/>
        <w:jc w:val="both"/>
        <w:rPr>
          <w:rFonts w:ascii="Verdana" w:eastAsia="Verdana" w:hAnsi="Verdana" w:cs="Verdana"/>
          <w:sz w:val="20"/>
          <w:szCs w:val="20"/>
          <w:u w:val="single"/>
        </w:rPr>
      </w:pPr>
      <w:r>
        <w:rPr>
          <w:rFonts w:ascii="Verdana" w:eastAsia="Verdana" w:hAnsi="Verdana" w:cs="Verdana"/>
          <w:b/>
          <w:bCs/>
          <w:sz w:val="20"/>
          <w:szCs w:val="20"/>
          <w:u w:val="single"/>
        </w:rPr>
        <w:t>Project #5 :</w:t>
      </w:r>
    </w:p>
    <w:p>
      <w:pPr>
        <w:spacing w:line="240" w:lineRule="auto"/>
        <w:ind w:left="0" w:hanging="2"/>
        <w:jc w:val="both"/>
        <w:rPr>
          <w:rFonts w:ascii="Verdana" w:eastAsia="Verdana" w:hAnsi="Verdana" w:cs="Verdana"/>
          <w:b/>
          <w:sz w:val="20"/>
          <w:szCs w:val="20"/>
        </w:rPr>
      </w:pPr>
    </w:p>
    <w:tbl>
      <w:tblPr>
        <w:tblStyle w:val="style4134"/>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4"/>
        <w:gridCol w:w="7392"/>
      </w:tblGrid>
      <w:tr>
        <w:tblPrEx>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240"/>
        </w:trPr>
        <w:tc>
          <w:tcPr>
            <w:tcW w:w="2254" w:type="dxa"/>
          </w:tcPr>
          <w:p>
            <w:pPr>
              <w:spacing w:before="20" w:after="20" w:line="240" w:lineRule="auto"/>
              <w:ind w:left="0" w:hanging="2"/>
              <w:jc w:val="both"/>
              <w:rPr>
                <w:rFonts w:ascii="Verdana" w:eastAsia="Verdana" w:hAnsi="Verdana" w:cs="Verdana"/>
                <w:b/>
                <w:sz w:val="20"/>
                <w:szCs w:val="20"/>
              </w:rPr>
            </w:pPr>
            <w:r>
              <w:rPr>
                <w:rFonts w:ascii="Verdana" w:eastAsia="Verdana" w:hAnsi="Verdana" w:cs="Verdana"/>
                <w:b/>
                <w:sz w:val="20"/>
                <w:szCs w:val="20"/>
              </w:rPr>
              <w:t>Project Name</w:t>
            </w:r>
          </w:p>
        </w:tc>
        <w:tc>
          <w:tcPr>
            <w:tcW w:w="7392" w:type="dxa"/>
          </w:tcPr>
          <w:p>
            <w:pPr>
              <w:spacing w:line="276" w:lineRule="auto"/>
              <w:ind w:left="0" w:hanging="2"/>
              <w:jc w:val="both"/>
              <w:rPr>
                <w:rFonts w:ascii="Verdana" w:eastAsia="Verdana" w:hAnsi="Verdana" w:cs="Verdana"/>
                <w:sz w:val="20"/>
                <w:szCs w:val="20"/>
              </w:rPr>
            </w:pPr>
            <w:r>
              <w:rPr>
                <w:rFonts w:ascii="Verdana" w:eastAsia="Verdana" w:hAnsi="Verdana" w:cs="Verdana"/>
                <w:b/>
                <w:sz w:val="20"/>
                <w:szCs w:val="20"/>
              </w:rPr>
              <w:t>R12 Implementation For UPPCL</w:t>
            </w:r>
          </w:p>
        </w:tc>
      </w:tr>
      <w:tr>
        <w:tblPrEx>
          <w:tblW w:w="9646" w:type="dxa"/>
          <w:tblLayout w:type="fixed"/>
          <w:tblLook w:val="0000"/>
        </w:tblPrEx>
        <w:trPr>
          <w:trHeight w:val="240"/>
        </w:trPr>
        <w:tc>
          <w:tcPr>
            <w:tcW w:w="2254" w:type="dxa"/>
          </w:tcPr>
          <w:p>
            <w:pPr>
              <w:spacing w:before="20" w:after="20" w:line="240" w:lineRule="auto"/>
              <w:ind w:left="0" w:hanging="2"/>
              <w:jc w:val="both"/>
              <w:rPr>
                <w:rFonts w:ascii="Verdana" w:eastAsia="Verdana" w:hAnsi="Verdana" w:cs="Verdana"/>
                <w:b/>
                <w:sz w:val="20"/>
                <w:szCs w:val="20"/>
              </w:rPr>
            </w:pPr>
            <w:r>
              <w:rPr>
                <w:rFonts w:ascii="Verdana" w:eastAsia="Verdana" w:hAnsi="Verdana" w:cs="Verdana"/>
                <w:b/>
                <w:sz w:val="20"/>
                <w:szCs w:val="20"/>
              </w:rPr>
              <w:t>Client</w:t>
            </w:r>
          </w:p>
        </w:tc>
        <w:tc>
          <w:tcPr>
            <w:tcW w:w="7392" w:type="dxa"/>
          </w:tcPr>
          <w:p>
            <w:pPr>
              <w:ind w:left="0" w:hanging="2"/>
              <w:rPr>
                <w:rFonts w:ascii="Verdana" w:eastAsia="Verdana" w:hAnsi="Verdana" w:cs="Verdana"/>
                <w:b/>
                <w:sz w:val="20"/>
                <w:szCs w:val="20"/>
              </w:rPr>
            </w:pPr>
            <w:r>
              <w:rPr>
                <w:rFonts w:ascii="Verdana" w:eastAsia="Verdana" w:hAnsi="Verdana" w:cs="Verdana"/>
                <w:b/>
                <w:sz w:val="20"/>
                <w:szCs w:val="20"/>
              </w:rPr>
              <w:t>UPPCL(Uttar Pradesh Power Corporation Ltd.)</w:t>
            </w:r>
          </w:p>
          <w:p>
            <w:pPr>
              <w:ind w:left="0" w:hanging="2"/>
            </w:pPr>
          </w:p>
        </w:tc>
      </w:tr>
      <w:tr>
        <w:tblPrEx>
          <w:tblW w:w="9646" w:type="dxa"/>
          <w:tblLayout w:type="fixed"/>
          <w:tblLook w:val="0000"/>
        </w:tblPrEx>
        <w:trPr>
          <w:trHeight w:val="24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Role</w:t>
            </w:r>
          </w:p>
        </w:tc>
        <w:tc>
          <w:tcPr>
            <w:tcW w:w="7392" w:type="dxa"/>
          </w:tcPr>
          <w:p>
            <w:pPr>
              <w:pStyle w:val="Heading2"/>
              <w:spacing w:before="20" w:after="20"/>
              <w:ind w:left="0" w:hanging="2"/>
              <w:jc w:val="both"/>
              <w:rPr>
                <w:rFonts w:ascii="Verdana" w:eastAsia="Verdana" w:hAnsi="Verdana" w:cs="Verdana"/>
                <w:b w:val="0"/>
                <w:i w:val="0"/>
                <w:sz w:val="20"/>
                <w:szCs w:val="20"/>
              </w:rPr>
            </w:pPr>
            <w:r>
              <w:rPr>
                <w:rFonts w:ascii="Verdana" w:eastAsia="Verdana" w:hAnsi="Verdana" w:cs="Verdana"/>
                <w:b w:val="0"/>
                <w:i w:val="0"/>
                <w:sz w:val="20"/>
                <w:szCs w:val="20"/>
              </w:rPr>
              <w:t>Engineer</w:t>
            </w:r>
          </w:p>
        </w:tc>
      </w:tr>
      <w:tr>
        <w:tblPrEx>
          <w:tblW w:w="9646" w:type="dxa"/>
          <w:tblLayout w:type="fixed"/>
          <w:tblLook w:val="0000"/>
        </w:tblPrEx>
        <w:trPr>
          <w:trHeight w:val="300"/>
        </w:trPr>
        <w:tc>
          <w:tcPr>
            <w:tcW w:w="2254" w:type="dxa"/>
          </w:tcPr>
          <w:p>
            <w:pPr>
              <w:spacing w:before="20" w:after="20"/>
              <w:ind w:left="0" w:hanging="2"/>
              <w:jc w:val="both"/>
              <w:rPr>
                <w:rFonts w:ascii="Verdana" w:eastAsia="Verdana" w:hAnsi="Verdana" w:cs="Verdana"/>
                <w:b/>
                <w:sz w:val="20"/>
                <w:szCs w:val="20"/>
              </w:rPr>
            </w:pPr>
            <w:r>
              <w:rPr>
                <w:rFonts w:ascii="Verdana" w:eastAsia="Verdana" w:hAnsi="Verdana" w:cs="Verdana"/>
                <w:b/>
                <w:sz w:val="20"/>
                <w:szCs w:val="20"/>
              </w:rPr>
              <w:t>Duration</w:t>
            </w:r>
          </w:p>
        </w:tc>
        <w:tc>
          <w:tcPr>
            <w:tcW w:w="7392" w:type="dxa"/>
          </w:tcPr>
          <w:p>
            <w:pPr>
              <w:spacing w:before="20" w:after="20"/>
              <w:ind w:left="0" w:hanging="2"/>
              <w:jc w:val="both"/>
              <w:rPr>
                <w:rFonts w:ascii="Verdana" w:eastAsia="Verdana" w:hAnsi="Verdana" w:cs="Verdana"/>
                <w:sz w:val="20"/>
                <w:szCs w:val="20"/>
              </w:rPr>
            </w:pPr>
            <w:r>
              <w:rPr>
                <w:rFonts w:ascii="Verdana" w:eastAsia="Verdana" w:hAnsi="Verdana" w:cs="Verdana"/>
                <w:sz w:val="20"/>
                <w:szCs w:val="20"/>
              </w:rPr>
              <w:t xml:space="preserve">Apr 2013 – Dec 2013 </w:t>
            </w:r>
          </w:p>
        </w:tc>
      </w:tr>
      <w:tr>
        <w:tblPrEx>
          <w:tblW w:w="9646" w:type="dxa"/>
          <w:tblLayout w:type="fixed"/>
          <w:tblLook w:val="0000"/>
        </w:tblPrEx>
        <w:trPr>
          <w:trHeight w:val="240"/>
        </w:trPr>
        <w:tc>
          <w:tcPr>
            <w:tcW w:w="2254" w:type="dxa"/>
          </w:tcPr>
          <w:p>
            <w:pPr>
              <w:bidi w:val="0"/>
              <w:spacing w:before="20" w:beforeAutospacing="0" w:after="20" w:afterAutospacing="0"/>
              <w:ind w:left="0" w:right="0" w:hanging="2"/>
              <w:jc w:val="both"/>
            </w:pPr>
            <w:r>
              <w:rPr>
                <w:rFonts w:ascii="Verdana" w:eastAsia="Verdana" w:hAnsi="Verdana" w:cs="Verdana"/>
                <w:b/>
                <w:bCs/>
                <w:sz w:val="20"/>
                <w:szCs w:val="20"/>
              </w:rPr>
              <w:t>Project Details</w:t>
            </w:r>
          </w:p>
        </w:tc>
        <w:tc>
          <w:tcPr>
            <w:tcW w:w="7392" w:type="dxa"/>
          </w:tcPr>
          <w:p>
            <w:pPr>
              <w:spacing w:line="276" w:lineRule="auto"/>
            </w:pPr>
            <w:r>
              <w:rPr>
                <w:rFonts w:ascii="Times New Roman" w:eastAsia="Times New Roman" w:hAnsi="Times New Roman" w:cs="Times New Roman"/>
                <w:b w:val="0"/>
                <w:bCs w:val="0"/>
                <w:i w:val="0"/>
                <w:iCs w:val="0"/>
                <w:noProof w:val="0"/>
                <w:sz w:val="24"/>
                <w:szCs w:val="24"/>
                <w:u w:val="none"/>
                <w:lang w:val="de-DE"/>
              </w:rPr>
              <w:t xml:space="preserve">Client facing role, Supporting and </w:t>
            </w:r>
            <w:r>
              <w:rPr>
                <w:rFonts w:ascii="Times New Roman" w:eastAsia="Times New Roman" w:hAnsi="Times New Roman" w:cs="Times New Roman"/>
                <w:b w:val="0"/>
                <w:bCs w:val="0"/>
                <w:i w:val="0"/>
                <w:iCs w:val="0"/>
                <w:noProof w:val="0"/>
                <w:sz w:val="24"/>
                <w:szCs w:val="24"/>
                <w:u w:val="none"/>
                <w:lang w:val="de-DE"/>
              </w:rPr>
              <w:t>providing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solution</w:t>
            </w:r>
            <w:r>
              <w:rPr>
                <w:rFonts w:ascii="Times New Roman" w:eastAsia="Times New Roman" w:hAnsi="Times New Roman" w:cs="Times New Roman"/>
                <w:b w:val="0"/>
                <w:bCs w:val="0"/>
                <w:i w:val="0"/>
                <w:iCs w:val="0"/>
                <w:noProof w:val="0"/>
                <w:sz w:val="24"/>
                <w:szCs w:val="24"/>
                <w:u w:val="none"/>
                <w:lang w:val="de-DE"/>
              </w:rPr>
              <w:t xml:space="preserve"> on </w:t>
            </w:r>
            <w:r>
              <w:rPr>
                <w:rFonts w:ascii="Times New Roman" w:eastAsia="Times New Roman" w:hAnsi="Times New Roman" w:cs="Times New Roman"/>
                <w:b w:val="0"/>
                <w:bCs w:val="0"/>
                <w:i w:val="0"/>
                <w:iCs w:val="0"/>
                <w:noProof w:val="0"/>
                <w:sz w:val="24"/>
                <w:szCs w:val="24"/>
                <w:u w:val="none"/>
                <w:lang w:val="de-DE"/>
              </w:rPr>
              <w:t>regular</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issues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faced</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by</w:t>
            </w:r>
            <w:r>
              <w:rPr>
                <w:rFonts w:ascii="Times New Roman" w:eastAsia="Times New Roman" w:hAnsi="Times New Roman" w:cs="Times New Roman"/>
                <w:b w:val="0"/>
                <w:bCs w:val="0"/>
                <w:i w:val="0"/>
                <w:iCs w:val="0"/>
                <w:noProof w:val="0"/>
                <w:sz w:val="24"/>
                <w:szCs w:val="24"/>
                <w:u w:val="none"/>
                <w:lang w:val="de-DE"/>
              </w:rPr>
              <w:t xml:space="preserve">  Power </w:t>
            </w:r>
            <w:r>
              <w:rPr>
                <w:rFonts w:ascii="Times New Roman" w:eastAsia="Times New Roman" w:hAnsi="Times New Roman" w:cs="Times New Roman"/>
                <w:b w:val="0"/>
                <w:bCs w:val="0"/>
                <w:i w:val="0"/>
                <w:iCs w:val="0"/>
                <w:noProof w:val="0"/>
                <w:sz w:val="24"/>
                <w:szCs w:val="24"/>
                <w:u w:val="none"/>
                <w:lang w:val="de-DE"/>
              </w:rPr>
              <w:t>corporation</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customers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pertaining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to</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usage</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of</w:t>
            </w:r>
            <w:r>
              <w:rPr>
                <w:rFonts w:ascii="Times New Roman" w:eastAsia="Times New Roman" w:hAnsi="Times New Roman" w:cs="Times New Roman"/>
                <w:b w:val="0"/>
                <w:bCs w:val="0"/>
                <w:i w:val="0"/>
                <w:iCs w:val="0"/>
                <w:noProof w:val="0"/>
                <w:sz w:val="24"/>
                <w:szCs w:val="24"/>
                <w:u w:val="none"/>
                <w:lang w:val="de-DE"/>
              </w:rPr>
              <w:t xml:space="preserve"> Oracle </w:t>
            </w:r>
            <w:r>
              <w:rPr>
                <w:rFonts w:ascii="Times New Roman" w:eastAsia="Times New Roman" w:hAnsi="Times New Roman" w:cs="Times New Roman"/>
                <w:b w:val="0"/>
                <w:bCs w:val="0"/>
                <w:i w:val="0"/>
                <w:iCs w:val="0"/>
                <w:noProof w:val="0"/>
                <w:sz w:val="24"/>
                <w:szCs w:val="24"/>
                <w:u w:val="none"/>
                <w:lang w:val="de-DE"/>
              </w:rPr>
              <w:t>applications</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mostly</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by</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visiting</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domestic</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client</w:t>
            </w:r>
            <w:r>
              <w:rPr>
                <w:rFonts w:ascii="Times New Roman" w:eastAsia="Times New Roman" w:hAnsi="Times New Roman" w:cs="Times New Roman"/>
                <w:b w:val="0"/>
                <w:bCs w:val="0"/>
                <w:i w:val="0"/>
                <w:iCs w:val="0"/>
                <w:noProof w:val="0"/>
                <w:sz w:val="24"/>
                <w:szCs w:val="24"/>
                <w:u w:val="none"/>
                <w:lang w:val="de-DE"/>
              </w:rPr>
              <w:t xml:space="preserve"> </w:t>
            </w:r>
            <w:r>
              <w:rPr>
                <w:rFonts w:ascii="Times New Roman" w:eastAsia="Times New Roman" w:hAnsi="Times New Roman" w:cs="Times New Roman"/>
                <w:b w:val="0"/>
                <w:bCs w:val="0"/>
                <w:i w:val="0"/>
                <w:iCs w:val="0"/>
                <w:noProof w:val="0"/>
                <w:sz w:val="24"/>
                <w:szCs w:val="24"/>
                <w:u w:val="none"/>
                <w:lang w:val="de-DE"/>
              </w:rPr>
              <w:t>locations</w:t>
            </w:r>
            <w:r>
              <w:rPr>
                <w:rFonts w:ascii="Times New Roman" w:eastAsia="Times New Roman" w:hAnsi="Times New Roman" w:cs="Times New Roman"/>
                <w:b w:val="0"/>
                <w:bCs w:val="0"/>
                <w:i w:val="0"/>
                <w:iCs w:val="0"/>
                <w:noProof w:val="0"/>
                <w:sz w:val="24"/>
                <w:szCs w:val="24"/>
                <w:u w:val="none"/>
                <w:lang w:val="de-DE"/>
              </w:rPr>
              <w:t xml:space="preserve">. Oracle EBS R12 </w:t>
            </w:r>
            <w:r>
              <w:rPr>
                <w:rFonts w:ascii="Times New Roman" w:eastAsia="Times New Roman" w:hAnsi="Times New Roman" w:cs="Times New Roman"/>
                <w:b w:val="0"/>
                <w:bCs w:val="0"/>
                <w:i w:val="0"/>
                <w:iCs w:val="0"/>
                <w:noProof w:val="0"/>
                <w:sz w:val="24"/>
                <w:szCs w:val="24"/>
                <w:u w:val="none"/>
                <w:lang w:val="de-DE"/>
              </w:rPr>
              <w:t>Financials</w:t>
            </w:r>
            <w:r>
              <w:rPr>
                <w:rFonts w:ascii="Times New Roman" w:eastAsia="Times New Roman" w:hAnsi="Times New Roman" w:cs="Times New Roman"/>
                <w:b w:val="0"/>
                <w:bCs w:val="0"/>
                <w:i w:val="0"/>
                <w:iCs w:val="0"/>
                <w:noProof w:val="0"/>
                <w:sz w:val="24"/>
                <w:szCs w:val="24"/>
                <w:u w:val="none"/>
                <w:lang w:val="de-DE"/>
              </w:rPr>
              <w:t xml:space="preserve"> , SQL, PL/SQL, Java</w:t>
            </w:r>
          </w:p>
        </w:tc>
      </w:tr>
    </w:tbl>
    <w:p>
      <w:pPr>
        <w:spacing w:line="360" w:lineRule="auto"/>
        <w:ind w:left="0" w:hanging="2"/>
        <w:jc w:val="both"/>
        <w:rPr>
          <w:rFonts w:ascii="Verdana" w:eastAsia="Verdana" w:hAnsi="Verdana" w:cs="Verdana"/>
          <w:b/>
          <w:sz w:val="20"/>
          <w:szCs w:val="20"/>
          <w:u w:val="single"/>
        </w:rPr>
      </w:pPr>
    </w:p>
    <w:p>
      <w:pPr>
        <w:ind w:left="0" w:hanging="2"/>
        <w:rPr>
          <w:rFonts w:ascii="Verdana" w:eastAsia="Verdana" w:hAnsi="Verdana" w:cs="Verdana"/>
          <w:b/>
          <w:sz w:val="20"/>
          <w:szCs w:val="20"/>
          <w:u w:val="single"/>
        </w:rPr>
      </w:pPr>
    </w:p>
    <w:p>
      <w:pPr>
        <w:ind w:left="0" w:hanging="2"/>
        <w:jc w:val="both"/>
        <w:rPr>
          <w:rFonts w:ascii="Verdana" w:eastAsia="Verdana" w:hAnsi="Verdana" w:cs="Verdana"/>
          <w:b/>
          <w:sz w:val="20"/>
          <w:szCs w:val="20"/>
          <w:u w:val="single"/>
        </w:rPr>
      </w:pPr>
    </w:p>
    <w:p>
      <w:pPr>
        <w:ind w:left="-6" w:firstLine="0" w:leftChars="0" w:firstLineChars="0"/>
        <w:jc w:val="both"/>
        <w:rPr>
          <w:rFonts w:ascii="Verdana" w:eastAsia="Verdana" w:hAnsi="Verdana" w:cs="Verdana"/>
          <w:b/>
          <w:bCs/>
          <w:sz w:val="24"/>
          <w:szCs w:val="24"/>
          <w:u w:val="single"/>
        </w:rPr>
      </w:pPr>
    </w:p>
    <w:p>
      <w:pPr>
        <w:ind w:left="-6" w:firstLine="0" w:leftChars="0" w:firstLineChars="0"/>
        <w:jc w:val="both"/>
        <w:rPr>
          <w:rFonts w:ascii="Verdana" w:eastAsia="Verdana" w:hAnsi="Verdana" w:cs="Verdana"/>
          <w:b/>
          <w:bCs/>
          <w:sz w:val="24"/>
          <w:szCs w:val="24"/>
          <w:u w:val="single"/>
        </w:rPr>
      </w:pPr>
    </w:p>
    <w:p>
      <w:pPr>
        <w:ind w:left="-6" w:firstLine="0" w:leftChars="0" w:firstLineChars="0"/>
        <w:jc w:val="both"/>
        <w:rPr>
          <w:rFonts w:ascii="Verdana" w:eastAsia="Verdana" w:hAnsi="Verdana" w:cs="Verdana"/>
          <w:b/>
          <w:bCs/>
          <w:sz w:val="24"/>
          <w:szCs w:val="24"/>
          <w:u w:val="single"/>
        </w:rPr>
      </w:pPr>
    </w:p>
    <w:p>
      <w:pPr>
        <w:ind w:left="-6" w:firstLine="0" w:leftChars="0" w:firstLineChars="0"/>
        <w:jc w:val="both"/>
        <w:rPr>
          <w:rFonts w:ascii="Verdana" w:eastAsia="Verdana" w:hAnsi="Verdana" w:cs="Verdana"/>
          <w:b/>
          <w:bCs/>
          <w:sz w:val="24"/>
          <w:szCs w:val="24"/>
          <w:u w:val="single"/>
        </w:rPr>
      </w:pPr>
    </w:p>
    <w:p>
      <w:pPr>
        <w:ind w:left="-6" w:firstLine="0" w:leftChars="0" w:firstLineChars="0"/>
        <w:jc w:val="both"/>
        <w:rPr>
          <w:rFonts w:ascii="Verdana" w:eastAsia="Verdana" w:hAnsi="Verdana" w:cs="Verdana"/>
          <w:b/>
          <w:bCs/>
          <w:sz w:val="24"/>
          <w:szCs w:val="24"/>
          <w:u w:val="single"/>
        </w:rPr>
      </w:pPr>
    </w:p>
    <w:p>
      <w:pPr>
        <w:ind w:left="-6" w:firstLine="0" w:leftChars="0" w:firstLineChars="0"/>
        <w:jc w:val="both"/>
        <w:rPr>
          <w:rFonts w:ascii="Verdana" w:eastAsia="Verdana" w:hAnsi="Verdana" w:cs="Verdana"/>
          <w:b/>
          <w:bCs/>
          <w:sz w:val="24"/>
          <w:szCs w:val="24"/>
          <w:u w:val="single"/>
        </w:rPr>
      </w:pPr>
    </w:p>
    <w:p>
      <w:pPr>
        <w:ind w:left="0" w:hanging="2"/>
        <w:jc w:val="both"/>
        <w:rPr>
          <w:rFonts w:ascii="Verdana" w:eastAsia="Verdana" w:hAnsi="Verdana" w:cs="Verdana"/>
          <w:b/>
          <w:bCs/>
          <w:sz w:val="24"/>
          <w:szCs w:val="24"/>
        </w:rPr>
      </w:pPr>
      <w:r>
        <w:rPr>
          <w:rFonts w:ascii="Verdana" w:eastAsia="Verdana" w:hAnsi="Verdana" w:cs="Verdana"/>
          <w:b/>
          <w:bCs/>
          <w:sz w:val="24"/>
          <w:szCs w:val="24"/>
          <w:u w:val="single"/>
        </w:rPr>
        <w:t>Responsibilities</w:t>
      </w:r>
      <w:r>
        <w:rPr>
          <w:rFonts w:ascii="Verdana" w:eastAsia="Verdana" w:hAnsi="Verdana" w:cs="Verdana"/>
          <w:b/>
          <w:bCs/>
          <w:sz w:val="24"/>
          <w:szCs w:val="24"/>
          <w:u w:val="single"/>
        </w:rPr>
        <w:t>:</w:t>
      </w:r>
    </w:p>
    <w:p>
      <w:pPr>
        <w:spacing w:before="120" w:after="120"/>
        <w:ind w:left="0" w:hanging="2"/>
        <w:jc w:val="both"/>
        <w:rPr>
          <w:rFonts w:ascii="Verdana" w:eastAsia="Verdana" w:hAnsi="Verdana" w:cs="Verdana"/>
          <w:sz w:val="20"/>
          <w:szCs w:val="20"/>
        </w:rPr>
      </w:pPr>
    </w:p>
    <w:p>
      <w:pPr>
        <w:numPr>
          <w:ilvl w:val="0"/>
          <w:numId w:val="14"/>
        </w:numPr>
        <w:bidi w:val="0"/>
        <w:spacing w:before="120" w:beforeAutospacing="0" w:after="120" w:afterAutospacing="0"/>
        <w:ind w:left="0" w:right="0" w:hanging="2"/>
        <w:jc w:val="both"/>
        <w:rPr>
          <w:sz w:val="20"/>
          <w:szCs w:val="20"/>
        </w:rPr>
      </w:pPr>
      <w:r>
        <w:rPr>
          <w:rFonts w:ascii="Times New Roman" w:eastAsia="Times New Roman" w:hAnsi="Times New Roman" w:cs="Times New Roman"/>
          <w:b w:val="0"/>
          <w:bCs w:val="0"/>
          <w:i w:val="0"/>
          <w:iCs w:val="0"/>
          <w:noProof w:val="0"/>
          <w:sz w:val="24"/>
          <w:szCs w:val="24"/>
          <w:u w:val="none"/>
          <w:lang w:val="en-US"/>
        </w:rPr>
        <w:t>Experience in working with business stakeholders to translate requirements into out-of-box solutions.</w:t>
      </w:r>
    </w:p>
    <w:p>
      <w:pPr>
        <w:numPr>
          <w:ilvl w:val="0"/>
          <w:numId w:val="14"/>
        </w:numPr>
        <w:spacing w:before="120" w:after="120"/>
        <w:ind w:left="0" w:hanging="2"/>
        <w:jc w:val="both"/>
        <w:rPr>
          <w:noProof w:val="0"/>
          <w:color w:val="000000"/>
          <w:sz w:val="20"/>
          <w:szCs w:val="20"/>
          <w:u w:val="none"/>
          <w:lang w:val="en-US"/>
        </w:rPr>
      </w:pPr>
      <w:r>
        <w:rPr>
          <w:rFonts w:ascii="Verdana" w:eastAsia="Verdana" w:hAnsi="Verdana" w:cs="Verdana"/>
          <w:b w:val="0"/>
          <w:bCs w:val="0"/>
          <w:i w:val="0"/>
          <w:iCs w:val="0"/>
          <w:noProof w:val="0"/>
          <w:sz w:val="20"/>
          <w:szCs w:val="20"/>
          <w:u w:val="none"/>
          <w:lang w:val="en-US"/>
        </w:rPr>
        <w:t>Guiding the development of a solution from beginning to end, accounting for any roadblocks and complexities.</w:t>
      </w:r>
      <w:r>
        <w:br/>
      </w:r>
    </w:p>
    <w:p>
      <w:pPr>
        <w:numPr>
          <w:ilvl w:val="0"/>
          <w:numId w:val="14"/>
        </w:numPr>
        <w:spacing w:before="120" w:after="120"/>
        <w:ind w:left="0" w:hanging="2"/>
        <w:jc w:val="both"/>
        <w:rPr>
          <w:rFonts w:ascii="Verdana" w:eastAsia="Verdana" w:hAnsi="Verdana" w:cs="Verdana"/>
          <w:color w:val="000000"/>
          <w:sz w:val="20"/>
          <w:szCs w:val="20"/>
        </w:rPr>
      </w:pPr>
      <w:r>
        <w:rPr>
          <w:rFonts w:ascii="Verdana" w:eastAsia="Verdana" w:hAnsi="Verdana" w:cs="Verdana"/>
          <w:sz w:val="20"/>
          <w:szCs w:val="20"/>
          <w:lang w:val="en-US" w:eastAsia="ja-JP" w:bidi="fa-IR"/>
        </w:rPr>
        <w:t xml:space="preserve">Mentoring and </w:t>
      </w:r>
      <w:r>
        <w:rPr>
          <w:rFonts w:ascii="Verdana" w:eastAsia="Verdana" w:hAnsi="Verdana" w:cs="Verdana"/>
          <w:sz w:val="20"/>
          <w:szCs w:val="20"/>
          <w:lang w:val="en-US" w:eastAsia="ja-JP" w:bidi="fa-IR"/>
        </w:rPr>
        <w:t>Guiding  team</w:t>
      </w:r>
      <w:r>
        <w:rPr>
          <w:rFonts w:ascii="Verdana" w:eastAsia="Verdana" w:hAnsi="Verdana" w:cs="Verdana"/>
          <w:sz w:val="20"/>
          <w:szCs w:val="20"/>
          <w:lang w:val="en-US" w:eastAsia="ja-JP" w:bidi="fa-IR"/>
        </w:rPr>
        <w:t xml:space="preserve"> members in implementing blue print design adoption of reusable complex solutions.</w:t>
      </w:r>
    </w:p>
    <w:p>
      <w:pPr>
        <w:numPr>
          <w:ilvl w:val="0"/>
          <w:numId w:val="14"/>
        </w:numPr>
        <w:spacing w:before="120" w:after="120"/>
        <w:ind w:left="0" w:hanging="2"/>
        <w:jc w:val="both"/>
        <w:rPr>
          <w:sz w:val="20"/>
          <w:szCs w:val="20"/>
        </w:rPr>
      </w:pPr>
      <w:r>
        <w:rPr>
          <w:rFonts w:ascii="Verdana" w:eastAsia="Verdana" w:hAnsi="Verdana" w:cs="Verdana"/>
          <w:sz w:val="20"/>
          <w:szCs w:val="20"/>
        </w:rPr>
        <w:t>Represented</w:t>
      </w:r>
      <w:r>
        <w:rPr>
          <w:rFonts w:ascii="Verdana" w:eastAsia="Verdana" w:hAnsi="Verdana" w:cs="Verdana"/>
          <w:sz w:val="20"/>
          <w:szCs w:val="20"/>
        </w:rPr>
        <w:t xml:space="preserve"> TCS </w:t>
      </w:r>
      <w:r>
        <w:rPr>
          <w:rFonts w:ascii="Verdana" w:eastAsia="Verdana" w:hAnsi="Verdana" w:cs="Verdana"/>
          <w:sz w:val="20"/>
          <w:szCs w:val="20"/>
        </w:rPr>
        <w:t>as</w:t>
      </w:r>
      <w:r>
        <w:rPr>
          <w:rFonts w:ascii="Verdana" w:eastAsia="Verdana" w:hAnsi="Verdana" w:cs="Verdana"/>
          <w:sz w:val="20"/>
          <w:szCs w:val="20"/>
        </w:rPr>
        <w:t xml:space="preserve"> Senior Technical </w:t>
      </w:r>
      <w:r>
        <w:rPr>
          <w:rFonts w:ascii="Verdana" w:eastAsia="Verdana" w:hAnsi="Verdana" w:cs="Verdana"/>
          <w:sz w:val="20"/>
          <w:szCs w:val="20"/>
        </w:rPr>
        <w:t>Panelist</w:t>
      </w:r>
      <w:r>
        <w:rPr>
          <w:rFonts w:ascii="Verdana" w:eastAsia="Verdana" w:hAnsi="Verdana" w:cs="Verdana"/>
          <w:sz w:val="20"/>
          <w:szCs w:val="20"/>
        </w:rPr>
        <w:t xml:space="preserve"> in TCS Off-Campus </w:t>
      </w:r>
      <w:r>
        <w:rPr>
          <w:rFonts w:ascii="Verdana" w:eastAsia="Verdana" w:hAnsi="Verdana" w:cs="Verdana"/>
          <w:sz w:val="20"/>
          <w:szCs w:val="20"/>
        </w:rPr>
        <w:t>interviews</w:t>
      </w:r>
      <w:r>
        <w:rPr>
          <w:rFonts w:ascii="Verdana" w:eastAsia="Verdana" w:hAnsi="Verdana" w:cs="Verdana"/>
          <w:sz w:val="20"/>
          <w:szCs w:val="20"/>
        </w:rPr>
        <w:t xml:space="preserve">  </w:t>
      </w:r>
      <w:r>
        <w:rPr>
          <w:rFonts w:ascii="Verdana" w:eastAsia="Verdana" w:hAnsi="Verdana" w:cs="Verdana"/>
          <w:sz w:val="20"/>
          <w:szCs w:val="20"/>
        </w:rPr>
        <w:t>from</w:t>
      </w:r>
      <w:r>
        <w:rPr>
          <w:rFonts w:ascii="Verdana" w:eastAsia="Verdana" w:hAnsi="Verdana" w:cs="Verdana"/>
          <w:sz w:val="20"/>
          <w:szCs w:val="20"/>
        </w:rPr>
        <w:t xml:space="preserve"> last </w:t>
      </w:r>
      <w:r>
        <w:rPr>
          <w:rFonts w:ascii="Verdana" w:eastAsia="Verdana" w:hAnsi="Verdana" w:cs="Verdana"/>
          <w:sz w:val="20"/>
          <w:szCs w:val="20"/>
        </w:rPr>
        <w:t>few</w:t>
      </w:r>
      <w:r>
        <w:rPr>
          <w:rFonts w:ascii="Verdana" w:eastAsia="Verdana" w:hAnsi="Verdana" w:cs="Verdana"/>
          <w:sz w:val="20"/>
          <w:szCs w:val="20"/>
        </w:rPr>
        <w:t xml:space="preserve"> </w:t>
      </w:r>
      <w:r>
        <w:rPr>
          <w:rFonts w:ascii="Verdana" w:eastAsia="Verdana" w:hAnsi="Verdana" w:cs="Verdana"/>
          <w:sz w:val="20"/>
          <w:szCs w:val="20"/>
        </w:rPr>
        <w:t>years</w:t>
      </w:r>
      <w:r>
        <w:rPr>
          <w:rFonts w:ascii="Verdana" w:eastAsia="Verdana" w:hAnsi="Verdana" w:cs="Verdana"/>
          <w:sz w:val="20"/>
          <w:szCs w:val="20"/>
        </w:rPr>
        <w:t xml:space="preserve"> </w:t>
      </w:r>
      <w:r>
        <w:rPr>
          <w:rFonts w:ascii="Verdana" w:eastAsia="Verdana" w:hAnsi="Verdana" w:cs="Verdana"/>
          <w:sz w:val="20"/>
          <w:szCs w:val="20"/>
        </w:rPr>
        <w:t>organized</w:t>
      </w:r>
      <w:r>
        <w:rPr>
          <w:rFonts w:ascii="Verdana" w:eastAsia="Verdana" w:hAnsi="Verdana" w:cs="Verdana"/>
          <w:sz w:val="20"/>
          <w:szCs w:val="20"/>
        </w:rPr>
        <w:t xml:space="preserve"> </w:t>
      </w:r>
      <w:r>
        <w:rPr>
          <w:rFonts w:ascii="Verdana" w:eastAsia="Verdana" w:hAnsi="Verdana" w:cs="Verdana"/>
          <w:sz w:val="20"/>
          <w:szCs w:val="20"/>
        </w:rPr>
        <w:t>by</w:t>
      </w:r>
      <w:r>
        <w:rPr>
          <w:rFonts w:ascii="Verdana" w:eastAsia="Verdana" w:hAnsi="Verdana" w:cs="Verdana"/>
          <w:sz w:val="20"/>
          <w:szCs w:val="20"/>
        </w:rPr>
        <w:t xml:space="preserve"> TCS Talent development, Mumbai</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Experience in writing database </w:t>
      </w:r>
      <w:r>
        <w:rPr>
          <w:rFonts w:ascii="Verdana" w:eastAsia="Verdana" w:hAnsi="Verdana" w:cs="Verdana"/>
          <w:b/>
          <w:bCs/>
          <w:sz w:val="20"/>
          <w:szCs w:val="20"/>
        </w:rPr>
        <w:t>procedures, functions, cursors, triggers, packages</w:t>
      </w:r>
      <w:r>
        <w:rPr>
          <w:rFonts w:ascii="Verdana" w:eastAsia="Verdana" w:hAnsi="Verdana" w:cs="Verdana"/>
          <w:sz w:val="20"/>
          <w:szCs w:val="20"/>
        </w:rPr>
        <w:t xml:space="preserve"> to implement the business logic by using </w:t>
      </w:r>
      <w:r>
        <w:rPr>
          <w:rFonts w:ascii="Verdana" w:eastAsia="Verdana" w:hAnsi="Verdana" w:cs="Verdana"/>
          <w:b/>
          <w:bCs/>
          <w:sz w:val="20"/>
          <w:szCs w:val="20"/>
        </w:rPr>
        <w:t>PL/SQL</w:t>
      </w:r>
      <w:r>
        <w:rPr>
          <w:rFonts w:ascii="Verdana" w:eastAsia="Verdana" w:hAnsi="Verdana" w:cs="Verdana"/>
          <w:sz w:val="20"/>
          <w:szCs w:val="20"/>
        </w:rPr>
        <w:t>.</w:t>
      </w:r>
    </w:p>
    <w:p>
      <w:pPr>
        <w:numPr>
          <w:ilvl w:val="0"/>
          <w:numId w:val="14"/>
        </w:numPr>
        <w:spacing w:line="360" w:lineRule="auto"/>
        <w:ind w:left="0" w:hanging="2"/>
        <w:jc w:val="both"/>
        <w:rPr>
          <w:b/>
          <w:bCs/>
          <w:sz w:val="20"/>
          <w:szCs w:val="20"/>
        </w:rPr>
      </w:pPr>
      <w:r>
        <w:rPr>
          <w:rFonts w:ascii="Verdana" w:eastAsia="Verdana" w:hAnsi="Verdana" w:cs="Verdana"/>
          <w:sz w:val="20"/>
          <w:szCs w:val="20"/>
        </w:rPr>
        <w:t>Good experience in</w:t>
      </w:r>
      <w:r>
        <w:rPr>
          <w:rFonts w:ascii="Verdana" w:eastAsia="Verdana" w:hAnsi="Verdana" w:cs="Verdana"/>
          <w:b/>
          <w:bCs/>
          <w:sz w:val="20"/>
          <w:szCs w:val="20"/>
        </w:rPr>
        <w:t xml:space="preserve"> designing, implementation and testing RICE components.</w:t>
      </w:r>
    </w:p>
    <w:p>
      <w:pPr>
        <w:numPr>
          <w:ilvl w:val="0"/>
          <w:numId w:val="14"/>
        </w:numPr>
        <w:spacing w:line="360" w:lineRule="auto"/>
        <w:ind w:left="0" w:hanging="2"/>
        <w:jc w:val="both"/>
        <w:rPr>
          <w:sz w:val="20"/>
          <w:szCs w:val="20"/>
        </w:rPr>
      </w:pPr>
      <w:r>
        <w:rPr>
          <w:rFonts w:ascii="Verdana" w:eastAsia="Verdana" w:hAnsi="Verdana" w:cs="Verdana"/>
          <w:sz w:val="20"/>
          <w:szCs w:val="20"/>
        </w:rPr>
        <w:t xml:space="preserve">Extensively worked on Oracle </w:t>
      </w:r>
      <w:r>
        <w:rPr>
          <w:rFonts w:ascii="Verdana" w:eastAsia="Verdana" w:hAnsi="Verdana" w:cs="Verdana"/>
          <w:b/>
          <w:bCs/>
          <w:sz w:val="20"/>
          <w:szCs w:val="20"/>
        </w:rPr>
        <w:t>Reports, Oracle Forms,Inbound and outbound Interfaces.</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Executing </w:t>
      </w:r>
      <w:r>
        <w:rPr>
          <w:rFonts w:ascii="Verdana" w:eastAsia="Verdana" w:hAnsi="Verdana" w:cs="Verdana"/>
          <w:b/>
          <w:bCs/>
          <w:sz w:val="20"/>
          <w:szCs w:val="20"/>
        </w:rPr>
        <w:t>concurrent programs</w:t>
      </w:r>
      <w:r>
        <w:rPr>
          <w:rFonts w:ascii="Verdana" w:eastAsia="Verdana" w:hAnsi="Verdana" w:cs="Verdana"/>
          <w:sz w:val="20"/>
          <w:szCs w:val="20"/>
        </w:rPr>
        <w:t xml:space="preserve"> from PL/SQL.  </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Creation of different type of </w:t>
      </w:r>
      <w:r>
        <w:rPr>
          <w:rFonts w:ascii="Verdana" w:eastAsia="Verdana" w:hAnsi="Verdana" w:cs="Verdana"/>
          <w:b/>
          <w:bCs/>
          <w:sz w:val="20"/>
          <w:szCs w:val="20"/>
        </w:rPr>
        <w:t>Value sets</w:t>
      </w:r>
      <w:r>
        <w:rPr>
          <w:rFonts w:ascii="Verdana" w:eastAsia="Verdana" w:hAnsi="Verdana" w:cs="Verdana"/>
          <w:sz w:val="20"/>
          <w:szCs w:val="20"/>
        </w:rPr>
        <w:t xml:space="preserve"> in various Modules of the application as per the requirement</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Defining </w:t>
      </w:r>
      <w:r>
        <w:rPr>
          <w:rFonts w:ascii="Verdana" w:eastAsia="Verdana" w:hAnsi="Verdana" w:cs="Verdana"/>
          <w:b/>
          <w:bCs/>
          <w:sz w:val="20"/>
          <w:szCs w:val="20"/>
        </w:rPr>
        <w:t>Concurrent Programs, Executables</w:t>
      </w:r>
      <w:r>
        <w:rPr>
          <w:rFonts w:ascii="Verdana" w:eastAsia="Verdana" w:hAnsi="Verdana" w:cs="Verdana"/>
          <w:sz w:val="20"/>
          <w:szCs w:val="20"/>
        </w:rPr>
        <w:t>.</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Developed </w:t>
      </w:r>
      <w:r>
        <w:rPr>
          <w:rFonts w:ascii="Verdana" w:eastAsia="Verdana" w:hAnsi="Verdana" w:cs="Verdana"/>
          <w:b/>
          <w:bCs/>
          <w:sz w:val="20"/>
          <w:szCs w:val="20"/>
        </w:rPr>
        <w:t xml:space="preserve"> </w:t>
      </w:r>
      <w:r>
        <w:rPr>
          <w:rFonts w:ascii="Verdana" w:eastAsia="Verdana" w:hAnsi="Verdana" w:cs="Verdana"/>
          <w:b/>
          <w:bCs/>
          <w:sz w:val="20"/>
          <w:szCs w:val="20"/>
        </w:rPr>
        <w:t>Cursors and Exceptions in PLSQL</w:t>
      </w:r>
      <w:r>
        <w:rPr>
          <w:rFonts w:ascii="Verdana" w:eastAsia="Verdana" w:hAnsi="Verdana" w:cs="Verdana"/>
          <w:sz w:val="20"/>
          <w:szCs w:val="20"/>
        </w:rPr>
        <w:t>.</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Developed </w:t>
      </w:r>
      <w:r>
        <w:rPr>
          <w:rFonts w:ascii="Verdana" w:eastAsia="Verdana" w:hAnsi="Verdana" w:cs="Verdana"/>
          <w:b/>
          <w:bCs/>
          <w:sz w:val="20"/>
          <w:szCs w:val="20"/>
        </w:rPr>
        <w:t>SQL Objects like Tables, Views, Synonyms, Sequences</w:t>
      </w:r>
      <w:r>
        <w:rPr>
          <w:rFonts w:ascii="Verdana" w:eastAsia="Verdana" w:hAnsi="Verdana" w:cs="Verdana"/>
          <w:sz w:val="20"/>
          <w:szCs w:val="20"/>
        </w:rPr>
        <w:t>.</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Extensively Work on that Oracle Reports with using the </w:t>
      </w:r>
      <w:r>
        <w:rPr>
          <w:rFonts w:ascii="Verdana" w:eastAsia="Verdana" w:hAnsi="Verdana" w:cs="Verdana"/>
          <w:b/>
          <w:bCs/>
          <w:sz w:val="20"/>
          <w:szCs w:val="20"/>
        </w:rPr>
        <w:t>DDL and DML</w:t>
      </w:r>
      <w:r>
        <w:rPr>
          <w:rFonts w:ascii="Verdana" w:eastAsia="Verdana" w:hAnsi="Verdana" w:cs="Verdana"/>
          <w:sz w:val="20"/>
          <w:szCs w:val="20"/>
        </w:rPr>
        <w:t xml:space="preserve"> operations.</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Developed </w:t>
      </w:r>
      <w:r>
        <w:rPr>
          <w:rFonts w:ascii="Verdana" w:eastAsia="Verdana" w:hAnsi="Verdana" w:cs="Verdana"/>
          <w:b/>
          <w:bCs/>
          <w:sz w:val="20"/>
          <w:szCs w:val="20"/>
        </w:rPr>
        <w:t>Oracle XML Publisher</w:t>
      </w:r>
      <w:r>
        <w:rPr>
          <w:rFonts w:ascii="Verdana" w:eastAsia="Verdana" w:hAnsi="Verdana" w:cs="Verdana"/>
          <w:sz w:val="20"/>
          <w:szCs w:val="20"/>
        </w:rPr>
        <w:t xml:space="preserve"> </w:t>
      </w:r>
      <w:r>
        <w:rPr>
          <w:rFonts w:ascii="Verdana" w:eastAsia="Verdana" w:hAnsi="Verdana" w:cs="Verdana"/>
          <w:b/>
          <w:bCs/>
          <w:sz w:val="20"/>
          <w:szCs w:val="20"/>
        </w:rPr>
        <w:t>Reports</w:t>
      </w:r>
      <w:r>
        <w:rPr>
          <w:rFonts w:ascii="Verdana" w:eastAsia="Verdana" w:hAnsi="Verdana" w:cs="Verdana"/>
          <w:sz w:val="20"/>
          <w:szCs w:val="20"/>
        </w:rPr>
        <w:t>.</w:t>
      </w:r>
    </w:p>
    <w:p>
      <w:pPr>
        <w:numPr>
          <w:ilvl w:val="0"/>
          <w:numId w:val="14"/>
        </w:numPr>
        <w:spacing w:before="120" w:after="120"/>
        <w:ind w:left="0" w:hanging="2"/>
        <w:rPr>
          <w:sz w:val="20"/>
          <w:szCs w:val="20"/>
        </w:rPr>
      </w:pPr>
      <w:r>
        <w:rPr>
          <w:rFonts w:ascii="Verdana" w:eastAsia="Verdana" w:hAnsi="Verdana" w:cs="Verdana"/>
          <w:sz w:val="20"/>
          <w:szCs w:val="20"/>
        </w:rPr>
        <w:t xml:space="preserve">Involved </w:t>
      </w:r>
      <w:r>
        <w:rPr>
          <w:rFonts w:ascii="Verdana" w:eastAsia="Verdana" w:hAnsi="Verdana" w:cs="Verdana"/>
          <w:b/>
          <w:bCs/>
          <w:sz w:val="20"/>
          <w:szCs w:val="20"/>
        </w:rPr>
        <w:t>Personalization</w:t>
      </w:r>
      <w:r>
        <w:rPr>
          <w:rFonts w:ascii="Verdana" w:eastAsia="Verdana" w:hAnsi="Verdana" w:cs="Verdana"/>
          <w:sz w:val="20"/>
          <w:szCs w:val="20"/>
        </w:rPr>
        <w:t xml:space="preserve"> and </w:t>
      </w:r>
      <w:r>
        <w:rPr>
          <w:rFonts w:ascii="Verdana" w:eastAsia="Verdana" w:hAnsi="Verdana" w:cs="Verdana"/>
          <w:b/>
          <w:bCs/>
          <w:sz w:val="20"/>
          <w:szCs w:val="20"/>
        </w:rPr>
        <w:t>Customizatio</w:t>
      </w:r>
      <w:r>
        <w:rPr>
          <w:rFonts w:ascii="Verdana" w:eastAsia="Verdana" w:hAnsi="Verdana" w:cs="Verdana"/>
          <w:b/>
          <w:bCs/>
          <w:sz w:val="20"/>
          <w:szCs w:val="20"/>
        </w:rPr>
        <w:t>n</w:t>
      </w:r>
      <w:r>
        <w:rPr>
          <w:rFonts w:ascii="Verdana" w:eastAsia="Verdana" w:hAnsi="Verdana" w:cs="Verdana"/>
          <w:sz w:val="20"/>
          <w:szCs w:val="20"/>
        </w:rPr>
        <w:t>.</w:t>
      </w:r>
    </w:p>
    <w:p>
      <w:pPr>
        <w:numPr>
          <w:ilvl w:val="0"/>
          <w:numId w:val="14"/>
        </w:numPr>
        <w:spacing w:before="120" w:after="120"/>
        <w:ind w:left="0" w:hanging="2"/>
        <w:rPr>
          <w:sz w:val="20"/>
          <w:szCs w:val="20"/>
        </w:rPr>
      </w:pPr>
      <w:r>
        <w:rPr>
          <w:rFonts w:ascii="Verdana" w:eastAsia="Verdana" w:hAnsi="Verdana" w:cs="Verdana"/>
          <w:b/>
          <w:bCs/>
          <w:sz w:val="20"/>
          <w:szCs w:val="20"/>
        </w:rPr>
        <w:t>Changing the</w:t>
      </w:r>
      <w:r>
        <w:rPr>
          <w:rFonts w:ascii="Verdana" w:eastAsia="Verdana" w:hAnsi="Verdana" w:cs="Verdana"/>
          <w:sz w:val="20"/>
          <w:szCs w:val="20"/>
        </w:rPr>
        <w:t xml:space="preserve"> </w:t>
      </w:r>
      <w:r>
        <w:rPr>
          <w:rFonts w:ascii="Verdana" w:eastAsia="Verdana" w:hAnsi="Verdana" w:cs="Verdana"/>
          <w:b/>
          <w:bCs/>
          <w:sz w:val="20"/>
          <w:szCs w:val="20"/>
        </w:rPr>
        <w:t>Fields Properties</w:t>
      </w:r>
      <w:r>
        <w:rPr>
          <w:rFonts w:ascii="Verdana" w:eastAsia="Verdana" w:hAnsi="Verdana" w:cs="Verdana"/>
          <w:sz w:val="20"/>
          <w:szCs w:val="20"/>
        </w:rPr>
        <w:t xml:space="preserve"> using Personalization.</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Involved in </w:t>
      </w:r>
      <w:r>
        <w:rPr>
          <w:rFonts w:ascii="Verdana" w:eastAsia="Verdana" w:hAnsi="Verdana" w:cs="Verdana"/>
          <w:b/>
          <w:bCs/>
          <w:sz w:val="20"/>
          <w:szCs w:val="20"/>
        </w:rPr>
        <w:t>unit testing</w:t>
      </w:r>
      <w:r>
        <w:rPr>
          <w:rFonts w:ascii="Verdana" w:eastAsia="Verdana" w:hAnsi="Verdana" w:cs="Verdana"/>
          <w:sz w:val="20"/>
          <w:szCs w:val="20"/>
        </w:rPr>
        <w:t xml:space="preserve"> for developed Application Programs.    </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Designed </w:t>
      </w:r>
      <w:r>
        <w:rPr>
          <w:rFonts w:ascii="Verdana" w:eastAsia="Verdana" w:hAnsi="Verdana" w:cs="Verdana"/>
          <w:b/>
          <w:bCs/>
          <w:sz w:val="20"/>
          <w:szCs w:val="20"/>
        </w:rPr>
        <w:t>AIM</w:t>
      </w:r>
      <w:r>
        <w:rPr>
          <w:rFonts w:ascii="Verdana" w:eastAsia="Verdana" w:hAnsi="Verdana" w:cs="Verdana"/>
          <w:sz w:val="20"/>
          <w:szCs w:val="20"/>
        </w:rPr>
        <w:t xml:space="preserve"> Documents. </w:t>
      </w:r>
    </w:p>
    <w:p>
      <w:pPr>
        <w:numPr>
          <w:ilvl w:val="0"/>
          <w:numId w:val="14"/>
        </w:numPr>
        <w:spacing w:before="120" w:after="120"/>
        <w:ind w:left="0" w:hanging="2"/>
        <w:jc w:val="both"/>
        <w:rPr>
          <w:sz w:val="20"/>
          <w:szCs w:val="20"/>
        </w:rPr>
      </w:pPr>
      <w:r>
        <w:rPr>
          <w:rFonts w:ascii="Verdana" w:eastAsia="Verdana" w:hAnsi="Verdana" w:cs="Verdana"/>
          <w:sz w:val="20"/>
          <w:szCs w:val="20"/>
        </w:rPr>
        <w:t xml:space="preserve">Extensively worked on PLSQL </w:t>
      </w:r>
      <w:r>
        <w:rPr>
          <w:rFonts w:ascii="Verdana" w:eastAsia="Verdana" w:hAnsi="Verdana" w:cs="Verdana"/>
          <w:b/>
          <w:bCs/>
          <w:sz w:val="20"/>
          <w:szCs w:val="20"/>
        </w:rPr>
        <w:t>Collections</w:t>
      </w:r>
      <w:r>
        <w:rPr>
          <w:rFonts w:ascii="Verdana" w:eastAsia="Verdana" w:hAnsi="Verdana" w:cs="Verdana"/>
          <w:sz w:val="20"/>
          <w:szCs w:val="20"/>
        </w:rPr>
        <w:t xml:space="preserve"> and advanced PLSQL Concepts.</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Involved in </w:t>
      </w:r>
      <w:r>
        <w:rPr>
          <w:rFonts w:ascii="Verdana" w:eastAsia="Verdana" w:hAnsi="Verdana" w:cs="Verdana"/>
          <w:b/>
          <w:bCs/>
          <w:sz w:val="20"/>
          <w:szCs w:val="20"/>
        </w:rPr>
        <w:t>Unit, integration</w:t>
      </w:r>
      <w:r>
        <w:rPr>
          <w:rFonts w:ascii="Verdana" w:eastAsia="Verdana" w:hAnsi="Verdana" w:cs="Verdana"/>
          <w:sz w:val="20"/>
          <w:szCs w:val="20"/>
        </w:rPr>
        <w:t xml:space="preserve"> and </w:t>
      </w:r>
      <w:r>
        <w:rPr>
          <w:rFonts w:ascii="Verdana" w:eastAsia="Verdana" w:hAnsi="Verdana" w:cs="Verdana"/>
          <w:b/>
          <w:bCs/>
          <w:sz w:val="20"/>
          <w:szCs w:val="20"/>
        </w:rPr>
        <w:t>system testing</w:t>
      </w:r>
      <w:r>
        <w:rPr>
          <w:rFonts w:ascii="Verdana" w:eastAsia="Verdana" w:hAnsi="Verdana" w:cs="Verdana"/>
          <w:sz w:val="20"/>
          <w:szCs w:val="20"/>
        </w:rPr>
        <w:t xml:space="preserve"> the development work.</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Providing the </w:t>
      </w:r>
      <w:r>
        <w:rPr>
          <w:rFonts w:ascii="Verdana" w:eastAsia="Verdana" w:hAnsi="Verdana" w:cs="Verdana"/>
          <w:b/>
          <w:bCs/>
          <w:sz w:val="20"/>
          <w:szCs w:val="20"/>
        </w:rPr>
        <w:t>KT</w:t>
      </w:r>
      <w:r>
        <w:rPr>
          <w:rFonts w:ascii="Verdana" w:eastAsia="Verdana" w:hAnsi="Verdana" w:cs="Verdana"/>
          <w:sz w:val="20"/>
          <w:szCs w:val="20"/>
        </w:rPr>
        <w:t xml:space="preserve"> to team mebers and explain the Project scope and communication with customer on technical point of view.</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Responsible for developing </w:t>
      </w:r>
      <w:r>
        <w:rPr>
          <w:rFonts w:ascii="Verdana" w:eastAsia="Verdana" w:hAnsi="Verdana" w:cs="Verdana"/>
          <w:b/>
          <w:bCs/>
          <w:sz w:val="20"/>
          <w:szCs w:val="20"/>
        </w:rPr>
        <w:t>RICEW</w:t>
      </w:r>
      <w:r>
        <w:rPr>
          <w:rFonts w:ascii="Verdana" w:eastAsia="Verdana" w:hAnsi="Verdana" w:cs="Verdana"/>
          <w:sz w:val="20"/>
          <w:szCs w:val="20"/>
        </w:rPr>
        <w:t xml:space="preserve"> Components in various modules.</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Developed </w:t>
      </w:r>
      <w:r>
        <w:rPr>
          <w:rFonts w:ascii="Verdana" w:eastAsia="Verdana" w:hAnsi="Verdana" w:cs="Verdana"/>
          <w:b/>
          <w:bCs/>
          <w:sz w:val="20"/>
          <w:szCs w:val="20"/>
        </w:rPr>
        <w:t>Interfaces</w:t>
      </w:r>
      <w:r>
        <w:rPr>
          <w:rFonts w:ascii="Verdana" w:eastAsia="Verdana" w:hAnsi="Verdana" w:cs="Verdana"/>
          <w:sz w:val="20"/>
          <w:szCs w:val="20"/>
        </w:rPr>
        <w:t xml:space="preserve"> and </w:t>
      </w:r>
      <w:r>
        <w:rPr>
          <w:rFonts w:ascii="Verdana" w:eastAsia="Verdana" w:hAnsi="Verdana" w:cs="Verdana"/>
          <w:b/>
          <w:bCs/>
          <w:sz w:val="20"/>
          <w:szCs w:val="20"/>
        </w:rPr>
        <w:t>Conversi</w:t>
      </w:r>
      <w:r>
        <w:rPr>
          <w:rFonts w:ascii="Verdana" w:eastAsia="Verdana" w:hAnsi="Verdana" w:cs="Verdana"/>
          <w:b/>
          <w:bCs/>
          <w:sz w:val="20"/>
          <w:szCs w:val="20"/>
        </w:rPr>
        <w:t>ons</w:t>
      </w:r>
      <w:r>
        <w:rPr>
          <w:rFonts w:ascii="Verdana" w:eastAsia="Verdana" w:hAnsi="Verdana" w:cs="Verdana"/>
          <w:sz w:val="20"/>
          <w:szCs w:val="20"/>
        </w:rPr>
        <w:t xml:space="preserve"> with </w:t>
      </w:r>
      <w:r>
        <w:rPr>
          <w:rFonts w:ascii="Verdana" w:eastAsia="Verdana" w:hAnsi="Verdana" w:cs="Verdana"/>
          <w:b/>
          <w:bCs/>
          <w:sz w:val="20"/>
          <w:szCs w:val="20"/>
        </w:rPr>
        <w:t>API’s</w:t>
      </w:r>
      <w:r>
        <w:rPr>
          <w:rFonts w:ascii="Verdana" w:eastAsia="Verdana" w:hAnsi="Verdana" w:cs="Verdana"/>
          <w:sz w:val="20"/>
          <w:szCs w:val="20"/>
        </w:rPr>
        <w:t xml:space="preserve"> and </w:t>
      </w:r>
      <w:r>
        <w:rPr>
          <w:rFonts w:ascii="Verdana" w:eastAsia="Verdana" w:hAnsi="Verdana" w:cs="Verdana"/>
          <w:b/>
          <w:bCs/>
          <w:sz w:val="20"/>
          <w:szCs w:val="20"/>
        </w:rPr>
        <w:t>Standard Programs</w:t>
      </w:r>
      <w:r>
        <w:rPr>
          <w:rFonts w:ascii="Verdana" w:eastAsia="Verdana" w:hAnsi="Verdana" w:cs="Verdana"/>
          <w:sz w:val="20"/>
          <w:szCs w:val="20"/>
        </w:rPr>
        <w:t>.</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Prepared installation and design documents for </w:t>
      </w:r>
      <w:r>
        <w:rPr>
          <w:rFonts w:ascii="Verdana" w:eastAsia="Verdana" w:hAnsi="Verdana" w:cs="Verdana"/>
          <w:b/>
          <w:bCs/>
          <w:sz w:val="20"/>
          <w:szCs w:val="20"/>
        </w:rPr>
        <w:t>the XML Publisher Reports</w:t>
      </w:r>
      <w:r>
        <w:rPr>
          <w:rFonts w:ascii="Verdana" w:eastAsia="Verdana" w:hAnsi="Verdana" w:cs="Verdana"/>
          <w:sz w:val="20"/>
          <w:szCs w:val="20"/>
        </w:rPr>
        <w:t>.</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Developed, Registered </w:t>
      </w:r>
      <w:r>
        <w:rPr>
          <w:rFonts w:ascii="Verdana" w:eastAsia="Verdana" w:hAnsi="Verdana" w:cs="Verdana"/>
          <w:b/>
          <w:bCs/>
          <w:sz w:val="20"/>
          <w:szCs w:val="20"/>
        </w:rPr>
        <w:t>XML Reports</w:t>
      </w:r>
      <w:r>
        <w:rPr>
          <w:rFonts w:ascii="Verdana" w:eastAsia="Verdana" w:hAnsi="Verdana" w:cs="Verdana"/>
          <w:sz w:val="20"/>
          <w:szCs w:val="20"/>
        </w:rPr>
        <w:t xml:space="preserve"> with process adhering to Oracle AOL standards.</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Involved in unit testing.</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 xml:space="preserve">Used </w:t>
      </w:r>
      <w:r>
        <w:rPr>
          <w:rFonts w:ascii="Verdana" w:eastAsia="Verdana" w:hAnsi="Verdana" w:cs="Verdana"/>
          <w:b/>
          <w:bCs/>
          <w:sz w:val="20"/>
          <w:szCs w:val="20"/>
        </w:rPr>
        <w:t>PLSQL Collections</w:t>
      </w:r>
      <w:r>
        <w:rPr>
          <w:rFonts w:ascii="Verdana" w:eastAsia="Verdana" w:hAnsi="Verdana" w:cs="Verdana"/>
          <w:sz w:val="20"/>
          <w:szCs w:val="20"/>
        </w:rPr>
        <w:t xml:space="preserve"> in development</w:t>
      </w:r>
      <w:r>
        <w:rPr>
          <w:rFonts w:ascii="Verdana" w:eastAsia="Verdana" w:hAnsi="Verdana" w:cs="Verdana"/>
          <w:sz w:val="20"/>
          <w:szCs w:val="20"/>
        </w:rPr>
        <w:t xml:space="preserve"> of RICEW Components.</w:t>
      </w:r>
    </w:p>
    <w:p>
      <w:pPr>
        <w:numPr>
          <w:ilvl w:val="0"/>
          <w:numId w:val="14"/>
        </w:numPr>
        <w:shd w:val="clear" w:color="auto" w:fill="FFFFFF"/>
        <w:spacing w:before="120" w:after="120" w:line="240" w:lineRule="auto"/>
        <w:ind w:left="0" w:hanging="2"/>
        <w:jc w:val="both"/>
        <w:rPr>
          <w:sz w:val="20"/>
          <w:szCs w:val="20"/>
        </w:rPr>
      </w:pPr>
      <w:r>
        <w:rPr>
          <w:rFonts w:ascii="Verdana" w:eastAsia="Verdana" w:hAnsi="Verdana" w:cs="Verdana"/>
          <w:sz w:val="20"/>
          <w:szCs w:val="20"/>
        </w:rPr>
        <w:t>File Transferring using</w:t>
      </w:r>
      <w:r>
        <w:rPr>
          <w:rFonts w:ascii="Verdana" w:eastAsia="Verdana" w:hAnsi="Verdana" w:cs="Verdana"/>
          <w:b/>
          <w:bCs/>
          <w:sz w:val="20"/>
          <w:szCs w:val="20"/>
        </w:rPr>
        <w:t xml:space="preserve"> FTP,</w:t>
      </w:r>
      <w:r>
        <w:rPr>
          <w:rFonts w:ascii="Verdana" w:eastAsia="Verdana" w:hAnsi="Verdana" w:cs="Verdana"/>
          <w:sz w:val="20"/>
          <w:szCs w:val="20"/>
        </w:rPr>
        <w:t xml:space="preserve"> and </w:t>
      </w:r>
      <w:r>
        <w:rPr>
          <w:rFonts w:ascii="Verdana" w:eastAsia="Verdana" w:hAnsi="Verdana" w:cs="Verdana"/>
          <w:b/>
          <w:bCs/>
          <w:sz w:val="20"/>
          <w:szCs w:val="20"/>
        </w:rPr>
        <w:t>Putty</w:t>
      </w:r>
      <w:r>
        <w:rPr>
          <w:rFonts w:ascii="Verdana" w:eastAsia="Verdana" w:hAnsi="Verdana" w:cs="Verdana"/>
          <w:sz w:val="20"/>
          <w:szCs w:val="20"/>
        </w:rPr>
        <w:t>.</w:t>
      </w:r>
    </w:p>
    <w:p>
      <w:pPr>
        <w:numPr>
          <w:ilvl w:val="0"/>
          <w:numId w:val="14"/>
        </w:numPr>
        <w:shd w:val="clear" w:color="auto" w:fill="FFFFFF"/>
        <w:spacing w:before="120" w:after="120" w:line="240" w:lineRule="auto"/>
        <w:ind w:left="0" w:hanging="2"/>
        <w:jc w:val="both"/>
        <w:rPr>
          <w:b/>
          <w:bCs/>
          <w:sz w:val="20"/>
          <w:szCs w:val="20"/>
        </w:rPr>
      </w:pPr>
      <w:r>
        <w:rPr>
          <w:rFonts w:ascii="Verdana" w:eastAsia="Verdana" w:hAnsi="Verdana" w:cs="Verdana"/>
          <w:sz w:val="20"/>
          <w:szCs w:val="20"/>
        </w:rPr>
        <w:t>Designed</w:t>
      </w:r>
      <w:r>
        <w:rPr>
          <w:rFonts w:ascii="Verdana" w:eastAsia="Verdana" w:hAnsi="Verdana" w:cs="Verdana"/>
          <w:sz w:val="20"/>
          <w:szCs w:val="20"/>
        </w:rPr>
        <w:t xml:space="preserve"> </w:t>
      </w:r>
      <w:r>
        <w:rPr>
          <w:rFonts w:ascii="Verdana" w:eastAsia="Verdana" w:hAnsi="Verdana" w:cs="Verdana"/>
          <w:b/>
          <w:bCs/>
          <w:sz w:val="20"/>
          <w:szCs w:val="20"/>
        </w:rPr>
        <w:t xml:space="preserve">AIM </w:t>
      </w:r>
      <w:r>
        <w:rPr>
          <w:rFonts w:ascii="Verdana" w:eastAsia="Verdana" w:hAnsi="Verdana" w:cs="Verdana"/>
          <w:b/>
          <w:bCs/>
          <w:sz w:val="20"/>
          <w:szCs w:val="20"/>
        </w:rPr>
        <w:t>Methodology</w:t>
      </w:r>
      <w:r>
        <w:rPr>
          <w:rFonts w:ascii="Verdana" w:eastAsia="Verdana" w:hAnsi="Verdana" w:cs="Verdana"/>
          <w:b/>
          <w:bCs/>
          <w:sz w:val="20"/>
          <w:szCs w:val="20"/>
        </w:rPr>
        <w:t xml:space="preserve"> </w:t>
      </w:r>
      <w:r>
        <w:rPr>
          <w:rFonts w:ascii="Verdana" w:eastAsia="Verdana" w:hAnsi="Verdana" w:cs="Verdana"/>
          <w:b/>
          <w:bCs/>
          <w:sz w:val="20"/>
          <w:szCs w:val="20"/>
        </w:rPr>
        <w:t>documents</w:t>
      </w:r>
      <w:r>
        <w:rPr>
          <w:rFonts w:ascii="Verdana" w:eastAsia="Verdana" w:hAnsi="Verdana" w:cs="Verdana"/>
          <w:sz w:val="20"/>
          <w:szCs w:val="20"/>
        </w:rPr>
        <w:t xml:space="preserve"> </w:t>
      </w:r>
      <w:r>
        <w:rPr>
          <w:rFonts w:ascii="Verdana" w:eastAsia="Verdana" w:hAnsi="Verdana" w:cs="Verdana"/>
          <w:sz w:val="20"/>
          <w:szCs w:val="20"/>
        </w:rPr>
        <w:t>for</w:t>
      </w:r>
      <w:r>
        <w:rPr>
          <w:rFonts w:ascii="Verdana" w:eastAsia="Verdana" w:hAnsi="Verdana" w:cs="Verdana"/>
          <w:sz w:val="20"/>
          <w:szCs w:val="20"/>
        </w:rPr>
        <w:t xml:space="preserve"> RICE </w:t>
      </w:r>
      <w:r>
        <w:rPr>
          <w:rFonts w:ascii="Verdana" w:eastAsia="Verdana" w:hAnsi="Verdana" w:cs="Verdana"/>
          <w:sz w:val="20"/>
          <w:szCs w:val="20"/>
        </w:rPr>
        <w:t>components</w:t>
      </w:r>
      <w:r>
        <w:rPr>
          <w:rFonts w:ascii="Verdana" w:eastAsia="Verdana" w:hAnsi="Verdana" w:cs="Verdana"/>
          <w:sz w:val="20"/>
          <w:szCs w:val="20"/>
        </w:rPr>
        <w:t>.</w:t>
      </w:r>
    </w:p>
    <w:p>
      <w:pPr>
        <w:ind w:left="0" w:hanging="2"/>
        <w:rPr>
          <w:b/>
        </w:rPr>
      </w:pPr>
    </w:p>
    <w:p>
      <w:pPr>
        <w:ind w:left="0" w:firstLine="0" w:leftChars="0" w:firstLineChars="0"/>
        <w:rPr>
          <w:rFonts w:ascii="Verdana" w:eastAsia="Verdana" w:hAnsi="Verdana" w:cs="Verdana"/>
          <w:b/>
          <w:sz w:val="20"/>
          <w:szCs w:val="20"/>
        </w:rPr>
      </w:pPr>
    </w:p>
    <w:p>
      <w:pPr>
        <w:ind w:left="0" w:hanging="2"/>
        <w:rPr>
          <w:b/>
          <w:bCs/>
          <w:sz w:val="24"/>
          <w:szCs w:val="24"/>
        </w:rPr>
      </w:pPr>
      <w:r>
        <w:rPr>
          <w:rFonts w:ascii="Verdana" w:eastAsia="Verdana" w:hAnsi="Verdana" w:cs="Verdana"/>
          <w:b/>
          <w:bCs/>
          <w:sz w:val="24"/>
          <w:szCs w:val="24"/>
        </w:rPr>
        <w:t>PERSONAL SKILLS</w:t>
      </w:r>
    </w:p>
    <w:p>
      <w:pPr>
        <w:ind w:left="0" w:hanging="2"/>
      </w:pPr>
    </w:p>
    <w:p>
      <w:pPr>
        <w:ind w:left="0" w:hanging="2"/>
        <w:rPr>
          <w:rFonts w:ascii="Verdana" w:eastAsia="Verdana" w:hAnsi="Verdana" w:cs="Verdana"/>
          <w:sz w:val="20"/>
          <w:szCs w:val="20"/>
        </w:rPr>
      </w:pPr>
      <w:r>
        <w:rPr>
          <w:rFonts w:ascii="Verdana" w:eastAsia="Verdana" w:hAnsi="Verdana" w:cs="Verdana"/>
          <w:sz w:val="20"/>
          <w:szCs w:val="20"/>
        </w:rPr>
        <w:t>Ability to adapt and learn new technologies</w:t>
      </w:r>
    </w:p>
    <w:p>
      <w:pPr>
        <w:ind w:left="0" w:hanging="2"/>
        <w:rPr>
          <w:rFonts w:ascii="Verdana" w:eastAsia="Verdana" w:hAnsi="Verdana" w:cs="Verdana"/>
          <w:sz w:val="20"/>
          <w:szCs w:val="20"/>
        </w:rPr>
      </w:pPr>
      <w:r>
        <w:rPr>
          <w:rFonts w:ascii="Verdana" w:eastAsia="Verdana" w:hAnsi="Verdana" w:cs="Verdana"/>
          <w:sz w:val="20"/>
          <w:szCs w:val="20"/>
        </w:rPr>
        <w:t>Willingness to learn</w:t>
      </w:r>
    </w:p>
    <w:p>
      <w:pPr>
        <w:ind w:left="0" w:hanging="2"/>
        <w:rPr>
          <w:rFonts w:ascii="Verdana" w:eastAsia="Verdana" w:hAnsi="Verdana" w:cs="Verdana"/>
          <w:sz w:val="20"/>
          <w:szCs w:val="20"/>
        </w:rPr>
      </w:pPr>
      <w:r>
        <w:rPr>
          <w:rFonts w:ascii="Verdana" w:eastAsia="Verdana" w:hAnsi="Verdana" w:cs="Verdana"/>
          <w:sz w:val="20"/>
          <w:szCs w:val="20"/>
        </w:rPr>
        <w:t>Optimistic</w:t>
      </w:r>
    </w:p>
    <w:p>
      <w:pPr>
        <w:ind w:left="0" w:hanging="2"/>
        <w:rPr>
          <w:rFonts w:ascii="Verdana" w:eastAsia="Verdana" w:hAnsi="Verdana" w:cs="Verdana"/>
          <w:sz w:val="20"/>
          <w:szCs w:val="20"/>
        </w:rPr>
      </w:pPr>
      <w:r>
        <w:rPr>
          <w:rFonts w:ascii="Verdana" w:eastAsia="Verdana" w:hAnsi="Verdana" w:cs="Verdana"/>
          <w:sz w:val="20"/>
          <w:szCs w:val="20"/>
        </w:rPr>
        <w:t>Discipline</w:t>
      </w:r>
    </w:p>
    <w:p>
      <w:pPr>
        <w:ind w:left="0" w:hanging="2"/>
      </w:pPr>
    </w:p>
    <w:p>
      <w:pPr>
        <w:ind w:left="0" w:hanging="2"/>
        <w:rPr>
          <w:b/>
        </w:rPr>
      </w:pPr>
    </w:p>
    <w:p>
      <w:pPr>
        <w:ind w:left="0" w:hanging="2"/>
        <w:rPr>
          <w:b/>
          <w:bCs/>
          <w:sz w:val="24"/>
          <w:szCs w:val="24"/>
        </w:rPr>
      </w:pPr>
      <w:r>
        <w:rPr>
          <w:rFonts w:ascii="Verdana" w:eastAsia="Verdana" w:hAnsi="Verdana" w:cs="Verdana"/>
          <w:b/>
          <w:bCs/>
          <w:sz w:val="24"/>
          <w:szCs w:val="24"/>
        </w:rPr>
        <w:t>HOBBIES &amp; EXTRA CURRICULAR ACTIVITIES</w:t>
      </w:r>
    </w:p>
    <w:p>
      <w:pPr>
        <w:ind w:left="0" w:hanging="2"/>
      </w:pPr>
    </w:p>
    <w:p>
      <w:pPr>
        <w:ind w:left="0" w:hanging="2"/>
        <w:rPr>
          <w:rFonts w:ascii="Verdana" w:eastAsia="Verdana" w:hAnsi="Verdana" w:cs="Verdana"/>
          <w:sz w:val="20"/>
          <w:szCs w:val="20"/>
        </w:rPr>
      </w:pPr>
      <w:r>
        <w:rPr>
          <w:rFonts w:ascii="Verdana" w:eastAsia="Verdana" w:hAnsi="Verdana" w:cs="Verdana"/>
          <w:sz w:val="20"/>
          <w:szCs w:val="20"/>
        </w:rPr>
        <w:t xml:space="preserve">Reading </w:t>
      </w:r>
      <w:r>
        <w:rPr>
          <w:rFonts w:ascii="Verdana" w:eastAsia="Verdana" w:hAnsi="Verdana" w:cs="Verdana"/>
          <w:sz w:val="20"/>
          <w:szCs w:val="20"/>
        </w:rPr>
        <w:t>articles</w:t>
      </w:r>
      <w:r>
        <w:rPr>
          <w:rFonts w:ascii="Verdana" w:eastAsia="Verdana" w:hAnsi="Verdana" w:cs="Verdana"/>
          <w:sz w:val="20"/>
          <w:szCs w:val="20"/>
        </w:rPr>
        <w:t xml:space="preserve"> on Space and Astronomy ,Cricket,Chess,Listening </w:t>
      </w:r>
      <w:r>
        <w:rPr>
          <w:rFonts w:ascii="Verdana" w:eastAsia="Verdana" w:hAnsi="Verdana" w:cs="Verdana"/>
          <w:sz w:val="20"/>
          <w:szCs w:val="20"/>
        </w:rPr>
        <w:t>songs</w:t>
      </w:r>
      <w:r>
        <w:rPr>
          <w:rFonts w:ascii="Verdana" w:eastAsia="Verdana" w:hAnsi="Verdana" w:cs="Verdana"/>
          <w:sz w:val="20"/>
          <w:szCs w:val="20"/>
        </w:rPr>
        <w:t>.</w:t>
      </w:r>
    </w:p>
    <w:p>
      <w:pPr>
        <w:ind w:left="0" w:hanging="2"/>
        <w:rPr>
          <w:rFonts w:ascii="Verdana" w:eastAsia="Verdana" w:hAnsi="Verdana" w:cs="Verdana"/>
          <w:sz w:val="20"/>
          <w:szCs w:val="20"/>
        </w:rPr>
      </w:pPr>
      <w:r>
        <w:rPr>
          <w:rFonts w:ascii="Verdana" w:eastAsia="Verdana" w:hAnsi="Verdana" w:cs="Verdana"/>
          <w:sz w:val="20"/>
          <w:szCs w:val="20"/>
        </w:rPr>
        <w:t>Readings books.</w:t>
      </w:r>
    </w:p>
    <w:p>
      <w:pPr>
        <w:ind w:left="0" w:hanging="2"/>
      </w:pPr>
    </w:p>
    <w:p>
      <w:pPr>
        <w:ind w:left="0" w:hanging="2"/>
      </w:pPr>
    </w:p>
    <w:p>
      <w:pPr>
        <w:ind w:left="0" w:hanging="2"/>
        <w:rPr>
          <w:rFonts w:ascii="Verdana" w:eastAsia="Verdana" w:hAnsi="Verdana" w:cs="Verdana"/>
          <w:b/>
          <w:bCs/>
          <w:sz w:val="24"/>
          <w:szCs w:val="24"/>
        </w:rPr>
      </w:pPr>
      <w:r>
        <w:rPr>
          <w:rFonts w:ascii="Verdana" w:eastAsia="Verdana" w:hAnsi="Verdana" w:cs="Verdana"/>
          <w:b/>
          <w:bCs/>
          <w:sz w:val="24"/>
          <w:szCs w:val="24"/>
        </w:rPr>
        <w:t>PERSONAL PROFILE</w:t>
      </w:r>
    </w:p>
    <w:p>
      <w:pPr>
        <w:ind w:left="0" w:hanging="2"/>
      </w:pPr>
    </w:p>
    <w:p>
      <w:pPr>
        <w:ind w:left="0" w:hanging="2"/>
        <w:rPr>
          <w:rFonts w:ascii="Verdana" w:eastAsia="Verdana" w:hAnsi="Verdana" w:cs="Verdana"/>
          <w:sz w:val="20"/>
          <w:szCs w:val="20"/>
        </w:rPr>
      </w:pPr>
      <w:r>
        <w:rPr>
          <w:rFonts w:ascii="Verdana" w:eastAsia="Verdana" w:hAnsi="Verdana" w:cs="Verdana"/>
          <w:b/>
          <w:sz w:val="20"/>
          <w:szCs w:val="20"/>
        </w:rPr>
        <w:t>Name</w:t>
      </w:r>
      <w:r>
        <w:rPr>
          <w:rFonts w:ascii="Verdana" w:eastAsia="Verdana" w:hAnsi="Verdana" w:cs="Verdana"/>
          <w:sz w:val="20"/>
          <w:szCs w:val="20"/>
        </w:rPr>
        <w:t>: Sumit Anand</w:t>
      </w:r>
    </w:p>
    <w:p>
      <w:pPr>
        <w:ind w:left="0" w:hanging="2"/>
        <w:rPr>
          <w:rFonts w:ascii="Verdana" w:eastAsia="Verdana" w:hAnsi="Verdana" w:cs="Verdana"/>
          <w:sz w:val="20"/>
          <w:szCs w:val="20"/>
        </w:rPr>
      </w:pPr>
      <w:r>
        <w:rPr>
          <w:rFonts w:ascii="Verdana" w:eastAsia="Verdana" w:hAnsi="Verdana" w:cs="Verdana"/>
          <w:b/>
          <w:sz w:val="20"/>
          <w:szCs w:val="20"/>
        </w:rPr>
        <w:t>Fathers Name</w:t>
      </w:r>
      <w:r>
        <w:rPr>
          <w:rFonts w:ascii="Verdana" w:eastAsia="Verdana" w:hAnsi="Verdana" w:cs="Verdana"/>
          <w:sz w:val="20"/>
          <w:szCs w:val="20"/>
        </w:rPr>
        <w:t>: Mr.Shambhu Sharan Singh</w:t>
      </w:r>
    </w:p>
    <w:p>
      <w:pPr>
        <w:ind w:left="0" w:hanging="2"/>
        <w:rPr>
          <w:rFonts w:ascii="Verdana" w:eastAsia="Verdana" w:hAnsi="Verdana" w:cs="Verdana"/>
          <w:sz w:val="20"/>
          <w:szCs w:val="20"/>
        </w:rPr>
      </w:pPr>
      <w:r>
        <w:rPr>
          <w:rFonts w:ascii="Verdana" w:eastAsia="Verdana" w:hAnsi="Verdana" w:cs="Verdana"/>
          <w:b/>
          <w:sz w:val="20"/>
          <w:szCs w:val="20"/>
        </w:rPr>
        <w:t>Date of Birth</w:t>
      </w:r>
      <w:r>
        <w:rPr>
          <w:rFonts w:ascii="Verdana" w:eastAsia="Verdana" w:hAnsi="Verdana" w:cs="Verdana"/>
          <w:sz w:val="20"/>
          <w:szCs w:val="20"/>
        </w:rPr>
        <w:t>: 22 Feb,1990</w:t>
      </w:r>
    </w:p>
    <w:p>
      <w:pPr>
        <w:ind w:left="0" w:hanging="2"/>
        <w:rPr>
          <w:rFonts w:ascii="Verdana" w:eastAsia="Verdana" w:hAnsi="Verdana" w:cs="Verdana"/>
          <w:sz w:val="20"/>
          <w:szCs w:val="20"/>
        </w:rPr>
      </w:pPr>
      <w:r>
        <w:rPr>
          <w:rFonts w:ascii="Verdana" w:eastAsia="Verdana" w:hAnsi="Verdana" w:cs="Verdana"/>
          <w:b/>
          <w:sz w:val="20"/>
          <w:szCs w:val="20"/>
        </w:rPr>
        <w:t>Gender</w:t>
      </w:r>
      <w:r>
        <w:rPr>
          <w:rFonts w:ascii="Verdana" w:eastAsia="Verdana" w:hAnsi="Verdana" w:cs="Verdana"/>
          <w:sz w:val="20"/>
          <w:szCs w:val="20"/>
        </w:rPr>
        <w:t>: Male</w:t>
      </w:r>
    </w:p>
    <w:p>
      <w:pPr>
        <w:ind w:left="0" w:hanging="2"/>
        <w:rPr>
          <w:rFonts w:ascii="Verdana" w:eastAsia="Verdana" w:hAnsi="Verdana" w:cs="Verdana"/>
          <w:sz w:val="20"/>
          <w:szCs w:val="20"/>
        </w:rPr>
      </w:pPr>
      <w:r>
        <w:rPr>
          <w:rFonts w:ascii="Verdana" w:eastAsia="Verdana" w:hAnsi="Verdana" w:cs="Verdana"/>
          <w:b/>
          <w:sz w:val="20"/>
          <w:szCs w:val="20"/>
        </w:rPr>
        <w:t>Nationality</w:t>
      </w:r>
      <w:r>
        <w:rPr>
          <w:rFonts w:ascii="Verdana" w:eastAsia="Verdana" w:hAnsi="Verdana" w:cs="Verdana"/>
          <w:sz w:val="20"/>
          <w:szCs w:val="20"/>
        </w:rPr>
        <w:t>: Indian</w:t>
      </w:r>
    </w:p>
    <w:p>
      <w:pPr>
        <w:ind w:left="0" w:hanging="2"/>
        <w:rPr>
          <w:rFonts w:ascii="Verdana" w:eastAsia="Verdana" w:hAnsi="Verdana" w:cs="Verdana"/>
          <w:sz w:val="20"/>
          <w:szCs w:val="20"/>
        </w:rPr>
      </w:pPr>
      <w:r>
        <w:rPr>
          <w:rFonts w:ascii="Verdana" w:eastAsia="Verdana" w:hAnsi="Verdana" w:cs="Verdana"/>
          <w:b/>
          <w:sz w:val="20"/>
          <w:szCs w:val="20"/>
        </w:rPr>
        <w:t>Languages Known</w:t>
      </w:r>
      <w:r>
        <w:rPr>
          <w:rFonts w:ascii="Verdana" w:eastAsia="Verdana" w:hAnsi="Verdana" w:cs="Verdana"/>
          <w:sz w:val="20"/>
          <w:szCs w:val="20"/>
        </w:rPr>
        <w:t>: English, Hindi</w:t>
      </w:r>
    </w:p>
    <w:p>
      <w:pPr>
        <w:ind w:left="0" w:hanging="2"/>
        <w:rPr>
          <w:rFonts w:ascii="Verdana" w:eastAsia="Verdana" w:hAnsi="Verdana" w:cs="Verdana"/>
          <w:sz w:val="20"/>
          <w:szCs w:val="20"/>
        </w:rPr>
      </w:pPr>
      <w:r>
        <w:rPr>
          <w:rFonts w:ascii="Verdana" w:eastAsia="Verdana" w:hAnsi="Verdana" w:cs="Verdana"/>
          <w:b/>
          <w:bCs/>
          <w:sz w:val="20"/>
          <w:szCs w:val="20"/>
        </w:rPr>
        <w:t>Marital</w:t>
      </w:r>
      <w:r>
        <w:rPr>
          <w:rFonts w:ascii="Verdana" w:eastAsia="Verdana" w:hAnsi="Verdana" w:cs="Verdana"/>
          <w:b/>
          <w:bCs/>
          <w:sz w:val="20"/>
          <w:szCs w:val="20"/>
        </w:rPr>
        <w:t xml:space="preserve"> Status</w:t>
      </w:r>
      <w:r>
        <w:rPr>
          <w:rFonts w:ascii="Verdana" w:eastAsia="Verdana" w:hAnsi="Verdana" w:cs="Verdana"/>
          <w:sz w:val="20"/>
          <w:szCs w:val="20"/>
        </w:rPr>
        <w:t>: Married</w:t>
      </w:r>
    </w:p>
    <w:p>
      <w:pPr>
        <w:ind w:left="0" w:hanging="2"/>
        <w:rPr>
          <w:rFonts w:ascii="Verdana" w:eastAsia="Verdana" w:hAnsi="Verdana" w:cs="Verdana"/>
          <w:sz w:val="20"/>
          <w:szCs w:val="20"/>
        </w:rPr>
      </w:pPr>
      <w:r>
        <w:rPr>
          <w:rFonts w:ascii="Verdana" w:eastAsia="Verdana" w:hAnsi="Verdana" w:cs="Verdana"/>
          <w:b/>
          <w:sz w:val="20"/>
          <w:szCs w:val="20"/>
        </w:rPr>
        <w:t>Permanent Address</w:t>
      </w:r>
      <w:r>
        <w:rPr>
          <w:rFonts w:ascii="Verdana" w:eastAsia="Verdana" w:hAnsi="Verdana" w:cs="Verdana"/>
          <w:sz w:val="20"/>
          <w:szCs w:val="20"/>
        </w:rPr>
        <w:t xml:space="preserve">: </w:t>
      </w:r>
      <w:r>
        <w:rPr>
          <w:rFonts w:ascii="Verdana" w:eastAsia="Verdana" w:hAnsi="Verdana" w:cs="Verdana"/>
          <w:sz w:val="20"/>
          <w:szCs w:val="20"/>
        </w:rPr>
        <w:t>A/301,Lodha Vastu Vihar CHS Ltd,Manpada Road,Near Rotex Mill, Kalyan-Domibivli</w:t>
      </w:r>
    </w:p>
    <w:p>
      <w:pPr>
        <w:ind w:left="0" w:hanging="2"/>
        <w:rPr>
          <w:rFonts w:ascii="Verdana" w:eastAsia="Verdana" w:hAnsi="Verdana" w:cs="Verdana"/>
          <w:sz w:val="20"/>
          <w:szCs w:val="20"/>
        </w:rPr>
      </w:pPr>
      <w:r>
        <w:rPr>
          <w:rFonts w:ascii="Verdana" w:eastAsia="Verdana" w:hAnsi="Verdana" w:cs="Verdana"/>
          <w:b/>
          <w:sz w:val="20"/>
          <w:szCs w:val="20"/>
        </w:rPr>
        <w:t>Pin Code</w:t>
      </w:r>
      <w:r>
        <w:rPr>
          <w:rFonts w:ascii="Verdana" w:eastAsia="Verdana" w:hAnsi="Verdana" w:cs="Verdana"/>
          <w:sz w:val="20"/>
          <w:szCs w:val="20"/>
        </w:rPr>
        <w:t xml:space="preserve">: </w:t>
      </w:r>
      <w:r>
        <w:rPr>
          <w:rFonts w:ascii="Verdana" w:eastAsia="Verdana" w:hAnsi="Verdana" w:cs="Verdana"/>
          <w:sz w:val="20"/>
          <w:szCs w:val="20"/>
        </w:rPr>
        <w:t>421201</w:t>
      </w:r>
    </w:p>
    <w:p>
      <w:pPr>
        <w:bidi w:val="0"/>
        <w:spacing w:before="0" w:beforeAutospacing="0" w:after="0" w:afterAutospacing="0"/>
        <w:ind w:left="0" w:right="0" w:hanging="2"/>
        <w:jc w:val="left"/>
        <w:rPr>
          <w:rFonts w:ascii="Verdana" w:eastAsia="Verdana" w:hAnsi="Verdana" w:cs="Verdana"/>
          <w:sz w:val="20"/>
          <w:szCs w:val="20"/>
        </w:rPr>
      </w:pPr>
      <w:r>
        <w:rPr>
          <w:rFonts w:ascii="Verdana" w:eastAsia="Verdana" w:hAnsi="Verdana" w:cs="Verdana"/>
          <w:b/>
          <w:bCs/>
          <w:sz w:val="20"/>
          <w:szCs w:val="20"/>
        </w:rPr>
        <w:t xml:space="preserve">Contact </w:t>
      </w:r>
      <w:r>
        <w:rPr>
          <w:rFonts w:ascii="Verdana" w:eastAsia="Verdana" w:hAnsi="Verdana" w:cs="Verdana"/>
          <w:b/>
          <w:bCs/>
          <w:sz w:val="20"/>
          <w:szCs w:val="20"/>
        </w:rPr>
        <w:t>no</w:t>
      </w:r>
      <w:r>
        <w:rPr>
          <w:rFonts w:ascii="Verdana" w:eastAsia="Verdana" w:hAnsi="Verdana" w:cs="Verdana"/>
          <w:sz w:val="20"/>
          <w:szCs w:val="20"/>
        </w:rPr>
        <w:t>.: +91 9326730458</w:t>
      </w:r>
    </w:p>
    <w:p>
      <w:pPr>
        <w:ind w:left="0" w:hanging="2"/>
        <w:rPr>
          <w:rFonts w:ascii="Verdana" w:eastAsia="Verdana" w:hAnsi="Verdana" w:cs="Verdana"/>
          <w:sz w:val="20"/>
          <w:szCs w:val="20"/>
        </w:rPr>
      </w:pPr>
      <w:r>
        <w:rPr>
          <w:rFonts w:ascii="Verdana" w:eastAsia="Verdana" w:hAnsi="Verdana" w:cs="Verdana"/>
          <w:b/>
          <w:sz w:val="20"/>
          <w:szCs w:val="20"/>
        </w:rPr>
        <w:t>Email ID</w:t>
      </w:r>
      <w:r>
        <w:rPr>
          <w:rFonts w:ascii="Verdana" w:eastAsia="Verdana" w:hAnsi="Verdana" w:cs="Verdana"/>
          <w:sz w:val="20"/>
          <w:szCs w:val="20"/>
        </w:rPr>
        <w:t xml:space="preserve"> : kumarsumit22dec@gmail.com</w:t>
      </w:r>
    </w:p>
    <w:p>
      <w:pPr>
        <w:ind w:left="0" w:hanging="2"/>
      </w:pPr>
    </w:p>
    <w:p>
      <w:pPr>
        <w:ind w:left="0" w:hanging="2"/>
      </w:pPr>
    </w:p>
    <w:p>
      <w:pPr>
        <w:ind w:left="0" w:hanging="2"/>
        <w:rPr>
          <w:rFonts w:ascii="Verdana" w:eastAsia="Verdana" w:hAnsi="Verdana" w:cs="Verdana"/>
          <w:sz w:val="20"/>
          <w:szCs w:val="20"/>
        </w:rPr>
      </w:pPr>
      <w:r>
        <w:rPr>
          <w:rFonts w:ascii="Verdana" w:eastAsia="Verdana" w:hAnsi="Verdana" w:cs="Verdana"/>
          <w:b/>
          <w:sz w:val="20"/>
          <w:szCs w:val="20"/>
        </w:rPr>
        <w:t>Declaration</w:t>
      </w:r>
      <w:r>
        <w:rPr>
          <w:rFonts w:ascii="Verdana" w:eastAsia="Verdana" w:hAnsi="Verdana" w:cs="Verdana"/>
          <w:sz w:val="20"/>
          <w:szCs w:val="20"/>
        </w:rPr>
        <w:t>: I hereby declare that above information</w:t>
      </w:r>
      <w:r>
        <w:rPr>
          <w:rFonts w:ascii="Verdana" w:eastAsia="Verdana" w:hAnsi="Verdana" w:cs="Verdana"/>
          <w:sz w:val="20"/>
          <w:szCs w:val="20"/>
        </w:rPr>
        <w:t xml:space="preserve"> is correct to the best of my knowledge and belief.</w:t>
      </w:r>
    </w:p>
    <w:p>
      <w:pPr>
        <w:ind w:left="0" w:hanging="2"/>
      </w:pPr>
    </w:p>
    <w:p>
      <w:pPr>
        <w:ind w:left="0" w:hanging="2"/>
      </w:pPr>
    </w:p>
    <w:p>
      <w:pPr>
        <w:ind w:left="0" w:hanging="2"/>
      </w:pPr>
    </w:p>
    <w:p>
      <w:pPr>
        <w:ind w:left="0" w:hanging="2"/>
        <w:rPr>
          <w:rFonts w:ascii="Verdana" w:eastAsia="Verdana" w:hAnsi="Verdana" w:cs="Verdana"/>
          <w:sz w:val="20"/>
          <w:szCs w:val="20"/>
        </w:rPr>
      </w:pPr>
      <w:r>
        <w:rPr>
          <w:rFonts w:ascii="Verdana" w:eastAsia="Verdana" w:hAnsi="Verdana" w:cs="Verdana"/>
          <w:b/>
          <w:sz w:val="20"/>
          <w:szCs w:val="20"/>
        </w:rPr>
        <w:t>Place</w:t>
      </w:r>
      <w:r>
        <w:rPr>
          <w:rFonts w:ascii="Verdana" w:eastAsia="Verdana" w:hAnsi="Verdana" w:cs="Verdana"/>
          <w:sz w:val="20"/>
          <w:szCs w:val="20"/>
        </w:rPr>
        <w:t>: Mumbai(Maharashtra).</w:t>
      </w:r>
    </w:p>
    <w:p>
      <w:pPr>
        <w:ind w:left="0" w:hanging="2"/>
      </w:pPr>
    </w:p>
    <w:p>
      <w:pPr>
        <w:spacing w:before="120" w:after="120"/>
        <w:ind w:left="0" w:hanging="2"/>
        <w:jc w:val="both"/>
        <w:rPr>
          <w:rFonts w:ascii="Verdana" w:eastAsia="Verdana" w:hAnsi="Verdana" w:cs="Verdana"/>
          <w:b/>
          <w:sz w:val="20"/>
          <w:szCs w:val="20"/>
        </w:rPr>
      </w:pPr>
      <w:r>
        <w:rPr>
          <w:rFonts w:ascii="Verdana" w:eastAsia="Verdana" w:hAnsi="Verdana" w:cs="Verdana"/>
          <w:b/>
          <w:sz w:val="20"/>
          <w:szCs w:val="20"/>
        </w:rPr>
        <w:t>SIGNATURE</w:t>
      </w:r>
    </w:p>
    <w:p>
      <w:pPr>
        <w:shd w:val="clear" w:color="auto" w:fill="FFFFFF"/>
        <w:spacing w:before="120" w:after="120" w:line="240" w:lineRule="auto"/>
        <w:ind w:left="0" w:hanging="2"/>
        <w:jc w:val="both"/>
        <w:rPr>
          <w:rFonts w:ascii="Verdana" w:eastAsia="Verdana" w:hAnsi="Verdana" w:cs="Verdana"/>
          <w:b/>
          <w:sz w:val="20"/>
          <w:szCs w:val="20"/>
        </w:rPr>
      </w:pPr>
    </w:p>
    <w:p>
      <w:pPr>
        <w:shd w:val="clear" w:color="auto" w:fill="FFFFFF"/>
        <w:spacing w:before="120" w:after="120" w:line="240" w:lineRule="auto"/>
        <w:ind w:left="0" w:hanging="2"/>
        <w:jc w:val="both"/>
        <w:rPr>
          <w:rFonts w:ascii="Verdana" w:eastAsia="Verdana" w:hAnsi="Verdana" w:cs="Verdana"/>
          <w:b/>
          <w:sz w:val="20"/>
          <w:szCs w:val="20"/>
        </w:rPr>
      </w:pPr>
    </w:p>
    <w:p>
      <w:pPr>
        <w:spacing w:before="120" w:after="120"/>
        <w:ind w:left="0" w:hanging="2"/>
        <w:jc w:val="both"/>
        <w:rPr>
          <w:rFonts w:ascii="Verdana" w:eastAsia="Verdana" w:hAnsi="Verdana" w:cs="Verdana"/>
          <w:sz w:val="20"/>
          <w:szCs w:val="20"/>
        </w:rPr>
      </w:pPr>
    </w:p>
    <w:p>
      <w:pPr>
        <w:ind w:left="0" w:hanging="2"/>
      </w:pPr>
    </w:p>
    <w:p>
      <w:pPr>
        <w:ind w:left="0" w:hanging="2"/>
      </w:pPr>
      <w:r>
        <w:pict>
          <v:shape id="_x0000_s1025" style="width:1pt;height:1pt;margin-top:0;margin-left:0;mso-height-relative:page;mso-width-relative:page;mso-wrap-distance-left:0;mso-wrap-distance-right:0;position:absolute;visibility:visible;z-index:251658240" coordsize="12700,12700" adj="2700" path="m,l12700,l12700,12700l,12700xm1588,1588l1588,11112l11112,11112l11112,1588xe" filled="f" stroked="f">
            <v:stroke joinstyle="miter"/>
            <v:path o:connecttype="custom" textboxrect="1587,1587,11112,11112"/>
            <o:lock v:ext="edit" aspectratio="t"/>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4"/>
          </v:shape>
        </w:pict>
      </w:r>
    </w:p>
    <w:sectPr>
      <w:footerReference w:type="even" r:id="rId5"/>
      <w:footerReference w:type="default" r:id="rId6"/>
      <w:pgSz w:w="11905" w:h="16837" w:orient="portrait"/>
      <w:pgMar w:top="1134" w:right="1134" w:bottom="1134" w:left="113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Noto Sans Symbols"/>
    <w:panose1 w:val="020B0502040000020204"/>
    <w:charset w:val="00"/>
    <w:family w:val="swiss"/>
    <w:pitch w:val="variable"/>
    <w:sig w:usb0="00000003" w:usb1="0200FDEE" w:usb2="03040000" w:usb3="00000000" w:csb0="00000001" w:csb1="00000000"/>
  </w:font>
  <w:font w:name="Arial">
    <w:altName w:val="Arial"/>
    <w:panose1 w:val="020B0604020000020204"/>
    <w:charset w:val="00"/>
    <w:family w:val="swiss"/>
    <w:pitch w:val="variable"/>
    <w:sig w:usb0="E0002EFF" w:usb1="C0007843" w:usb2="00000009" w:usb3="00000000" w:csb0="000001FF" w:csb1="00000000"/>
  </w:font>
  <w:font w:name="Arial Unicode MS">
    <w:altName w:val="Arial Unicode MS"/>
    <w:panose1 w:val="020B0604020000020204"/>
    <w:charset w:val="00"/>
    <w:family w:val="roman"/>
    <w:pitch w:val="variable"/>
    <w:sig w:usb0="00000003" w:usb1="00000000" w:usb2="00000000" w:usb3="00000000" w:csb0="00000001" w:csb1="00000000"/>
  </w:font>
  <w:font w:name="Wingdings">
    <w:altName w:val="Wingdings"/>
    <w:panose1 w:val="05000000000000000000"/>
    <w:charset w:val="02"/>
    <w:family w:val="decorative"/>
    <w:pitch w:val="variable"/>
    <w:sig w:usb0="00000000" w:usb1="10000000" w:usb2="00000000" w:usb3="00000000" w:csb0="80000000" w:csb1="00000000"/>
  </w:font>
  <w:font w:name="Symbol">
    <w:altName w:val="Symbol"/>
    <w:panose1 w:val="05050102010000020507"/>
    <w:charset w:val="02"/>
    <w:family w:val="decorative"/>
    <w:pitch w:val="variable"/>
    <w:sig w:usb0="00000000" w:usb1="10000000" w:usb2="00000000" w:usb3="00000000" w:csb0="80000000" w:csb1="00000000"/>
  </w:font>
  <w:font w:name="MS Mincho">
    <w:altName w:val="Noto Sans CJK JP Regular"/>
    <w:panose1 w:val="02020609040000080304"/>
    <w:charset w:val="80"/>
    <w:family w:val="roman"/>
    <w:pitch w:val="fixed"/>
    <w:sig w:usb0="00000000" w:usb1="08070000" w:usb2="00000010" w:usb3="00000000" w:csb0="00020000" w:csb1="00000000"/>
  </w:font>
  <w:font w:name="Calibri">
    <w:altName w:val="Calibri"/>
    <w:panose1 w:val="020F0502020000030204"/>
    <w:charset w:val="00"/>
    <w:family w:val="swiss"/>
    <w:pitch w:val="variable"/>
    <w:sig w:usb0="E00002FF" w:usb1="4000ACFF" w:usb2="00000001" w:usb3="00000000" w:csb0="0000019F" w:csb1="00000000"/>
  </w:font>
  <w:font w:name="Courier New">
    <w:altName w:val="Courier New"/>
    <w:panose1 w:val="02070309020000020404"/>
    <w:charset w:val="00"/>
    <w:family w:val="modern"/>
    <w:pitch w:val="fixed"/>
    <w:sig w:usb0="E0002AFF" w:usb1="C0007843" w:usb2="00000009" w:usb3="00000000" w:csb0="000001FF" w:csb1="00000000"/>
  </w:font>
  <w:font w:name="Verdana">
    <w:altName w:val="Times New Roman"/>
    <w:panose1 w:val="02020603050000020304"/>
    <w:charset w:val="00"/>
    <w:family w:val="roman"/>
    <w:pitch w:val="variable"/>
    <w:sig w:usb0="20007A87" w:usb1="80000000" w:usb2="00000008" w:usb3="00000000" w:csb0="000001FF" w:csb1="00000000"/>
  </w:font>
  <w:font w:name="Times New Roman">
    <w:altName w:val="Times New Roman"/>
    <w:panose1 w:val="02020603050000020304"/>
    <w:charset w:val="00"/>
    <w:family w:val="roman"/>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40" w:lineRule="auto"/>
      <w:ind w:left="0" w:hanging="2"/>
      <w:rPr>
        <w:rFonts w:eastAsia="Times New Roman"/>
      </w:rP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fldChar w:fldCharType="end"/>
    </w:r>
  </w:p>
  <w:p>
    <w:pPr>
      <w:spacing w:after="720" w:line="240" w:lineRule="auto"/>
      <w:ind w:left="0" w:right="360" w:hanging="2"/>
      <w:rPr>
        <w:rFonts w:eastAsia="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40" w:lineRule="auto"/>
      <w:ind w:left="0" w:hanging="2"/>
      <w:rPr>
        <w:rFonts w:eastAsia="Times New Roman"/>
      </w:rPr>
    </w:pPr>
    <w:r>
      <w:rPr>
        <w:rFonts w:eastAsia="Times New Roman"/>
      </w:rPr>
      <w:fldChar w:fldCharType="begin"/>
    </w:r>
    <w:r>
      <w:rPr>
        <w:rFonts w:eastAsia="Times New Roman"/>
      </w:rPr>
      <w:instrText>PAGE</w:instrText>
    </w:r>
    <w:r>
      <w:rPr>
        <w:rFonts w:eastAsia="Times New Roman"/>
      </w:rPr>
      <w:fldChar w:fldCharType="separate"/>
    </w:r>
    <w:r>
      <w:rPr>
        <w:rFonts w:eastAsia="Times New Roman"/>
        <w:noProof/>
      </w:rPr>
      <w:t>5</w:t>
    </w:r>
    <w:r>
      <w:rPr>
        <w:rFonts w:eastAsia="Times New Roman"/>
      </w:rPr>
      <w:fldChar w:fldCharType="end"/>
    </w:r>
  </w:p>
  <w:p>
    <w:pPr>
      <w:spacing w:after="720" w:line="240" w:lineRule="auto"/>
      <w:ind w:left="0" w:right="360" w:hanging="2"/>
      <w:rPr>
        <w:rFonts w:eastAsia="Times New Roman"/>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00000002"/>
    <w:multiLevelType w:val="hybridMultilevel"/>
    <w:tmpl w:val="FFFFFFFF"/>
    <w:lvl w:ilvl="0">
      <w:start w:val="1"/>
      <w:numFmt w:val="bullet"/>
      <w:lvlText w:val="●"/>
      <w:lvlJc w:val="left"/>
      <w:pPr>
        <w:ind w:left="720" w:hanging="360"/>
      </w:pPr>
      <w:rPr>
        <w:rFonts w:ascii="Noto Sans Symbols" w:hAnsi="Noto Sans Symbols" w:hint="default"/>
        <w:vertAlign w:val="baseline"/>
      </w:rPr>
    </w:lvl>
    <w:lvl w:ilvl="1">
      <w:start w:val="1"/>
      <w:numFmt w:val="bullet"/>
      <w:lvlText w:val="o"/>
      <w:lvlJc w:val="left"/>
      <w:pPr>
        <w:ind w:left="1440" w:hanging="360"/>
      </w:pPr>
      <w:rPr>
        <w:rFonts w:ascii="Courier New" w:hAnsi="Courier New" w:hint="default"/>
        <w:vertAlign w:val="baseline"/>
      </w:rPr>
    </w:lvl>
    <w:lvl w:ilvl="2">
      <w:start w:val="1"/>
      <w:numFmt w:val="bullet"/>
      <w:lvlText w:val="▪"/>
      <w:lvlJc w:val="left"/>
      <w:pPr>
        <w:ind w:left="2160" w:hanging="360"/>
      </w:pPr>
      <w:rPr>
        <w:rFonts w:ascii="Noto Sans Symbols" w:hAnsi="Noto Sans Symbols" w:hint="default"/>
        <w:vertAlign w:val="baseline"/>
      </w:rPr>
    </w:lvl>
    <w:lvl w:ilvl="3">
      <w:start w:val="1"/>
      <w:numFmt w:val="bullet"/>
      <w:lvlText w:val="●"/>
      <w:lvlJc w:val="left"/>
      <w:pPr>
        <w:ind w:left="2880" w:hanging="360"/>
      </w:pPr>
      <w:rPr>
        <w:rFonts w:ascii="Noto Sans Symbols" w:hAnsi="Noto Sans Symbols" w:hint="default"/>
        <w:vertAlign w:val="baseline"/>
      </w:rPr>
    </w:lvl>
    <w:lvl w:ilvl="4">
      <w:start w:val="1"/>
      <w:numFmt w:val="bullet"/>
      <w:lvlText w:val="o"/>
      <w:lvlJc w:val="left"/>
      <w:pPr>
        <w:ind w:left="3600" w:hanging="360"/>
      </w:pPr>
      <w:rPr>
        <w:rFonts w:ascii="Courier New" w:hAnsi="Courier New" w:hint="default"/>
        <w:vertAlign w:val="baseline"/>
      </w:rPr>
    </w:lvl>
    <w:lvl w:ilvl="5">
      <w:start w:val="1"/>
      <w:numFmt w:val="bullet"/>
      <w:lvlText w:val="▪"/>
      <w:lvlJc w:val="left"/>
      <w:pPr>
        <w:ind w:left="4320" w:hanging="360"/>
      </w:pPr>
      <w:rPr>
        <w:rFonts w:ascii="Noto Sans Symbols" w:hAnsi="Noto Sans Symbols" w:hint="default"/>
        <w:vertAlign w:val="baseline"/>
      </w:rPr>
    </w:lvl>
    <w:lvl w:ilvl="6">
      <w:start w:val="1"/>
      <w:numFmt w:val="bullet"/>
      <w:lvlText w:val="●"/>
      <w:lvlJc w:val="left"/>
      <w:pPr>
        <w:ind w:left="5040" w:hanging="360"/>
      </w:pPr>
      <w:rPr>
        <w:rFonts w:ascii="Noto Sans Symbols" w:hAnsi="Noto Sans Symbols" w:hint="default"/>
        <w:vertAlign w:val="baseline"/>
      </w:rPr>
    </w:lvl>
    <w:lvl w:ilvl="7">
      <w:start w:val="1"/>
      <w:numFmt w:val="bullet"/>
      <w:lvlText w:val="o"/>
      <w:lvlJc w:val="left"/>
      <w:pPr>
        <w:ind w:left="5760" w:hanging="360"/>
      </w:pPr>
      <w:rPr>
        <w:rFonts w:ascii="Courier New" w:hAnsi="Courier New" w:hint="default"/>
        <w:vertAlign w:val="baseline"/>
      </w:rPr>
    </w:lvl>
    <w:lvl w:ilvl="8">
      <w:start w:val="1"/>
      <w:numFmt w:val="bullet"/>
      <w:lvlText w:val="▪"/>
      <w:lvlJc w:val="left"/>
      <w:pPr>
        <w:ind w:left="6480" w:hanging="360"/>
      </w:pPr>
      <w:rPr>
        <w:rFonts w:ascii="Noto Sans Symbols" w:hAnsi="Noto Sans Symbols" w:hint="default"/>
        <w:vertAlign w:val="baseline"/>
      </w:rPr>
    </w:lvl>
  </w:abstractNum>
  <w:abstractNum w:abstractNumId="3">
    <w:nsid w:val="00000003"/>
    <w:multiLevelType w:val="multilevel"/>
    <w:tmpl w:val="FFFFFFFF"/>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pStyle w:val="NormalAri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0000004"/>
    <w:multiLevelType w:val="hybridMultilevel"/>
    <w:tmpl w:val="00000000"/>
    <w:lvl w:ilvl="0">
      <w:start w:val="1"/>
      <w:numFmt w:val="bullet"/>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000000E"/>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9"/>
  </w:num>
  <w:num w:numId="4">
    <w:abstractNumId w:val="11"/>
  </w:num>
  <w:num w:numId="5">
    <w:abstractNumId w:val="6"/>
  </w:num>
  <w:num w:numId="6">
    <w:abstractNumId w:val="14"/>
  </w:num>
  <w:num w:numId="7">
    <w:abstractNumId w:val="12"/>
  </w:num>
  <w:num w:numId="8">
    <w:abstractNumId w:val="8"/>
  </w:num>
  <w:num w:numId="9">
    <w:abstractNumId w:val="10"/>
  </w:num>
  <w:num w:numId="10">
    <w:abstractNumId w:val="5"/>
  </w:num>
  <w:num w:numId="11">
    <w:abstractNumId w:val="7"/>
  </w:num>
  <w:num w:numId="12">
    <w:abstractNumId w:val="4"/>
  </w:num>
  <w:num w:numId="13">
    <w:abstractNumId w:val="13"/>
  </w:num>
  <w:num w:numId="14">
    <w:abstractNumId w:val="2"/>
  </w:num>
  <w:num w:numId="15">
    <w:abstractNumId w:val="0"/>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de-DE" w:eastAsia="en-US" w:bidi="ar-SA"/>
      </w:rPr>
    </w:rPrDefault>
    <w:pPrDefault>
      <w:pPr>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1" w:hanging="1" w:leftChars="-1" w:hangingChars="1"/>
      <w:textDirection w:val="btLr"/>
      <w:textAlignment w:val="top"/>
      <w:outlineLvl w:val="0"/>
    </w:pPr>
    <w:rPr>
      <w:rFonts w:eastAsia="Andale Sans UI"/>
      <w:position w:val="-1"/>
      <w:lang w:eastAsia="ja-JP" w:bidi="fa-IR"/>
    </w:rPr>
  </w:style>
  <w:style w:type="paragraph" w:styleId="Heading1">
    <w:name w:val="heading 1"/>
    <w:basedOn w:val="Standard"/>
    <w:next w:val="Standard"/>
    <w:pPr>
      <w:outlineLvl w:val="0"/>
    </w:pPr>
    <w:rPr>
      <w:rFonts w:ascii="Book Antiqua" w:hAnsi="Book Antiqua"/>
      <w:b/>
      <w:bCs/>
    </w:rPr>
  </w:style>
  <w:style w:type="paragraph" w:styleId="Heading2">
    <w:name w:val="heading 2"/>
    <w:basedOn w:val="Normal"/>
    <w:next w:val="Normal"/>
    <w:pPr>
      <w:spacing w:before="240" w:after="60"/>
      <w:outlineLvl w:val="1"/>
    </w:pPr>
    <w:rPr>
      <w:rFonts w:ascii="Arial" w:hAnsi="Arial" w:cs="Arial"/>
      <w:b/>
      <w:bCs/>
      <w:i/>
      <w:iCs/>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Standard"/>
    <w:next w:val="Standard"/>
    <w:pPr>
      <w:spacing w:before="240" w:after="60"/>
      <w:outlineLvl w:val="3"/>
    </w:pPr>
    <w:rPr>
      <w:b/>
      <w:bCs/>
      <w:sz w:val="28"/>
      <w:szCs w:val="28"/>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qFormat/>
    <w:pPr>
      <w:spacing w:before="200"/>
      <w:outlineLvl w:val="6"/>
    </w:pPr>
    <w:rPr>
      <w:rFonts w:ascii="Cambria" w:eastAsia="Times New Roman" w:hAnsi="Cambria"/>
      <w:i/>
      <w:iCs/>
      <w:color w:val="404040"/>
    </w:rPr>
  </w:style>
  <w:style w:type="paragraph" w:styleId="Heading9">
    <w:name w:val="heading 9"/>
    <w:basedOn w:val="Standard"/>
    <w:next w:val="Standard"/>
    <w:pPr>
      <w:spacing w:before="240" w:after="60"/>
      <w:outlineLvl w:val="8"/>
    </w:pPr>
    <w:rPr>
      <w:rFonts w:ascii="Arial" w:hAnsi="Arial" w:cs="Arial"/>
      <w:sz w:val="22"/>
      <w:szCs w:val="22"/>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paragraph" w:styleId="Title">
    <w:name w:val="Title"/>
    <w:basedOn w:val="Normal"/>
    <w:next w:val="Normal"/>
    <w:pPr>
      <w:keepNext/>
      <w:keepLines/>
      <w:spacing w:before="480" w:after="120"/>
    </w:pPr>
    <w:rPr>
      <w:b/>
      <w:sz w:val="72"/>
      <w:szCs w:val="72"/>
    </w:rPr>
  </w:style>
  <w:style w:type="paragraph" w:customStyle="1" w:styleId="Standard">
    <w:name w:val="Standard"/>
    <w:pPr>
      <w:suppressAutoHyphens/>
      <w:spacing w:line="1" w:lineRule="atLeast"/>
      <w:ind w:left="-1" w:hanging="1" w:leftChars="-1" w:hangingChars="1"/>
      <w:textDirection w:val="btLr"/>
      <w:textAlignment w:val="top"/>
      <w:outlineLvl w:val="0"/>
    </w:pPr>
    <w:rPr>
      <w:position w:val="-1"/>
      <w:lang w:eastAsia="ja-JP" w:bidi="fa-IR"/>
    </w:rPr>
  </w:style>
  <w:style w:type="paragraph" w:customStyle="1" w:styleId="Heading">
    <w:name w:val="Heading"/>
    <w:basedOn w:val="Standard"/>
    <w:next w:val="Textbody"/>
    <w:pPr>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pacing w:before="120" w:after="120"/>
    </w:pPr>
    <w:rPr>
      <w:i/>
      <w:iCs/>
    </w:rPr>
  </w:style>
  <w:style w:type="paragraph" w:customStyle="1" w:styleId="Index">
    <w:name w:val="Index"/>
    <w:basedOn w:val="Standard"/>
  </w:style>
  <w:style w:type="paragraph" w:styleId="HTMLPreformatted">
    <w:name w:val="HTML Preformatted"/>
    <w:basedOn w:val="Standard"/>
    <w:rPr>
      <w:rFonts w:ascii="Arial Unicode MS" w:eastAsia="Arial Unicode MS" w:hAnsi="Arial Unicode MS"/>
      <w:sz w:val="20"/>
      <w:szCs w:val="20"/>
    </w:rPr>
  </w:style>
  <w:style w:type="paragraph" w:customStyle="1" w:styleId="TableContents">
    <w:name w:val="Table Contents"/>
    <w:basedOn w:val="Standard"/>
  </w:style>
  <w:style w:type="character" w:customStyle="1" w:styleId="WW8Num2z0">
    <w:name w:val="WW8Num2z0"/>
    <w:rPr>
      <w:rFonts w:ascii="Wingdings" w:hAnsi="Wingdings"/>
      <w:w w:val="100"/>
      <w:position w:val="-1"/>
      <w:effect w:val="none"/>
      <w:vertAlign w:val="baseline"/>
      <w:cs w:val="0"/>
    </w:rPr>
  </w:style>
  <w:style w:type="character" w:customStyle="1" w:styleId="BulletSymbols">
    <w:name w:val="Bullet Symbols"/>
    <w:rPr>
      <w:rFonts w:ascii="OpenSymbol" w:eastAsia="OpenSymbol" w:hAnsi="OpenSymbol" w:cs="OpenSymbol"/>
      <w:w w:val="100"/>
      <w:position w:val="-1"/>
      <w:effect w:val="none"/>
      <w:vertAlign w:val="baseline"/>
      <w:cs w:val="0"/>
    </w:rPr>
  </w:style>
  <w:style w:type="character" w:customStyle="1" w:styleId="WW8Num3z0">
    <w:name w:val="WW8Num3z0"/>
    <w:rPr>
      <w:rFonts w:ascii="Symbol" w:hAnsi="Symbol"/>
      <w:w w:val="100"/>
      <w:position w:val="-1"/>
      <w:effect w:val="none"/>
      <w:vertAlign w:val="baseline"/>
      <w:cs w:val="0"/>
    </w:rPr>
  </w:style>
  <w:style w:type="character" w:customStyle="1" w:styleId="WW8Num4z0">
    <w:name w:val="WW8Num4z0"/>
    <w:rPr>
      <w:rFonts w:ascii="Symbol" w:hAnsi="Symbol"/>
      <w:w w:val="100"/>
      <w:position w:val="-1"/>
      <w:effect w:val="none"/>
      <w:vertAlign w:val="baseline"/>
      <w:cs w:val="0"/>
    </w:rPr>
  </w:style>
  <w:style w:type="character" w:customStyle="1" w:styleId="WW8Num9z0">
    <w:name w:val="WW8Num9z0"/>
    <w:rPr>
      <w:rFonts w:ascii="Symbol" w:hAnsi="Symbol"/>
      <w:w w:val="100"/>
      <w:position w:val="-1"/>
      <w:effect w:val="none"/>
      <w:vertAlign w:val="baseline"/>
      <w:cs w:val="0"/>
    </w:rPr>
  </w:style>
  <w:style w:type="character" w:customStyle="1" w:styleId="WW8Num10z0">
    <w:name w:val="WW8Num10z0"/>
    <w:rPr>
      <w:rFonts w:ascii="Symbol" w:hAnsi="Symbol"/>
      <w:w w:val="100"/>
      <w:position w:val="-1"/>
      <w:effect w:val="none"/>
      <w:vertAlign w:val="baseline"/>
      <w:cs w:val="0"/>
    </w:rPr>
  </w:style>
  <w:style w:type="numbering" w:customStyle="1" w:styleId="WW8Num2">
    <w:name w:val="WW8Num2"/>
    <w:basedOn w:val="NoList"/>
  </w:style>
  <w:style w:type="numbering" w:customStyle="1" w:styleId="WW8Num3">
    <w:name w:val="WW8Num3"/>
    <w:basedOn w:val="NoList"/>
  </w:style>
  <w:style w:type="numbering" w:customStyle="1" w:styleId="WW8Num4">
    <w:name w:val="WW8Num4"/>
    <w:basedOn w:val="NoList"/>
  </w:style>
  <w:style w:type="numbering" w:customStyle="1" w:styleId="WW8Num9">
    <w:name w:val="WW8Num9"/>
    <w:basedOn w:val="NoList"/>
  </w:style>
  <w:style w:type="numbering" w:customStyle="1" w:styleId="WW8Num10">
    <w:name w:val="WW8Num10"/>
    <w:basedOn w:val="NoList"/>
  </w:style>
  <w:style w:type="character" w:styleId="Emphasis">
    <w:name w:val="Emphasis"/>
    <w:rPr>
      <w:i/>
      <w:iCs/>
      <w:w w:val="100"/>
      <w:position w:val="-1"/>
      <w:effect w:val="none"/>
      <w:vertAlign w:val="baseline"/>
      <w:cs w:val="0"/>
    </w:rPr>
  </w:style>
  <w:style w:type="character" w:customStyle="1" w:styleId="apple-converted-space">
    <w:name w:val="apple-converted-space"/>
    <w:rPr>
      <w:w w:val="100"/>
      <w:position w:val="-1"/>
      <w:effect w:val="none"/>
      <w:vertAlign w:val="baseline"/>
      <w:cs w:val="0"/>
    </w:rPr>
  </w:style>
  <w:style w:type="paragraph" w:styleId="NormalWeb">
    <w:name w:val="Normal (Web)"/>
    <w:basedOn w:val="Normal"/>
    <w:qFormat/>
    <w:pPr>
      <w:spacing w:before="100" w:beforeAutospacing="1" w:after="100" w:afterAutospacing="1"/>
    </w:pPr>
    <w:rPr>
      <w:rFonts w:eastAsia="Times New Roman"/>
      <w:lang w:bidi="ar-SA"/>
    </w:rPr>
  </w:style>
  <w:style w:type="character" w:styleId="Hyperlink">
    <w:name w:val="Hyperlink"/>
    <w:rPr>
      <w:color w:val="0000FF"/>
      <w:w w:val="100"/>
      <w:position w:val="-1"/>
      <w:u w:val="single"/>
      <w:effect w:val="none"/>
      <w:vertAlign w:val="baseline"/>
      <w:cs w:val="0"/>
    </w:rPr>
  </w:style>
  <w:style w:type="paragraph" w:customStyle="1" w:styleId="Body">
    <w:name w:val="Body"/>
    <w:basedOn w:val="Normal"/>
    <w:pPr>
      <w:jc w:val="both"/>
    </w:pPr>
    <w:rPr>
      <w:rFonts w:ascii="Arial" w:eastAsia="Times New Roman" w:hAnsi="Arial" w:cs="Arial"/>
      <w:spacing w:val="-3"/>
      <w:sz w:val="20"/>
      <w:szCs w:val="20"/>
      <w:lang w:val="en-GB" w:eastAsia="ar-SA" w:bidi="ar-SA"/>
    </w:rPr>
  </w:style>
  <w:style w:type="paragraph" w:customStyle="1" w:styleId="CVtableheading1">
    <w:name w:val="CVtableheading1"/>
    <w:pPr>
      <w:suppressAutoHyphens/>
      <w:spacing w:line="1" w:lineRule="atLeast"/>
      <w:ind w:left="-1" w:hanging="1" w:leftChars="-1" w:hangingChars="1"/>
      <w:textDirection w:val="btLr"/>
      <w:textAlignment w:val="top"/>
      <w:outlineLvl w:val="0"/>
    </w:pPr>
    <w:rPr>
      <w:rFonts w:ascii="Arial" w:hAnsi="Arial" w:cs="Arial"/>
      <w:b/>
      <w:bCs/>
      <w:position w:val="-1"/>
      <w:lang w:val="en-US" w:eastAsia="ar-SA"/>
    </w:rPr>
  </w:style>
  <w:style w:type="paragraph" w:customStyle="1" w:styleId="Objective">
    <w:name w:val="Objective"/>
    <w:basedOn w:val="Normal"/>
    <w:next w:val="BodyText"/>
    <w:pPr>
      <w:spacing w:before="60" w:after="220" w:line="220" w:lineRule="atLeast"/>
      <w:jc w:val="both"/>
    </w:pPr>
    <w:rPr>
      <w:rFonts w:ascii="Garamond" w:eastAsia="Times New Roman" w:hAnsi="Garamond"/>
      <w:sz w:val="22"/>
      <w:szCs w:val="20"/>
      <w:lang w:val="en-GB" w:eastAsia="ar-SA" w:bidi="ar-SA"/>
    </w:rPr>
  </w:style>
  <w:style w:type="paragraph" w:customStyle="1" w:styleId="CVheading2">
    <w:name w:val="CVheading2"/>
    <w:pPr>
      <w:suppressAutoHyphens/>
      <w:spacing w:after="200" w:line="1" w:lineRule="atLeast"/>
      <w:ind w:left="-1" w:hanging="1" w:leftChars="-1" w:hangingChars="1"/>
      <w:textDirection w:val="btLr"/>
      <w:textAlignment w:val="top"/>
      <w:outlineLvl w:val="0"/>
    </w:pPr>
    <w:rPr>
      <w:rFonts w:ascii="Arial" w:hAnsi="Arial" w:cs="Arial"/>
      <w:b/>
      <w:bCs/>
      <w:position w:val="-1"/>
      <w:lang w:val="en-US"/>
    </w:rPr>
  </w:style>
  <w:style w:type="paragraph" w:styleId="BodyText">
    <w:name w:val="Body Text"/>
    <w:basedOn w:val="Normal"/>
    <w:pPr>
      <w:spacing w:after="120"/>
    </w:pPr>
  </w:style>
  <w:style w:type="paragraph" w:styleId="Footer">
    <w:name w:val="footer"/>
    <w:basedOn w:val="Normal"/>
  </w:style>
  <w:style w:type="character" w:styleId="PageNumber">
    <w:name w:val="page number"/>
    <w:basedOn w:val="DefaultParagraphFont"/>
    <w:rPr>
      <w:w w:val="100"/>
      <w:position w:val="-1"/>
      <w:effect w:val="none"/>
      <w:vertAlign w:val="baseline"/>
      <w:cs w:val="0"/>
    </w:rPr>
  </w:style>
  <w:style w:type="paragraph" w:customStyle="1" w:styleId="NormalArial">
    <w:name w:val="Normal + Arial"/>
    <w:basedOn w:val="BodyText"/>
    <w:pPr>
      <w:numPr>
        <w:ilvl w:val="2"/>
        <w:numId w:val="1"/>
      </w:numPr>
      <w:spacing w:after="0"/>
      <w:ind w:left="-1" w:hanging="1"/>
      <w:jc w:val="both"/>
    </w:pPr>
    <w:rPr>
      <w:rFonts w:ascii="Verdana" w:eastAsia="Times New Roman" w:hAnsi="Verdana" w:cs="Arial"/>
      <w:sz w:val="20"/>
      <w:szCs w:val="20"/>
      <w:lang w:val="en-US" w:eastAsia="en-US" w:bidi="ar-SA"/>
    </w:rPr>
  </w:style>
  <w:style w:type="paragraph" w:customStyle="1" w:styleId="RMHeading1">
    <w:name w:val="RM Heading 1"/>
    <w:basedOn w:val="Normal"/>
    <w:pPr>
      <w:spacing w:after="56"/>
    </w:pPr>
    <w:rPr>
      <w:rFonts w:ascii="Arial" w:eastAsia="Times New Roman" w:hAnsi="Arial" w:cs="Arial"/>
      <w:b/>
      <w:bCs/>
      <w:sz w:val="22"/>
      <w:szCs w:val="22"/>
      <w:lang w:val="en-US" w:eastAsia="en-US" w:bidi="ar-SA"/>
    </w:rPr>
  </w:style>
  <w:style w:type="paragraph" w:styleId="ListParagraph">
    <w:name w:val="List Paragraph"/>
    <w:basedOn w:val="Normal"/>
    <w:pPr>
      <w:ind w:left="720"/>
    </w:pPr>
    <w:rPr>
      <w:rFonts w:eastAsia="Times New Roman"/>
      <w:sz w:val="20"/>
      <w:szCs w:val="20"/>
      <w:lang w:val="en-US" w:eastAsia="ar-SA" w:bidi="ar-SA"/>
    </w:rPr>
  </w:style>
  <w:style w:type="paragraph" w:styleId="Header">
    <w:name w:val="header"/>
    <w:basedOn w:val="Normal"/>
    <w:rPr>
      <w:rFonts w:eastAsia="Times New Roman"/>
      <w:lang w:val="en-US" w:eastAsia="en-US" w:bidi="ar-SA"/>
    </w:rPr>
  </w:style>
  <w:style w:type="character" w:customStyle="1" w:styleId="HeaderChar10bbc40c-97f5-4098-9b78-c833dc6e2a72">
    <w:name w:val="Header Char_10bbc40c-97f5-4098-9b78-c833dc6e2a72"/>
    <w:rPr>
      <w:w w:val="100"/>
      <w:position w:val="-1"/>
      <w:sz w:val="24"/>
      <w:szCs w:val="24"/>
      <w:effect w:val="none"/>
      <w:vertAlign w:val="baseline"/>
      <w:cs w:val="0"/>
    </w:rPr>
  </w:style>
  <w:style w:type="paragraph" w:customStyle="1" w:styleId="verdana">
    <w:name w:val="verdana"/>
    <w:basedOn w:val="NormalIndent"/>
    <w:pPr>
      <w:spacing w:before="60" w:after="60"/>
      <w:ind w:left="851"/>
      <w:jc w:val="both"/>
    </w:pPr>
    <w:rPr>
      <w:rFonts w:ascii="Arial" w:eastAsia="MS Mincho" w:hAnsi="Arial"/>
      <w:sz w:val="20"/>
      <w:szCs w:val="20"/>
      <w:lang w:val="en-GB" w:bidi="ar-SA"/>
    </w:rPr>
  </w:style>
  <w:style w:type="paragraph" w:styleId="NormalIndent">
    <w:name w:val="Normal Indent"/>
    <w:basedOn w:val="Normal"/>
    <w:qFormat/>
    <w:pPr>
      <w:ind w:left="720"/>
    </w:pPr>
  </w:style>
  <w:style w:type="paragraph" w:customStyle="1" w:styleId="western">
    <w:name w:val="western"/>
    <w:basedOn w:val="Normal"/>
    <w:pPr>
      <w:spacing w:before="100" w:beforeAutospacing="1" w:after="100" w:afterAutospacing="1"/>
    </w:pPr>
    <w:rPr>
      <w:rFonts w:eastAsia="Times New Roman"/>
      <w:lang w:val="en-US" w:eastAsia="en-US" w:bidi="ar-SA"/>
    </w:rPr>
  </w:style>
  <w:style w:type="paragraph" w:styleId="BodyText2">
    <w:name w:val="Body Text 2"/>
    <w:basedOn w:val="Normal"/>
    <w:qFormat/>
    <w:pPr>
      <w:spacing w:after="120" w:line="480" w:lineRule="auto"/>
    </w:pPr>
  </w:style>
  <w:style w:type="character" w:customStyle="1" w:styleId="BodyText2Char">
    <w:name w:val="Body Text 2 Char"/>
    <w:rPr>
      <w:w w:val="100"/>
      <w:position w:val="-1"/>
      <w:sz w:val="24"/>
      <w:szCs w:val="24"/>
      <w:effect w:val="none"/>
      <w:vertAlign w:val="baseline"/>
      <w:cs w:val="0"/>
      <w:lang w:val="de-DE" w:eastAsia="ja-JP" w:bidi="fa-IR"/>
    </w:rPr>
  </w:style>
  <w:style w:type="character" w:customStyle="1" w:styleId="bodycopy1">
    <w:name w:val="bodycopy1"/>
    <w:rPr>
      <w:rFonts w:ascii="Arial" w:hAnsi="Arial" w:cs="Arial"/>
      <w:color w:val="000000"/>
      <w:w w:val="100"/>
      <w:position w:val="-1"/>
      <w:sz w:val="18"/>
      <w:szCs w:val="18"/>
      <w:effect w:val="none"/>
      <w:vertAlign w:val="baseline"/>
      <w:cs w:val="0"/>
    </w:rPr>
  </w:style>
  <w:style w:type="character" w:customStyle="1" w:styleId="BodyTextIndentChar1">
    <w:name w:val="Body Text Indent Char1"/>
    <w:rPr>
      <w:w w:val="100"/>
      <w:position w:val="-1"/>
      <w:sz w:val="24"/>
      <w:szCs w:val="24"/>
      <w:effect w:val="none"/>
      <w:vertAlign w:val="baseline"/>
      <w:cs w:val="0"/>
      <w:lang w:val="en-US" w:eastAsia="en-US"/>
    </w:rPr>
  </w:style>
  <w:style w:type="paragraph" w:styleId="CommentText">
    <w:name w:val="annotation text"/>
    <w:basedOn w:val="Normal"/>
    <w:rPr>
      <w:rFonts w:ascii="Arial" w:eastAsia="Times New Roman" w:hAnsi="Arial"/>
      <w:sz w:val="20"/>
      <w:szCs w:val="20"/>
      <w:lang w:val="en-GB" w:eastAsia="zh-CN" w:bidi="ar-SA"/>
    </w:rPr>
  </w:style>
  <w:style w:type="character" w:customStyle="1" w:styleId="CommentTextChar">
    <w:name w:val="Comment Text Char"/>
    <w:rPr>
      <w:rFonts w:ascii="Arial" w:eastAsia="Times New Roman" w:hAnsi="Arial" w:cs="Times New Roman"/>
      <w:w w:val="100"/>
      <w:position w:val="-1"/>
      <w:effect w:val="none"/>
      <w:vertAlign w:val="baseline"/>
      <w:cs w:val="0"/>
      <w:lang w:val="en-GB" w:eastAsia="zh-CN"/>
    </w:rPr>
  </w:style>
  <w:style w:type="character" w:customStyle="1" w:styleId="Heading7Char67ce6bda-aa78-4a90-b457-afc920af9672">
    <w:name w:val="Heading 7 Char_67ce6bda-aa78-4a90-b457-afc920af9672"/>
    <w:rPr>
      <w:rFonts w:ascii="Cambria" w:eastAsia="Times New Roman" w:hAnsi="Cambria" w:cs="Times New Roman"/>
      <w:i/>
      <w:iCs/>
      <w:color w:val="404040"/>
      <w:w w:val="100"/>
      <w:position w:val="-1"/>
      <w:sz w:val="24"/>
      <w:szCs w:val="24"/>
      <w:effect w:val="none"/>
      <w:vertAlign w:val="baseline"/>
      <w:cs w:val="0"/>
      <w:lang w:val="de-DE" w:eastAsia="ja-JP" w:bidi="fa-IR"/>
    </w:rPr>
  </w:style>
  <w:style w:type="character" w:customStyle="1" w:styleId="NormalWebChar">
    <w:name w:val="Normal (Web) Char"/>
    <w:rPr>
      <w:w w:val="100"/>
      <w:position w:val="-1"/>
      <w:sz w:val="24"/>
      <w:szCs w:val="24"/>
      <w:effect w:val="none"/>
      <w:vertAlign w:val="baseline"/>
      <w:cs w:val="0"/>
    </w:rPr>
  </w:style>
  <w:style w:type="paragraph" w:customStyle="1" w:styleId="Regular">
    <w:name w:val="Regular"/>
    <w:basedOn w:val="Normal"/>
    <w:pPr>
      <w:jc w:val="both"/>
    </w:pPr>
    <w:rPr>
      <w:rFonts w:ascii="Arial" w:eastAsia="MS Mincho" w:hAnsi="Arial" w:cs="Arial"/>
      <w:lang w:val="en-US" w:eastAsia="en-US" w:bidi="ar-SA"/>
    </w:rPr>
  </w:style>
  <w:style w:type="table" w:styleId="TableGrid">
    <w:name w:val="Table Grid"/>
    <w:basedOn w:val="TableNormal"/>
    <w:pPr>
      <w:suppressAutoHyphens/>
      <w:spacing w:line="1" w:lineRule="atLeast"/>
      <w:ind w:left="-1" w:hanging="1" w:leftChars="-1" w:hangingChars="1"/>
      <w:textDirection w:val="btLr"/>
      <w:textAlignment w:val="top"/>
      <w:outlineLvl w:val="0"/>
    </w:pPr>
    <w:rPr>
      <w:position w:val="-1"/>
    </w:rP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style4130">
    <w:name w:val="style4130"/>
    <w:basedOn w:val="TableNormal"/>
    <w:tblPr>
      <w:tblStyleRowBandSize w:val="1"/>
      <w:tblStyleColBandSize w:val="1"/>
      <w:tblCellMar>
        <w:left w:w="115" w:type="dxa"/>
        <w:right w:w="115" w:type="dxa"/>
      </w:tblCellMar>
    </w:tblPr>
  </w:style>
  <w:style w:type="table" w:customStyle="1" w:styleId="style4131">
    <w:name w:val="style4131"/>
    <w:basedOn w:val="TableNormal"/>
    <w:tblPr>
      <w:tblStyleRowBandSize w:val="1"/>
      <w:tblStyleColBandSize w:val="1"/>
    </w:tblPr>
  </w:style>
  <w:style w:type="table" w:customStyle="1" w:styleId="style4132">
    <w:name w:val="style4132"/>
    <w:basedOn w:val="TableNormal"/>
    <w:tblPr>
      <w:tblStyleRowBandSize w:val="1"/>
      <w:tblStyleColBandSize w:val="1"/>
    </w:tblPr>
  </w:style>
  <w:style w:type="table" w:customStyle="1" w:styleId="style4133">
    <w:name w:val="style4133"/>
    <w:basedOn w:val="TableNormal"/>
    <w:tblPr>
      <w:tblStyleRowBandSize w:val="1"/>
      <w:tblStyleColBandSize w:val="1"/>
    </w:tblPr>
  </w:style>
  <w:style w:type="table" w:customStyle="1" w:styleId="style4134">
    <w:name w:val="style413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07216e1900c7e0868d5f8d469cac9494134f4b0419514c4847440321091b5b58170016071049504f1543124a4b485d4637071f1b5b1456554d1f031207004900145a7045111b535c580e51481601031f031b070f6a041f485c537a4553524f08514e1400130114464a411b1213471b1b1119455b5b0b554f170c10115c6&amp;docType=docx" TargetMode="Externa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1859</Words>
  <Characters>11853</Characters>
  <Application>Microsoft Office Word</Application>
  <DocSecurity>0</DocSecurity>
  <Lines>0</Lines>
  <Paragraphs>372</Paragraphs>
  <ScaleCrop>false</ScaleCrop>
  <Company/>
  <LinksUpToDate>false</LinksUpToDate>
  <CharactersWithSpaces>13818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Redmi Note 6 Pro</cp:lastModifiedBy>
  <cp:revision>7</cp:revision>
  <dcterms:created xsi:type="dcterms:W3CDTF">2018-12-13T02:09:00Z</dcterms:created>
  <dcterms:modified xsi:type="dcterms:W3CDTF">2025-08-22T10:01:58Z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2c102b7910f946adb760f213d188d714</vt:lpwstr>
  </property>
</Properties>
</file>