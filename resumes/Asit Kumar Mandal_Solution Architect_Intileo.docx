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4f3ec">
    <v:background id="_x0000_s1025" filled="t" fillcolor="#f4f3ec"/>
  </w:background>
  <w:body>
    <w:tbl>
      <w:tblPr>
        <w:tblStyle w:val="TableGrid"/>
        <w:tblW w:w="10959"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tblPr>
      <w:tblGrid>
        <w:gridCol w:w="3330"/>
        <w:gridCol w:w="7629"/>
      </w:tblGrid>
      <w:tr w14:paraId="6CE648EE" w14:textId="77777777" w:rsidTr="004C5C4E">
        <w:tblPrEx>
          <w:tblW w:w="10959"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tblPrEx>
        <w:trPr>
          <w:trHeight w:val="2330"/>
        </w:trPr>
        <w:tc>
          <w:tcPr>
            <w:tcW w:w="10959" w:type="dxa"/>
            <w:gridSpan w:val="2"/>
            <w:shd w:val="clear" w:color="auto" w:fill="FFFFFF" w:themeFill="background1"/>
          </w:tcPr>
          <w:p w:rsidR="003708D2" w:rsidRPr="006335B1" w:rsidP="00A47666" w14:paraId="1453C62C" w14:textId="510DE2C0">
            <w:pPr>
              <w:ind w:left="-105" w:right="3"/>
              <w:rPr>
                <w:lang w:val="en-GB"/>
              </w:rPr>
            </w:pPr>
            <w:bookmarkStart w:id="0" w:name="_Hlk144649689"/>
            <w:r>
              <w:rPr>
                <w:noProof/>
              </w:rPr>
              <mc:AlternateContent>
                <mc:Choice Requires="wps">
                  <w:drawing>
                    <wp:anchor distT="0" distB="0" distL="114300" distR="114300" simplePos="0" relativeHeight="251676672" behindDoc="0" locked="0" layoutInCell="1" allowOverlap="1">
                      <wp:simplePos x="0" y="0"/>
                      <wp:positionH relativeFrom="column">
                        <wp:posOffset>5665470</wp:posOffset>
                      </wp:positionH>
                      <wp:positionV relativeFrom="paragraph">
                        <wp:posOffset>228600</wp:posOffset>
                      </wp:positionV>
                      <wp:extent cx="1155700" cy="1028700"/>
                      <wp:effectExtent l="0" t="0" r="25400" b="19050"/>
                      <wp:wrapNone/>
                      <wp:docPr id="1247830417" name="Rectangle 1"/>
                      <wp:cNvGraphicFramePr/>
                      <a:graphic xmlns:a="http://schemas.openxmlformats.org/drawingml/2006/main">
                        <a:graphicData uri="http://schemas.microsoft.com/office/word/2010/wordprocessingShape">
                          <wps:wsp xmlns:wps="http://schemas.microsoft.com/office/word/2010/wordprocessingShape">
                            <wps:cNvSpPr/>
                            <wps:spPr>
                              <a:xfrm>
                                <a:off x="0" y="0"/>
                                <a:ext cx="1155700" cy="10287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rsidR="00F21B01" w:rsidRPr="00F21B01" w:rsidP="00F21B01" w14:textId="679F0292">
                                  <w:pPr>
                                    <w:jc w:val="center"/>
                                    <w:rPr>
                                      <w:rFonts w:ascii="Tahoma" w:hAnsi="Tahoma" w:cs="Tahoma"/>
                                      <w:b/>
                                      <w:color w:val="00B050"/>
                                      <w:spacing w:val="-4"/>
                                      <w:sz w:val="24"/>
                                      <w:szCs w:val="24"/>
                                    </w:rPr>
                                  </w:pPr>
                                  <w:r w:rsidRPr="00F21B01">
                                    <w:rPr>
                                      <w:rFonts w:ascii="Tahoma" w:hAnsi="Tahoma" w:cs="Tahoma"/>
                                      <w:b/>
                                      <w:color w:val="00B050"/>
                                      <w:spacing w:val="-4"/>
                                      <w:sz w:val="24"/>
                                      <w:szCs w:val="24"/>
                                    </w:rPr>
                                    <w:t>AWS Certificated Solution Architect</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Rectangle 1" o:spid="_x0000_s1026" style="width:91pt;height:81pt;margin-top:18pt;margin-left:446.1pt;mso-width-percent:0;mso-width-relative:margin;mso-wrap-distance-bottom:0;mso-wrap-distance-left:9pt;mso-wrap-distance-right:9pt;mso-wrap-distance-top:0;mso-wrap-style:square;position:absolute;visibility:visible;v-text-anchor:middle;z-index:251677696" fillcolor="white" strokecolor="#0a121c" strokeweight="2pt">
                      <v:textbox>
                        <w:txbxContent>
                          <w:p w:rsidR="00F21B01" w:rsidRPr="00F21B01" w:rsidP="00F21B01" w14:paraId="3DCD6912" w14:textId="679F0292">
                            <w:pPr>
                              <w:jc w:val="center"/>
                              <w:rPr>
                                <w:rFonts w:ascii="Tahoma" w:hAnsi="Tahoma" w:cs="Tahoma"/>
                                <w:b/>
                                <w:color w:val="00B050"/>
                                <w:spacing w:val="-4"/>
                                <w:sz w:val="24"/>
                                <w:szCs w:val="24"/>
                              </w:rPr>
                            </w:pPr>
                            <w:r w:rsidRPr="00F21B01">
                              <w:rPr>
                                <w:rFonts w:ascii="Tahoma" w:hAnsi="Tahoma" w:cs="Tahoma"/>
                                <w:b/>
                                <w:color w:val="00B050"/>
                                <w:spacing w:val="-4"/>
                                <w:sz w:val="24"/>
                                <w:szCs w:val="24"/>
                              </w:rPr>
                              <w:t>AWS Certificated Solution Architect</w:t>
                            </w:r>
                          </w:p>
                        </w:txbxContent>
                      </v:textbox>
                    </v:rect>
                  </w:pict>
                </mc:Fallback>
              </mc:AlternateContent>
            </w:r>
            <w:r w:rsidR="00ED065A">
              <w:rPr>
                <w:noProof/>
              </w:rPr>
              <mc:AlternateContent>
                <mc:Choice Requires="wps">
                  <w:drawing>
                    <wp:anchor distT="0" distB="0" distL="114300" distR="114300" simplePos="0" relativeHeight="251658240" behindDoc="0" locked="0" layoutInCell="1" allowOverlap="1">
                      <wp:simplePos x="0" y="0"/>
                      <wp:positionH relativeFrom="column">
                        <wp:posOffset>-68580</wp:posOffset>
                      </wp:positionH>
                      <wp:positionV relativeFrom="paragraph">
                        <wp:posOffset>47625</wp:posOffset>
                      </wp:positionV>
                      <wp:extent cx="6905625" cy="1352550"/>
                      <wp:effectExtent l="0" t="0" r="0" b="0"/>
                      <wp:wrapNone/>
                      <wp:docPr id="1421895944"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905625" cy="135255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8918F3" w:rsidRPr="00912911" w:rsidP="003853D0" w14:textId="380E7BB2">
                                  <w:pPr>
                                    <w:overflowPunct w:val="0"/>
                                    <w:autoSpaceDE w:val="0"/>
                                    <w:autoSpaceDN w:val="0"/>
                                    <w:adjustRightInd w:val="0"/>
                                    <w:jc w:val="center"/>
                                    <w:textAlignment w:val="baseline"/>
                                    <w:rPr>
                                      <w:rFonts w:ascii="Tahoma" w:hAnsi="Tahoma" w:cs="Tahoma"/>
                                      <w:b/>
                                      <w:color w:val="595959" w:themeColor="text1" w:themeTint="A6"/>
                                      <w:sz w:val="24"/>
                                      <w:szCs w:val="24"/>
                                    </w:rPr>
                                  </w:pPr>
                                  <w:r w:rsidRPr="00912911">
                                    <w:rPr>
                                      <w:rFonts w:ascii="Tahoma" w:hAnsi="Tahoma" w:cs="Tahoma"/>
                                      <w:b/>
                                      <w:color w:val="00B050"/>
                                      <w:sz w:val="24"/>
                                      <w:szCs w:val="24"/>
                                    </w:rPr>
                                    <w:t>ASIT KUMAR MANDAL</w:t>
                                  </w:r>
                                </w:p>
                                <w:p w:rsidR="00DA4840" w:rsidRPr="00912911" w:rsidP="007A4095" w14:textId="2A2B06F9">
                                  <w:pPr>
                                    <w:overflowPunct w:val="0"/>
                                    <w:autoSpaceDE w:val="0"/>
                                    <w:autoSpaceDN w:val="0"/>
                                    <w:adjustRightInd w:val="0"/>
                                    <w:textAlignment w:val="baseline"/>
                                    <w:rPr>
                                      <w:rFonts w:ascii="Tahoma" w:hAnsi="Tahoma" w:cs="Tahoma"/>
                                      <w:b/>
                                      <w:color w:val="00B050"/>
                                      <w:spacing w:val="-4"/>
                                      <w:sz w:val="24"/>
                                      <w:szCs w:val="24"/>
                                    </w:rPr>
                                  </w:pPr>
                                  <w:r>
                                    <w:rPr>
                                      <w:rFonts w:ascii="Tahoma" w:hAnsi="Tahoma" w:cs="Tahoma"/>
                                      <w:b/>
                                      <w:color w:val="00B050"/>
                                      <w:spacing w:val="-4"/>
                                      <w:sz w:val="24"/>
                                      <w:szCs w:val="24"/>
                                    </w:rPr>
                                    <w:t xml:space="preserve">Sr </w:t>
                                  </w:r>
                                  <w:r w:rsidR="00C0052E">
                                    <w:rPr>
                                      <w:rFonts w:ascii="Tahoma" w:hAnsi="Tahoma" w:cs="Tahoma"/>
                                      <w:b/>
                                      <w:color w:val="00B050"/>
                                      <w:spacing w:val="-4"/>
                                      <w:sz w:val="24"/>
                                      <w:szCs w:val="24"/>
                                    </w:rPr>
                                    <w:t xml:space="preserve">Solution </w:t>
                                  </w:r>
                                  <w:r w:rsidR="00724B67">
                                    <w:rPr>
                                      <w:rFonts w:ascii="Tahoma" w:hAnsi="Tahoma" w:cs="Tahoma"/>
                                      <w:b/>
                                      <w:color w:val="00B050"/>
                                      <w:spacing w:val="-4"/>
                                      <w:sz w:val="24"/>
                                      <w:szCs w:val="24"/>
                                    </w:rPr>
                                    <w:t>Architect</w:t>
                                  </w:r>
                                  <w:r w:rsidR="00C0052E">
                                    <w:rPr>
                                      <w:rFonts w:ascii="Tahoma" w:hAnsi="Tahoma" w:cs="Tahoma"/>
                                      <w:b/>
                                      <w:color w:val="00B050"/>
                                      <w:spacing w:val="-4"/>
                                      <w:sz w:val="24"/>
                                      <w:szCs w:val="24"/>
                                    </w:rPr>
                                    <w:t>/</w:t>
                                  </w:r>
                                  <w:r w:rsidR="00DC5340">
                                    <w:rPr>
                                      <w:rFonts w:ascii="Tahoma" w:hAnsi="Tahoma" w:cs="Tahoma"/>
                                      <w:b/>
                                      <w:color w:val="00B050"/>
                                      <w:spacing w:val="-4"/>
                                      <w:sz w:val="24"/>
                                      <w:szCs w:val="24"/>
                                    </w:rPr>
                                    <w:t>C</w:t>
                                  </w:r>
                                  <w:r w:rsidR="008440B7">
                                    <w:rPr>
                                      <w:rFonts w:ascii="Tahoma" w:hAnsi="Tahoma" w:cs="Tahoma"/>
                                      <w:b/>
                                      <w:color w:val="00B050"/>
                                      <w:spacing w:val="-4"/>
                                      <w:sz w:val="24"/>
                                      <w:szCs w:val="24"/>
                                    </w:rPr>
                                    <w:t>l</w:t>
                                  </w:r>
                                  <w:r w:rsidR="00DC5340">
                                    <w:rPr>
                                      <w:rFonts w:ascii="Tahoma" w:hAnsi="Tahoma" w:cs="Tahoma"/>
                                      <w:b/>
                                      <w:color w:val="00B050"/>
                                      <w:spacing w:val="-4"/>
                                      <w:sz w:val="24"/>
                                      <w:szCs w:val="24"/>
                                    </w:rPr>
                                    <w:t xml:space="preserve">oud </w:t>
                                  </w:r>
                                  <w:r w:rsidR="00AB05F8">
                                    <w:rPr>
                                      <w:rFonts w:ascii="Tahoma" w:hAnsi="Tahoma" w:cs="Tahoma"/>
                                      <w:b/>
                                      <w:color w:val="00B050"/>
                                      <w:spacing w:val="-4"/>
                                      <w:sz w:val="24"/>
                                      <w:szCs w:val="24"/>
                                    </w:rPr>
                                    <w:t>S</w:t>
                                  </w:r>
                                  <w:r w:rsidR="00DC5340">
                                    <w:rPr>
                                      <w:rFonts w:ascii="Tahoma" w:hAnsi="Tahoma" w:cs="Tahoma"/>
                                      <w:b/>
                                      <w:color w:val="00B050"/>
                                      <w:spacing w:val="-4"/>
                                      <w:sz w:val="24"/>
                                      <w:szCs w:val="24"/>
                                    </w:rPr>
                                    <w:t>olution Architect</w:t>
                                  </w:r>
                                  <w:r w:rsidR="007A4095">
                                    <w:rPr>
                                      <w:rFonts w:ascii="Tahoma" w:hAnsi="Tahoma" w:cs="Tahoma"/>
                                      <w:b/>
                                      <w:color w:val="00B050"/>
                                      <w:spacing w:val="-4"/>
                                      <w:sz w:val="24"/>
                                      <w:szCs w:val="24"/>
                                    </w:rPr>
                                    <w:t xml:space="preserve">/Technical Project manager </w:t>
                                  </w:r>
                                </w:p>
                                <w:p w:rsidR="00051A22" w:rsidRPr="00AC4223" w:rsidP="003853D0" w14:textId="14FC4493">
                                  <w:pPr>
                                    <w:overflowPunct w:val="0"/>
                                    <w:autoSpaceDE w:val="0"/>
                                    <w:autoSpaceDN w:val="0"/>
                                    <w:adjustRightInd w:val="0"/>
                                    <w:jc w:val="center"/>
                                    <w:textAlignment w:val="baseline"/>
                                    <w:rPr>
                                      <w:rFonts w:ascii="Arial Rounded MT Bold" w:hAnsi="Arial Rounded MT Bold"/>
                                      <w:color w:val="595959" w:themeColor="text1" w:themeTint="A6"/>
                                      <w:sz w:val="20"/>
                                      <w:szCs w:val="20"/>
                                    </w:rPr>
                                  </w:pPr>
                                  <w:r>
                                    <w:rPr>
                                      <w:rFonts w:ascii="Tahoma" w:hAnsi="Tahoma" w:cs="Tahoma"/>
                                      <w:bCs/>
                                      <w:i/>
                                      <w:iCs/>
                                      <w:color w:val="595959" w:themeColor="text1" w:themeTint="A6"/>
                                      <w:spacing w:val="-4"/>
                                      <w:sz w:val="20"/>
                                      <w:szCs w:val="20"/>
                                    </w:rPr>
                                    <w:t xml:space="preserve">           </w:t>
                                  </w:r>
                                  <w:r>
                                    <w:rPr>
                                      <w:rFonts w:ascii="Tahoma" w:hAnsi="Tahoma" w:cs="Tahoma"/>
                                      <w:bCs/>
                                      <w:i/>
                                      <w:iCs/>
                                      <w:color w:val="595959" w:themeColor="text1" w:themeTint="A6"/>
                                      <w:spacing w:val="-4"/>
                                      <w:sz w:val="20"/>
                                      <w:szCs w:val="20"/>
                                    </w:rPr>
                                    <w:tab/>
                                  </w:r>
                                  <w:r>
                                    <w:rPr>
                                      <w:rFonts w:ascii="Tahoma" w:hAnsi="Tahoma" w:cs="Tahoma"/>
                                      <w:bCs/>
                                      <w:i/>
                                      <w:iCs/>
                                      <w:color w:val="595959" w:themeColor="text1" w:themeTint="A6"/>
                                      <w:spacing w:val="-4"/>
                                      <w:sz w:val="20"/>
                                      <w:szCs w:val="20"/>
                                    </w:rPr>
                                    <w:tab/>
                                  </w:r>
                                  <w:r w:rsidRPr="00AC4223" w:rsidR="00667D53">
                                    <w:rPr>
                                      <w:rFonts w:ascii="Arial Rounded MT Bold" w:hAnsi="Arial Rounded MT Bold" w:cs="Tahoma"/>
                                      <w:bCs/>
                                      <w:i/>
                                      <w:iCs/>
                                      <w:color w:val="595959" w:themeColor="text1" w:themeTint="A6"/>
                                      <w:spacing w:val="-4"/>
                                      <w:sz w:val="20"/>
                                      <w:szCs w:val="20"/>
                                    </w:rPr>
                                    <w:t xml:space="preserve">Industry Preference: </w:t>
                                  </w:r>
                                  <w:r w:rsidR="008440B7">
                                    <w:rPr>
                                      <w:rFonts w:ascii="Arial Rounded MT Bold" w:hAnsi="Arial Rounded MT Bold" w:cs="Tahoma"/>
                                      <w:bCs/>
                                      <w:i/>
                                      <w:iCs/>
                                      <w:color w:val="595959" w:themeColor="text1" w:themeTint="A6"/>
                                      <w:spacing w:val="-4"/>
                                      <w:sz w:val="20"/>
                                      <w:szCs w:val="20"/>
                                    </w:rPr>
                                    <w:t>Cloud /</w:t>
                                  </w:r>
                                  <w:r w:rsidRPr="00AC4223" w:rsidR="00667D53">
                                    <w:rPr>
                                      <w:rFonts w:ascii="Arial Rounded MT Bold" w:hAnsi="Arial Rounded MT Bold" w:cs="Tahoma"/>
                                      <w:bCs/>
                                      <w:i/>
                                      <w:iCs/>
                                      <w:color w:val="595959" w:themeColor="text1" w:themeTint="A6"/>
                                      <w:spacing w:val="-4"/>
                                      <w:sz w:val="20"/>
                                      <w:szCs w:val="20"/>
                                    </w:rPr>
                                    <w:t xml:space="preserve">Telecom; Location Preference: </w:t>
                                  </w:r>
                                  <w:r w:rsidRPr="00AC4223" w:rsidR="00F541C5">
                                    <w:rPr>
                                      <w:rFonts w:ascii="Arial Rounded MT Bold" w:hAnsi="Arial Rounded MT Bold" w:cs="Tahoma"/>
                                      <w:bCs/>
                                      <w:i/>
                                      <w:iCs/>
                                      <w:color w:val="595959" w:themeColor="text1" w:themeTint="A6"/>
                                      <w:spacing w:val="-4"/>
                                      <w:sz w:val="20"/>
                                      <w:szCs w:val="20"/>
                                    </w:rPr>
                                    <w:t>Bangalore</w:t>
                                  </w:r>
                                  <w:r w:rsidRPr="00AC4223" w:rsidR="00667D53">
                                    <w:rPr>
                                      <w:rFonts w:ascii="Arial Rounded MT Bold" w:hAnsi="Arial Rounded MT Bold" w:cs="Tahoma"/>
                                      <w:bCs/>
                                      <w:i/>
                                      <w:iCs/>
                                      <w:color w:val="595959" w:themeColor="text1" w:themeTint="A6"/>
                                      <w:spacing w:val="-4"/>
                                      <w:sz w:val="20"/>
                                      <w:szCs w:val="20"/>
                                    </w:rPr>
                                    <w:t xml:space="preserve"> </w:t>
                                  </w:r>
                                  <w:r w:rsidRPr="00AC4223">
                                    <w:rPr>
                                      <w:rFonts w:ascii="Arial Rounded MT Bold" w:hAnsi="Arial Rounded MT Bold" w:cs="Tahoma"/>
                                      <w:bCs/>
                                      <w:i/>
                                      <w:iCs/>
                                      <w:color w:val="595959" w:themeColor="text1" w:themeTint="A6"/>
                                      <w:spacing w:val="-4"/>
                                      <w:sz w:val="20"/>
                                      <w:szCs w:val="20"/>
                                    </w:rPr>
                                    <w:tab/>
                                  </w:r>
                                  <w:r w:rsidRPr="00AC4223">
                                    <w:rPr>
                                      <w:rFonts w:ascii="Arial Rounded MT Bold" w:hAnsi="Arial Rounded MT Bold" w:cs="Tahoma"/>
                                      <w:bCs/>
                                      <w:i/>
                                      <w:iCs/>
                                      <w:color w:val="595959" w:themeColor="text1" w:themeTint="A6"/>
                                      <w:spacing w:val="-4"/>
                                      <w:sz w:val="20"/>
                                      <w:szCs w:val="20"/>
                                    </w:rPr>
                                    <w:tab/>
                                  </w:r>
                                  <w:r w:rsidRPr="00AC4223">
                                    <w:rPr>
                                      <w:rFonts w:ascii="Arial Rounded MT Bold" w:hAnsi="Arial Rounded MT Bold" w:cs="Tahoma"/>
                                      <w:bCs/>
                                      <w:i/>
                                      <w:iCs/>
                                      <w:color w:val="595959" w:themeColor="text1" w:themeTint="A6"/>
                                      <w:spacing w:val="-4"/>
                                      <w:sz w:val="20"/>
                                      <w:szCs w:val="20"/>
                                    </w:rPr>
                                    <w:tab/>
                                  </w:r>
                                  <w:r w:rsidRPr="00AC4223">
                                    <w:rPr>
                                      <w:rFonts w:ascii="Arial Rounded MT Bold" w:hAnsi="Arial Rounded MT Bold" w:cs="Tahoma"/>
                                      <w:bCs/>
                                      <w:i/>
                                      <w:iCs/>
                                      <w:color w:val="595959" w:themeColor="text1" w:themeTint="A6"/>
                                      <w:spacing w:val="-4"/>
                                      <w:sz w:val="20"/>
                                      <w:szCs w:val="20"/>
                                    </w:rPr>
                                    <w:tab/>
                                  </w:r>
                                  <w:r w:rsidRPr="00AC4223" w:rsidR="00620247">
                                    <w:rPr>
                                      <w:rFonts w:ascii="Arial Rounded MT Bold" w:hAnsi="Arial Rounded MT Bold" w:cs="Tahoma"/>
                                      <w:color w:val="595959" w:themeColor="text1" w:themeTint="A6"/>
                                      <w:sz w:val="20"/>
                                      <w:szCs w:val="20"/>
                                    </w:rPr>
                                    <w:t xml:space="preserve"> </w:t>
                                  </w:r>
                                  <w:r w:rsidRPr="00AC4223" w:rsidR="006C7A2A">
                                    <w:rPr>
                                      <w:rFonts w:ascii="Arial Rounded MT Bold" w:hAnsi="Arial Rounded MT Bold" w:cs="Tahoma"/>
                                      <w:color w:val="595959" w:themeColor="text1" w:themeTint="A6"/>
                                      <w:sz w:val="20"/>
                                      <w:szCs w:val="20"/>
                                    </w:rPr>
                                    <w:t>+91</w:t>
                                  </w:r>
                                  <w:r w:rsidRPr="00AC4223" w:rsidR="00620247">
                                    <w:rPr>
                                      <w:rFonts w:ascii="Arial Rounded MT Bold" w:hAnsi="Arial Rounded MT Bold" w:cs="Tahoma"/>
                                      <w:color w:val="595959" w:themeColor="text1" w:themeTint="A6"/>
                                      <w:sz w:val="20"/>
                                      <w:szCs w:val="20"/>
                                    </w:rPr>
                                    <w:t>808</w:t>
                                  </w:r>
                                  <w:r w:rsidR="005761D2">
                                    <w:rPr>
                                      <w:rFonts w:ascii="Arial Rounded MT Bold" w:hAnsi="Arial Rounded MT Bold" w:cs="Tahoma"/>
                                      <w:color w:val="595959" w:themeColor="text1" w:themeTint="A6"/>
                                      <w:sz w:val="20"/>
                                      <w:szCs w:val="20"/>
                                    </w:rPr>
                                    <w:t>8914279</w:t>
                                  </w:r>
                                  <w:r w:rsidRPr="00AC4223" w:rsidR="00667D53">
                                    <w:rPr>
                                      <w:rFonts w:ascii="Arial Rounded MT Bold" w:hAnsi="Arial Rounded MT Bold" w:cs="Tahoma"/>
                                      <w:color w:val="595959" w:themeColor="text1" w:themeTint="A6"/>
                                      <w:sz w:val="20"/>
                                      <w:szCs w:val="20"/>
                                    </w:rPr>
                                    <w:tab/>
                                  </w:r>
                                  <w:r w:rsidRPr="00AC4223" w:rsidR="00667D53">
                                    <w:rPr>
                                      <w:rFonts w:ascii="Arial Rounded MT Bold" w:hAnsi="Arial Rounded MT Bold" w:cs="Tahoma"/>
                                      <w:color w:val="595959" w:themeColor="text1" w:themeTint="A6"/>
                                      <w:sz w:val="20"/>
                                      <w:szCs w:val="20"/>
                                    </w:rPr>
                                    <w:tab/>
                                  </w:r>
                                  <w:r w:rsidRPr="00AC4223" w:rsidR="00620247">
                                    <w:rPr>
                                      <w:rFonts w:ascii="Arial Rounded MT Bold" w:hAnsi="Arial Rounded MT Bold" w:cs="Tahoma"/>
                                      <w:color w:val="595959" w:themeColor="text1" w:themeTint="A6"/>
                                      <w:sz w:val="20"/>
                                      <w:szCs w:val="20"/>
                                    </w:rPr>
                                    <w:t>asitmandal</w:t>
                                  </w:r>
                                  <w:r w:rsidR="005761D2">
                                    <w:rPr>
                                      <w:rFonts w:ascii="Arial Rounded MT Bold" w:hAnsi="Arial Rounded MT Bold" w:cs="Tahoma"/>
                                      <w:color w:val="595959" w:themeColor="text1" w:themeTint="A6"/>
                                      <w:sz w:val="20"/>
                                      <w:szCs w:val="20"/>
                                    </w:rPr>
                                    <w:t>arch</w:t>
                                  </w:r>
                                  <w:r w:rsidRPr="00AC4223" w:rsidR="00620247">
                                    <w:rPr>
                                      <w:rFonts w:ascii="Arial Rounded MT Bold" w:hAnsi="Arial Rounded MT Bold" w:cs="Tahoma"/>
                                      <w:color w:val="595959" w:themeColor="text1" w:themeTint="A6"/>
                                      <w:sz w:val="20"/>
                                      <w:szCs w:val="20"/>
                                    </w:rPr>
                                    <w:t>@gmail.com</w:t>
                                  </w:r>
                                  <w:r w:rsidRPr="00AC4223" w:rsidR="00667D53">
                                    <w:rPr>
                                      <w:rFonts w:ascii="Arial Rounded MT Bold" w:hAnsi="Arial Rounded MT Bold" w:cs="Tahoma"/>
                                      <w:color w:val="595959" w:themeColor="text1" w:themeTint="A6"/>
                                      <w:sz w:val="20"/>
                                      <w:szCs w:val="20"/>
                                    </w:rPr>
                                    <w:tab/>
                                  </w:r>
                                </w:p>
                                <w:p w:rsidR="00051A22" w:rsidP="00A47666" w14:textId="77777777"/>
                              </w:txbxContent>
                            </wps:txbx>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width:543.75pt;height:106.5pt;margin-top:3.75pt;margin-left:-5.4pt;mso-height-percent:0;mso-height-relative:margin;mso-width-percent:0;mso-width-relative:margin;mso-wrap-distance-bottom:0;mso-wrap-distance-left:9pt;mso-wrap-distance-right:9pt;mso-wrap-distance-top:0;mso-wrap-style:square;position:absolute;visibility:visible;v-text-anchor:top;z-index:251660288" filled="f" stroked="f">
                      <v:textbox>
                        <w:txbxContent>
                          <w:p w:rsidR="008918F3" w:rsidRPr="00912911" w:rsidP="003853D0" w14:paraId="5796B6D1" w14:textId="380E7BB2">
                            <w:pPr>
                              <w:overflowPunct w:val="0"/>
                              <w:autoSpaceDE w:val="0"/>
                              <w:autoSpaceDN w:val="0"/>
                              <w:adjustRightInd w:val="0"/>
                              <w:jc w:val="center"/>
                              <w:textAlignment w:val="baseline"/>
                              <w:rPr>
                                <w:rFonts w:ascii="Tahoma" w:hAnsi="Tahoma" w:cs="Tahoma"/>
                                <w:b/>
                                <w:color w:val="595959" w:themeColor="text1" w:themeTint="A6"/>
                                <w:sz w:val="24"/>
                                <w:szCs w:val="24"/>
                              </w:rPr>
                            </w:pPr>
                            <w:r w:rsidRPr="00912911">
                              <w:rPr>
                                <w:rFonts w:ascii="Tahoma" w:hAnsi="Tahoma" w:cs="Tahoma"/>
                                <w:b/>
                                <w:color w:val="00B050"/>
                                <w:sz w:val="24"/>
                                <w:szCs w:val="24"/>
                              </w:rPr>
                              <w:t>ASIT KUMAR MANDAL</w:t>
                            </w:r>
                          </w:p>
                          <w:p w:rsidR="00DA4840" w:rsidRPr="00912911" w:rsidP="007A4095" w14:paraId="4BF0468B" w14:textId="2A2B06F9">
                            <w:pPr>
                              <w:overflowPunct w:val="0"/>
                              <w:autoSpaceDE w:val="0"/>
                              <w:autoSpaceDN w:val="0"/>
                              <w:adjustRightInd w:val="0"/>
                              <w:textAlignment w:val="baseline"/>
                              <w:rPr>
                                <w:rFonts w:ascii="Tahoma" w:hAnsi="Tahoma" w:cs="Tahoma"/>
                                <w:b/>
                                <w:color w:val="00B050"/>
                                <w:spacing w:val="-4"/>
                                <w:sz w:val="24"/>
                                <w:szCs w:val="24"/>
                              </w:rPr>
                            </w:pPr>
                            <w:r>
                              <w:rPr>
                                <w:rFonts w:ascii="Tahoma" w:hAnsi="Tahoma" w:cs="Tahoma"/>
                                <w:b/>
                                <w:color w:val="00B050"/>
                                <w:spacing w:val="-4"/>
                                <w:sz w:val="24"/>
                                <w:szCs w:val="24"/>
                              </w:rPr>
                              <w:t xml:space="preserve">Sr </w:t>
                            </w:r>
                            <w:r w:rsidR="00C0052E">
                              <w:rPr>
                                <w:rFonts w:ascii="Tahoma" w:hAnsi="Tahoma" w:cs="Tahoma"/>
                                <w:b/>
                                <w:color w:val="00B050"/>
                                <w:spacing w:val="-4"/>
                                <w:sz w:val="24"/>
                                <w:szCs w:val="24"/>
                              </w:rPr>
                              <w:t xml:space="preserve">Solution </w:t>
                            </w:r>
                            <w:r w:rsidR="00724B67">
                              <w:rPr>
                                <w:rFonts w:ascii="Tahoma" w:hAnsi="Tahoma" w:cs="Tahoma"/>
                                <w:b/>
                                <w:color w:val="00B050"/>
                                <w:spacing w:val="-4"/>
                                <w:sz w:val="24"/>
                                <w:szCs w:val="24"/>
                              </w:rPr>
                              <w:t>Architect</w:t>
                            </w:r>
                            <w:r w:rsidR="00C0052E">
                              <w:rPr>
                                <w:rFonts w:ascii="Tahoma" w:hAnsi="Tahoma" w:cs="Tahoma"/>
                                <w:b/>
                                <w:color w:val="00B050"/>
                                <w:spacing w:val="-4"/>
                                <w:sz w:val="24"/>
                                <w:szCs w:val="24"/>
                              </w:rPr>
                              <w:t>/</w:t>
                            </w:r>
                            <w:r w:rsidR="00DC5340">
                              <w:rPr>
                                <w:rFonts w:ascii="Tahoma" w:hAnsi="Tahoma" w:cs="Tahoma"/>
                                <w:b/>
                                <w:color w:val="00B050"/>
                                <w:spacing w:val="-4"/>
                                <w:sz w:val="24"/>
                                <w:szCs w:val="24"/>
                              </w:rPr>
                              <w:t>C</w:t>
                            </w:r>
                            <w:r w:rsidR="008440B7">
                              <w:rPr>
                                <w:rFonts w:ascii="Tahoma" w:hAnsi="Tahoma" w:cs="Tahoma"/>
                                <w:b/>
                                <w:color w:val="00B050"/>
                                <w:spacing w:val="-4"/>
                                <w:sz w:val="24"/>
                                <w:szCs w:val="24"/>
                              </w:rPr>
                              <w:t>l</w:t>
                            </w:r>
                            <w:r w:rsidR="00DC5340">
                              <w:rPr>
                                <w:rFonts w:ascii="Tahoma" w:hAnsi="Tahoma" w:cs="Tahoma"/>
                                <w:b/>
                                <w:color w:val="00B050"/>
                                <w:spacing w:val="-4"/>
                                <w:sz w:val="24"/>
                                <w:szCs w:val="24"/>
                              </w:rPr>
                              <w:t xml:space="preserve">oud </w:t>
                            </w:r>
                            <w:r w:rsidR="00AB05F8">
                              <w:rPr>
                                <w:rFonts w:ascii="Tahoma" w:hAnsi="Tahoma" w:cs="Tahoma"/>
                                <w:b/>
                                <w:color w:val="00B050"/>
                                <w:spacing w:val="-4"/>
                                <w:sz w:val="24"/>
                                <w:szCs w:val="24"/>
                              </w:rPr>
                              <w:t>S</w:t>
                            </w:r>
                            <w:r w:rsidR="00DC5340">
                              <w:rPr>
                                <w:rFonts w:ascii="Tahoma" w:hAnsi="Tahoma" w:cs="Tahoma"/>
                                <w:b/>
                                <w:color w:val="00B050"/>
                                <w:spacing w:val="-4"/>
                                <w:sz w:val="24"/>
                                <w:szCs w:val="24"/>
                              </w:rPr>
                              <w:t>olution Architect</w:t>
                            </w:r>
                            <w:r w:rsidR="007A4095">
                              <w:rPr>
                                <w:rFonts w:ascii="Tahoma" w:hAnsi="Tahoma" w:cs="Tahoma"/>
                                <w:b/>
                                <w:color w:val="00B050"/>
                                <w:spacing w:val="-4"/>
                                <w:sz w:val="24"/>
                                <w:szCs w:val="24"/>
                              </w:rPr>
                              <w:t xml:space="preserve">/Technical Project manager </w:t>
                            </w:r>
                          </w:p>
                          <w:p w:rsidR="00051A22" w:rsidRPr="00AC4223" w:rsidP="003853D0" w14:paraId="5BCF1B6F" w14:textId="14FC4493">
                            <w:pPr>
                              <w:overflowPunct w:val="0"/>
                              <w:autoSpaceDE w:val="0"/>
                              <w:autoSpaceDN w:val="0"/>
                              <w:adjustRightInd w:val="0"/>
                              <w:jc w:val="center"/>
                              <w:textAlignment w:val="baseline"/>
                              <w:rPr>
                                <w:rFonts w:ascii="Arial Rounded MT Bold" w:hAnsi="Arial Rounded MT Bold"/>
                                <w:color w:val="595959" w:themeColor="text1" w:themeTint="A6"/>
                                <w:sz w:val="20"/>
                                <w:szCs w:val="20"/>
                              </w:rPr>
                            </w:pPr>
                            <w:r>
                              <w:rPr>
                                <w:rFonts w:ascii="Tahoma" w:hAnsi="Tahoma" w:cs="Tahoma"/>
                                <w:bCs/>
                                <w:i/>
                                <w:iCs/>
                                <w:color w:val="595959" w:themeColor="text1" w:themeTint="A6"/>
                                <w:spacing w:val="-4"/>
                                <w:sz w:val="20"/>
                                <w:szCs w:val="20"/>
                              </w:rPr>
                              <w:t xml:space="preserve">           </w:t>
                            </w:r>
                            <w:r>
                              <w:rPr>
                                <w:rFonts w:ascii="Tahoma" w:hAnsi="Tahoma" w:cs="Tahoma"/>
                                <w:bCs/>
                                <w:i/>
                                <w:iCs/>
                                <w:color w:val="595959" w:themeColor="text1" w:themeTint="A6"/>
                                <w:spacing w:val="-4"/>
                                <w:sz w:val="20"/>
                                <w:szCs w:val="20"/>
                              </w:rPr>
                              <w:tab/>
                            </w:r>
                            <w:r>
                              <w:rPr>
                                <w:rFonts w:ascii="Tahoma" w:hAnsi="Tahoma" w:cs="Tahoma"/>
                                <w:bCs/>
                                <w:i/>
                                <w:iCs/>
                                <w:color w:val="595959" w:themeColor="text1" w:themeTint="A6"/>
                                <w:spacing w:val="-4"/>
                                <w:sz w:val="20"/>
                                <w:szCs w:val="20"/>
                              </w:rPr>
                              <w:tab/>
                            </w:r>
                            <w:r w:rsidRPr="00AC4223" w:rsidR="00667D53">
                              <w:rPr>
                                <w:rFonts w:ascii="Arial Rounded MT Bold" w:hAnsi="Arial Rounded MT Bold" w:cs="Tahoma"/>
                                <w:bCs/>
                                <w:i/>
                                <w:iCs/>
                                <w:color w:val="595959" w:themeColor="text1" w:themeTint="A6"/>
                                <w:spacing w:val="-4"/>
                                <w:sz w:val="20"/>
                                <w:szCs w:val="20"/>
                              </w:rPr>
                              <w:t xml:space="preserve">Industry Preference: </w:t>
                            </w:r>
                            <w:r w:rsidR="008440B7">
                              <w:rPr>
                                <w:rFonts w:ascii="Arial Rounded MT Bold" w:hAnsi="Arial Rounded MT Bold" w:cs="Tahoma"/>
                                <w:bCs/>
                                <w:i/>
                                <w:iCs/>
                                <w:color w:val="595959" w:themeColor="text1" w:themeTint="A6"/>
                                <w:spacing w:val="-4"/>
                                <w:sz w:val="20"/>
                                <w:szCs w:val="20"/>
                              </w:rPr>
                              <w:t>Cloud /</w:t>
                            </w:r>
                            <w:r w:rsidRPr="00AC4223" w:rsidR="00667D53">
                              <w:rPr>
                                <w:rFonts w:ascii="Arial Rounded MT Bold" w:hAnsi="Arial Rounded MT Bold" w:cs="Tahoma"/>
                                <w:bCs/>
                                <w:i/>
                                <w:iCs/>
                                <w:color w:val="595959" w:themeColor="text1" w:themeTint="A6"/>
                                <w:spacing w:val="-4"/>
                                <w:sz w:val="20"/>
                                <w:szCs w:val="20"/>
                              </w:rPr>
                              <w:t xml:space="preserve">Telecom; Location Preference: </w:t>
                            </w:r>
                            <w:r w:rsidRPr="00AC4223" w:rsidR="00F541C5">
                              <w:rPr>
                                <w:rFonts w:ascii="Arial Rounded MT Bold" w:hAnsi="Arial Rounded MT Bold" w:cs="Tahoma"/>
                                <w:bCs/>
                                <w:i/>
                                <w:iCs/>
                                <w:color w:val="595959" w:themeColor="text1" w:themeTint="A6"/>
                                <w:spacing w:val="-4"/>
                                <w:sz w:val="20"/>
                                <w:szCs w:val="20"/>
                              </w:rPr>
                              <w:t>Bangalore</w:t>
                            </w:r>
                            <w:r w:rsidRPr="00AC4223" w:rsidR="00667D53">
                              <w:rPr>
                                <w:rFonts w:ascii="Arial Rounded MT Bold" w:hAnsi="Arial Rounded MT Bold" w:cs="Tahoma"/>
                                <w:bCs/>
                                <w:i/>
                                <w:iCs/>
                                <w:color w:val="595959" w:themeColor="text1" w:themeTint="A6"/>
                                <w:spacing w:val="-4"/>
                                <w:sz w:val="20"/>
                                <w:szCs w:val="20"/>
                              </w:rPr>
                              <w:t xml:space="preserve"> </w:t>
                            </w:r>
                            <w:r w:rsidRPr="00AC4223">
                              <w:rPr>
                                <w:rFonts w:ascii="Arial Rounded MT Bold" w:hAnsi="Arial Rounded MT Bold" w:cs="Tahoma"/>
                                <w:bCs/>
                                <w:i/>
                                <w:iCs/>
                                <w:color w:val="595959" w:themeColor="text1" w:themeTint="A6"/>
                                <w:spacing w:val="-4"/>
                                <w:sz w:val="20"/>
                                <w:szCs w:val="20"/>
                              </w:rPr>
                              <w:tab/>
                            </w:r>
                            <w:r w:rsidRPr="00AC4223">
                              <w:rPr>
                                <w:rFonts w:ascii="Arial Rounded MT Bold" w:hAnsi="Arial Rounded MT Bold" w:cs="Tahoma"/>
                                <w:bCs/>
                                <w:i/>
                                <w:iCs/>
                                <w:color w:val="595959" w:themeColor="text1" w:themeTint="A6"/>
                                <w:spacing w:val="-4"/>
                                <w:sz w:val="20"/>
                                <w:szCs w:val="20"/>
                              </w:rPr>
                              <w:tab/>
                            </w:r>
                            <w:r w:rsidRPr="00AC4223">
                              <w:rPr>
                                <w:rFonts w:ascii="Arial Rounded MT Bold" w:hAnsi="Arial Rounded MT Bold" w:cs="Tahoma"/>
                                <w:bCs/>
                                <w:i/>
                                <w:iCs/>
                                <w:color w:val="595959" w:themeColor="text1" w:themeTint="A6"/>
                                <w:spacing w:val="-4"/>
                                <w:sz w:val="20"/>
                                <w:szCs w:val="20"/>
                              </w:rPr>
                              <w:tab/>
                            </w:r>
                            <w:r w:rsidRPr="00AC4223">
                              <w:rPr>
                                <w:rFonts w:ascii="Arial Rounded MT Bold" w:hAnsi="Arial Rounded MT Bold" w:cs="Tahoma"/>
                                <w:bCs/>
                                <w:i/>
                                <w:iCs/>
                                <w:color w:val="595959" w:themeColor="text1" w:themeTint="A6"/>
                                <w:spacing w:val="-4"/>
                                <w:sz w:val="20"/>
                                <w:szCs w:val="20"/>
                              </w:rPr>
                              <w:tab/>
                            </w:r>
                            <w:r w:rsidRPr="00AC4223" w:rsidR="00620247">
                              <w:rPr>
                                <w:rFonts w:ascii="Arial Rounded MT Bold" w:hAnsi="Arial Rounded MT Bold" w:cs="Tahoma"/>
                                <w:color w:val="595959" w:themeColor="text1" w:themeTint="A6"/>
                                <w:sz w:val="20"/>
                                <w:szCs w:val="20"/>
                              </w:rPr>
                              <w:t xml:space="preserve"> </w:t>
                            </w:r>
                            <w:r w:rsidRPr="00AC4223" w:rsidR="006C7A2A">
                              <w:rPr>
                                <w:rFonts w:ascii="Arial Rounded MT Bold" w:hAnsi="Arial Rounded MT Bold" w:cs="Tahoma"/>
                                <w:color w:val="595959" w:themeColor="text1" w:themeTint="A6"/>
                                <w:sz w:val="20"/>
                                <w:szCs w:val="20"/>
                              </w:rPr>
                              <w:t>+91</w:t>
                            </w:r>
                            <w:r w:rsidRPr="00AC4223" w:rsidR="00620247">
                              <w:rPr>
                                <w:rFonts w:ascii="Arial Rounded MT Bold" w:hAnsi="Arial Rounded MT Bold" w:cs="Tahoma"/>
                                <w:color w:val="595959" w:themeColor="text1" w:themeTint="A6"/>
                                <w:sz w:val="20"/>
                                <w:szCs w:val="20"/>
                              </w:rPr>
                              <w:t>808</w:t>
                            </w:r>
                            <w:r w:rsidR="005761D2">
                              <w:rPr>
                                <w:rFonts w:ascii="Arial Rounded MT Bold" w:hAnsi="Arial Rounded MT Bold" w:cs="Tahoma"/>
                                <w:color w:val="595959" w:themeColor="text1" w:themeTint="A6"/>
                                <w:sz w:val="20"/>
                                <w:szCs w:val="20"/>
                              </w:rPr>
                              <w:t>8914279</w:t>
                            </w:r>
                            <w:r w:rsidRPr="00AC4223" w:rsidR="00667D53">
                              <w:rPr>
                                <w:rFonts w:ascii="Arial Rounded MT Bold" w:hAnsi="Arial Rounded MT Bold" w:cs="Tahoma"/>
                                <w:color w:val="595959" w:themeColor="text1" w:themeTint="A6"/>
                                <w:sz w:val="20"/>
                                <w:szCs w:val="20"/>
                              </w:rPr>
                              <w:tab/>
                            </w:r>
                            <w:r w:rsidRPr="00AC4223" w:rsidR="00667D53">
                              <w:rPr>
                                <w:rFonts w:ascii="Arial Rounded MT Bold" w:hAnsi="Arial Rounded MT Bold" w:cs="Tahoma"/>
                                <w:color w:val="595959" w:themeColor="text1" w:themeTint="A6"/>
                                <w:sz w:val="20"/>
                                <w:szCs w:val="20"/>
                              </w:rPr>
                              <w:tab/>
                            </w:r>
                            <w:r w:rsidRPr="00AC4223" w:rsidR="00620247">
                              <w:rPr>
                                <w:rFonts w:ascii="Arial Rounded MT Bold" w:hAnsi="Arial Rounded MT Bold" w:cs="Tahoma"/>
                                <w:color w:val="595959" w:themeColor="text1" w:themeTint="A6"/>
                                <w:sz w:val="20"/>
                                <w:szCs w:val="20"/>
                              </w:rPr>
                              <w:t>asitmandal</w:t>
                            </w:r>
                            <w:r w:rsidR="005761D2">
                              <w:rPr>
                                <w:rFonts w:ascii="Arial Rounded MT Bold" w:hAnsi="Arial Rounded MT Bold" w:cs="Tahoma"/>
                                <w:color w:val="595959" w:themeColor="text1" w:themeTint="A6"/>
                                <w:sz w:val="20"/>
                                <w:szCs w:val="20"/>
                              </w:rPr>
                              <w:t>arch</w:t>
                            </w:r>
                            <w:r w:rsidRPr="00AC4223" w:rsidR="00620247">
                              <w:rPr>
                                <w:rFonts w:ascii="Arial Rounded MT Bold" w:hAnsi="Arial Rounded MT Bold" w:cs="Tahoma"/>
                                <w:color w:val="595959" w:themeColor="text1" w:themeTint="A6"/>
                                <w:sz w:val="20"/>
                                <w:szCs w:val="20"/>
                              </w:rPr>
                              <w:t>@gmail.com</w:t>
                            </w:r>
                            <w:r w:rsidRPr="00AC4223" w:rsidR="00667D53">
                              <w:rPr>
                                <w:rFonts w:ascii="Arial Rounded MT Bold" w:hAnsi="Arial Rounded MT Bold" w:cs="Tahoma"/>
                                <w:color w:val="595959" w:themeColor="text1" w:themeTint="A6"/>
                                <w:sz w:val="20"/>
                                <w:szCs w:val="20"/>
                              </w:rPr>
                              <w:tab/>
                            </w:r>
                          </w:p>
                          <w:p w:rsidR="00051A22" w:rsidP="00A47666" w14:paraId="335C6278" w14:textId="77777777"/>
                        </w:txbxContent>
                      </v:textbox>
                    </v:shape>
                  </w:pict>
                </mc:Fallback>
              </mc:AlternateContent>
            </w:r>
            <w:r w:rsidRPr="006335B1" w:rsidR="004F1ABF">
              <w:rPr>
                <w:noProof/>
                <w:lang w:val="en-IN" w:eastAsia="en-IN"/>
              </w:rPr>
              <w:drawing>
                <wp:inline distT="0" distB="0" distL="0" distR="0">
                  <wp:extent cx="702945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5"/>
                          <a:stretch>
                            <a:fillRect/>
                          </a:stretch>
                        </pic:blipFill>
                        <pic:spPr>
                          <a:xfrm>
                            <a:off x="0" y="0"/>
                            <a:ext cx="7029450" cy="1457325"/>
                          </a:xfrm>
                          <a:prstGeom prst="rect">
                            <a:avLst/>
                          </a:prstGeom>
                        </pic:spPr>
                      </pic:pic>
                    </a:graphicData>
                  </a:graphic>
                </wp:inline>
              </w:drawing>
            </w:r>
          </w:p>
        </w:tc>
      </w:tr>
      <w:bookmarkEnd w:id="0"/>
      <w:tr w14:paraId="6FDA330E" w14:textId="77777777" w:rsidTr="004C5C4E">
        <w:tblPrEx>
          <w:tblW w:w="10959" w:type="dxa"/>
          <w:tblInd w:w="-810" w:type="dxa"/>
          <w:shd w:val="clear" w:color="auto" w:fill="FFFFFF" w:themeFill="background1"/>
          <w:tblLayout w:type="fixed"/>
          <w:tblLook w:val="04A0"/>
        </w:tblPrEx>
        <w:trPr>
          <w:trHeight w:val="368"/>
        </w:trPr>
        <w:tc>
          <w:tcPr>
            <w:tcW w:w="10959" w:type="dxa"/>
            <w:gridSpan w:val="2"/>
            <w:shd w:val="clear" w:color="auto" w:fill="FFFFFF" w:themeFill="background1"/>
          </w:tcPr>
          <w:p w:rsidR="003708D2" w:rsidRPr="006335B1" w:rsidP="00A47666" w14:paraId="5988CAD5" w14:textId="77777777">
            <w:pPr>
              <w:overflowPunct w:val="0"/>
              <w:autoSpaceDE w:val="0"/>
              <w:autoSpaceDN w:val="0"/>
              <w:adjustRightInd w:val="0"/>
              <w:textAlignment w:val="baseline"/>
              <w:rPr>
                <w:rFonts w:ascii="Tahoma" w:hAnsi="Tahoma" w:cs="Tahoma"/>
                <w:color w:val="5F5F5F"/>
                <w:sz w:val="20"/>
                <w:szCs w:val="20"/>
                <w:lang w:val="en-GB"/>
              </w:rPr>
            </w:pPr>
            <w:r w:rsidRPr="006335B1">
              <w:rPr>
                <w:noProof/>
                <w:color w:val="70AD47"/>
                <w:lang w:val="en-IN" w:eastAsia="en-IN"/>
              </w:rPr>
              <w:drawing>
                <wp:inline distT="0" distB="0" distL="0" distR="0">
                  <wp:extent cx="219075" cy="219075"/>
                  <wp:effectExtent l="0" t="0" r="9525" b="9525"/>
                  <wp:docPr id="8"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20614" name="Picture 22" descr="knowledge24x24icons"/>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219075"/>
                          </a:xfrm>
                          <a:prstGeom prst="rect">
                            <a:avLst/>
                          </a:prstGeom>
                          <a:noFill/>
                          <a:ln>
                            <a:noFill/>
                          </a:ln>
                        </pic:spPr>
                      </pic:pic>
                    </a:graphicData>
                  </a:graphic>
                </wp:inline>
              </w:drawing>
            </w:r>
            <w:r w:rsidRPr="006335B1">
              <w:rPr>
                <w:rFonts w:ascii="Tahoma" w:hAnsi="Tahoma" w:cs="Tahoma"/>
                <w:color w:val="007635"/>
                <w:sz w:val="28"/>
                <w:szCs w:val="28"/>
                <w:lang w:val="en-GB"/>
              </w:rPr>
              <w:t>Profile Summary</w:t>
            </w:r>
          </w:p>
        </w:tc>
      </w:tr>
      <w:tr w14:paraId="4F7EAA97" w14:textId="77777777" w:rsidTr="008918F3">
        <w:tblPrEx>
          <w:tblW w:w="10959" w:type="dxa"/>
          <w:tblInd w:w="-810" w:type="dxa"/>
          <w:shd w:val="clear" w:color="auto" w:fill="FFFFFF" w:themeFill="background1"/>
          <w:tblLayout w:type="fixed"/>
          <w:tblLook w:val="04A0"/>
        </w:tblPrEx>
        <w:trPr>
          <w:trHeight w:val="5085"/>
        </w:trPr>
        <w:tc>
          <w:tcPr>
            <w:tcW w:w="10959" w:type="dxa"/>
            <w:gridSpan w:val="2"/>
            <w:shd w:val="clear" w:color="auto" w:fill="FFFFFF" w:themeFill="background1"/>
          </w:tcPr>
          <w:p w:rsidR="00916EC0" w:rsidP="006D11F3" w14:paraId="20E58C96" w14:textId="16A151E4">
            <w:pPr>
              <w:pStyle w:val="ListParagraph"/>
              <w:numPr>
                <w:ilvl w:val="0"/>
                <w:numId w:val="1"/>
              </w:numPr>
              <w:tabs>
                <w:tab w:val="left" w:pos="10782"/>
              </w:tabs>
              <w:autoSpaceDE w:val="0"/>
              <w:autoSpaceDN w:val="0"/>
              <w:adjustRightInd w:val="0"/>
              <w:spacing w:before="60" w:after="60"/>
              <w:contextualSpacing w:val="0"/>
              <w:jc w:val="both"/>
              <w:rPr>
                <w:rFonts w:ascii="Tahoma" w:hAnsi="Tahoma" w:cs="Tahoma"/>
                <w:color w:val="595959" w:themeColor="text1" w:themeTint="A6"/>
                <w:sz w:val="20"/>
                <w:szCs w:val="20"/>
                <w:lang w:val="en-GB" w:eastAsia="en-GB"/>
              </w:rPr>
            </w:pPr>
            <w:r w:rsidRPr="002D1DE9">
              <w:rPr>
                <w:rFonts w:ascii="Tahoma" w:hAnsi="Tahoma" w:cs="Tahoma"/>
                <w:color w:val="595959" w:themeColor="text1" w:themeTint="A6"/>
                <w:sz w:val="20"/>
                <w:szCs w:val="20"/>
                <w:lang w:val="en-GB"/>
              </w:rPr>
              <w:t xml:space="preserve">Performance-driven professional with </w:t>
            </w:r>
            <w:r w:rsidR="001D65A3">
              <w:rPr>
                <w:rFonts w:ascii="Tahoma" w:hAnsi="Tahoma" w:cs="Tahoma"/>
                <w:b/>
                <w:color w:val="595959" w:themeColor="text1" w:themeTint="A6"/>
                <w:sz w:val="20"/>
                <w:szCs w:val="20"/>
                <w:lang w:val="en-GB"/>
              </w:rPr>
              <w:t>nearly 1</w:t>
            </w:r>
            <w:r w:rsidR="005761D2">
              <w:rPr>
                <w:rFonts w:ascii="Tahoma" w:hAnsi="Tahoma" w:cs="Tahoma"/>
                <w:b/>
                <w:color w:val="595959" w:themeColor="text1" w:themeTint="A6"/>
                <w:sz w:val="20"/>
                <w:szCs w:val="20"/>
                <w:lang w:val="en-GB"/>
              </w:rPr>
              <w:t>9</w:t>
            </w:r>
            <w:r w:rsidR="00012081">
              <w:rPr>
                <w:rFonts w:ascii="Tahoma" w:hAnsi="Tahoma" w:cs="Tahoma"/>
                <w:b/>
                <w:color w:val="595959" w:themeColor="text1" w:themeTint="A6"/>
                <w:sz w:val="20"/>
                <w:szCs w:val="20"/>
                <w:lang w:val="en-GB"/>
              </w:rPr>
              <w:t>+</w:t>
            </w:r>
            <w:r w:rsidRPr="002D1DE9" w:rsidR="008918F3">
              <w:rPr>
                <w:rFonts w:ascii="Tahoma" w:hAnsi="Tahoma" w:cs="Tahoma"/>
                <w:b/>
                <w:color w:val="595959" w:themeColor="text1" w:themeTint="A6"/>
                <w:sz w:val="20"/>
                <w:szCs w:val="20"/>
                <w:lang w:val="en-GB"/>
              </w:rPr>
              <w:t xml:space="preserve"> years</w:t>
            </w:r>
            <w:r w:rsidRPr="002D1DE9">
              <w:rPr>
                <w:rFonts w:ascii="Tahoma" w:hAnsi="Tahoma" w:cs="Tahoma"/>
                <w:b/>
                <w:color w:val="595959" w:themeColor="text1" w:themeTint="A6"/>
                <w:sz w:val="20"/>
                <w:szCs w:val="20"/>
                <w:lang w:val="en-GB"/>
              </w:rPr>
              <w:t xml:space="preserve"> of rich &amp; extensive experience</w:t>
            </w:r>
            <w:r w:rsidRPr="002D1DE9">
              <w:rPr>
                <w:rFonts w:ascii="Tahoma" w:hAnsi="Tahoma" w:cs="Tahoma"/>
                <w:color w:val="595959" w:themeColor="text1" w:themeTint="A6"/>
                <w:sz w:val="20"/>
                <w:szCs w:val="20"/>
                <w:lang w:val="en-GB"/>
              </w:rPr>
              <w:t xml:space="preserve"> in </w:t>
            </w:r>
            <w:r w:rsidRPr="002D1DE9" w:rsidR="00F83C91">
              <w:rPr>
                <w:rFonts w:ascii="Tahoma" w:hAnsi="Tahoma" w:cs="Tahoma"/>
                <w:color w:val="595959" w:themeColor="text1" w:themeTint="A6"/>
                <w:sz w:val="20"/>
                <w:szCs w:val="20"/>
                <w:lang w:val="en-GB"/>
              </w:rPr>
              <w:t>Strategic Technical</w:t>
            </w:r>
            <w:r w:rsidRPr="002D1DE9" w:rsidR="00567972">
              <w:rPr>
                <w:rFonts w:ascii="Tahoma" w:hAnsi="Tahoma" w:cs="Tahoma"/>
                <w:color w:val="595959" w:themeColor="text1" w:themeTint="A6"/>
                <w:sz w:val="20"/>
                <w:szCs w:val="20"/>
                <w:lang w:val="en-GB"/>
              </w:rPr>
              <w:t xml:space="preserve"> Architecture</w:t>
            </w:r>
            <w:r w:rsidR="002D1DE9">
              <w:rPr>
                <w:rFonts w:ascii="Tahoma" w:hAnsi="Tahoma" w:cs="Tahoma"/>
                <w:color w:val="595959" w:themeColor="text1" w:themeTint="A6"/>
                <w:sz w:val="20"/>
                <w:szCs w:val="20"/>
                <w:lang w:val="en-GB"/>
              </w:rPr>
              <w:t>.</w:t>
            </w:r>
          </w:p>
          <w:p w:rsidR="003853D0" w:rsidP="006D11F3" w14:paraId="214F0A92" w14:textId="036A9432">
            <w:pPr>
              <w:numPr>
                <w:ilvl w:val="0"/>
                <w:numId w:val="1"/>
              </w:numPr>
              <w:spacing w:before="60" w:after="60"/>
              <w:jc w:val="both"/>
              <w:rPr>
                <w:rFonts w:ascii="Tahoma" w:hAnsi="Tahoma" w:cs="Tahoma"/>
                <w:color w:val="595959" w:themeColor="text1" w:themeTint="A6"/>
                <w:sz w:val="20"/>
                <w:szCs w:val="20"/>
                <w:lang w:val="en-GB"/>
              </w:rPr>
            </w:pPr>
            <w:r w:rsidRPr="002D1DE9">
              <w:rPr>
                <w:rFonts w:ascii="Tahoma" w:hAnsi="Tahoma" w:cs="Tahoma"/>
                <w:color w:val="595959" w:themeColor="text1" w:themeTint="A6"/>
                <w:sz w:val="20"/>
                <w:szCs w:val="20"/>
                <w:lang w:val="en-GB"/>
              </w:rPr>
              <w:t xml:space="preserve">Hands-on </w:t>
            </w:r>
            <w:r w:rsidRPr="002D1DE9" w:rsidR="008473E0">
              <w:rPr>
                <w:rFonts w:ascii="Tahoma" w:hAnsi="Tahoma" w:cs="Tahoma"/>
                <w:color w:val="595959" w:themeColor="text1" w:themeTint="A6"/>
                <w:sz w:val="20"/>
                <w:szCs w:val="20"/>
                <w:lang w:val="en-GB"/>
              </w:rPr>
              <w:t>experience on</w:t>
            </w:r>
            <w:r w:rsidRPr="002D1DE9" w:rsidR="004208B5">
              <w:rPr>
                <w:rFonts w:ascii="Tahoma" w:hAnsi="Tahoma" w:cs="Tahoma"/>
                <w:b/>
                <w:color w:val="595959" w:themeColor="text1" w:themeTint="A6"/>
                <w:sz w:val="20"/>
                <w:szCs w:val="20"/>
                <w:lang w:val="en-GB"/>
              </w:rPr>
              <w:t xml:space="preserve"> </w:t>
            </w:r>
            <w:r w:rsidR="0018117A">
              <w:rPr>
                <w:rFonts w:ascii="Tahoma" w:hAnsi="Tahoma" w:cs="Tahoma"/>
                <w:b/>
                <w:color w:val="595959" w:themeColor="text1" w:themeTint="A6"/>
                <w:sz w:val="20"/>
                <w:szCs w:val="20"/>
                <w:lang w:val="en-GB"/>
              </w:rPr>
              <w:t xml:space="preserve">telecom </w:t>
            </w:r>
            <w:r w:rsidR="000B58EA">
              <w:rPr>
                <w:rFonts w:ascii="Tahoma" w:hAnsi="Tahoma" w:cs="Tahoma"/>
                <w:b/>
                <w:color w:val="595959" w:themeColor="text1" w:themeTint="A6"/>
                <w:sz w:val="20"/>
                <w:szCs w:val="20"/>
                <w:lang w:val="en-GB"/>
              </w:rPr>
              <w:t xml:space="preserve">NSSMF, Fast OSS, </w:t>
            </w:r>
            <w:r w:rsidR="00FF14C8">
              <w:rPr>
                <w:rFonts w:ascii="Tahoma" w:hAnsi="Tahoma" w:cs="Tahoma"/>
                <w:b/>
                <w:color w:val="595959" w:themeColor="text1" w:themeTint="A6"/>
                <w:sz w:val="20"/>
                <w:szCs w:val="20"/>
                <w:lang w:val="en-GB"/>
              </w:rPr>
              <w:t xml:space="preserve">ONAP, </w:t>
            </w:r>
            <w:r w:rsidRPr="002D1DE9" w:rsidR="00912911">
              <w:rPr>
                <w:rFonts w:ascii="Tahoma" w:hAnsi="Tahoma" w:cs="Tahoma"/>
                <w:b/>
                <w:color w:val="595959" w:themeColor="text1" w:themeTint="A6"/>
                <w:sz w:val="20"/>
                <w:szCs w:val="20"/>
                <w:lang w:val="en-GB"/>
              </w:rPr>
              <w:t>O</w:t>
            </w:r>
            <w:r w:rsidR="000B58EA">
              <w:rPr>
                <w:rFonts w:ascii="Tahoma" w:hAnsi="Tahoma" w:cs="Tahoma"/>
                <w:b/>
                <w:color w:val="595959" w:themeColor="text1" w:themeTint="A6"/>
                <w:sz w:val="20"/>
                <w:szCs w:val="20"/>
                <w:lang w:val="en-GB"/>
              </w:rPr>
              <w:t>rder Management,</w:t>
            </w:r>
            <w:r w:rsidR="00B5437A">
              <w:rPr>
                <w:rFonts w:ascii="Tahoma" w:hAnsi="Tahoma" w:cs="Tahoma"/>
                <w:b/>
                <w:color w:val="595959" w:themeColor="text1" w:themeTint="A6"/>
                <w:sz w:val="20"/>
                <w:szCs w:val="20"/>
                <w:lang w:val="en-GB"/>
              </w:rPr>
              <w:t xml:space="preserve"> Inventory, </w:t>
            </w:r>
            <w:r w:rsidRPr="002D1DE9" w:rsidR="00A362FB">
              <w:rPr>
                <w:rFonts w:ascii="Tahoma" w:hAnsi="Tahoma" w:cs="Tahoma"/>
                <w:b/>
                <w:color w:val="595959" w:themeColor="text1" w:themeTint="A6"/>
                <w:sz w:val="20"/>
                <w:szCs w:val="20"/>
                <w:lang w:val="en-GB"/>
              </w:rPr>
              <w:t>ASAP</w:t>
            </w:r>
            <w:r w:rsidRPr="002D1DE9" w:rsidR="00A362FB">
              <w:rPr>
                <w:rFonts w:ascii="Tahoma" w:hAnsi="Tahoma" w:cs="Tahoma"/>
                <w:color w:val="595959" w:themeColor="text1" w:themeTint="A6"/>
                <w:sz w:val="20"/>
                <w:szCs w:val="20"/>
                <w:lang w:val="en-GB"/>
              </w:rPr>
              <w:t>,</w:t>
            </w:r>
            <w:r w:rsidRPr="00063AE5" w:rsidR="00A362FB">
              <w:rPr>
                <w:rFonts w:ascii="Tahoma" w:hAnsi="Tahoma" w:cs="Tahoma"/>
                <w:b/>
                <w:color w:val="595959" w:themeColor="text1" w:themeTint="A6"/>
                <w:sz w:val="20"/>
                <w:szCs w:val="20"/>
                <w:lang w:val="en-GB"/>
              </w:rPr>
              <w:t xml:space="preserve"> Cisco</w:t>
            </w:r>
            <w:r w:rsidRPr="00063AE5" w:rsidR="00063AE5">
              <w:rPr>
                <w:rFonts w:ascii="Tahoma" w:hAnsi="Tahoma" w:cs="Tahoma"/>
                <w:b/>
                <w:color w:val="595959" w:themeColor="text1" w:themeTint="A6"/>
                <w:sz w:val="20"/>
                <w:szCs w:val="20"/>
                <w:lang w:val="en-GB"/>
              </w:rPr>
              <w:t xml:space="preserve"> NSO</w:t>
            </w:r>
            <w:r w:rsidR="00063AE5">
              <w:rPr>
                <w:rFonts w:ascii="Tahoma" w:hAnsi="Tahoma" w:cs="Tahoma"/>
                <w:color w:val="595959" w:themeColor="text1" w:themeTint="A6"/>
                <w:sz w:val="20"/>
                <w:szCs w:val="20"/>
                <w:lang w:val="en-GB"/>
              </w:rPr>
              <w:t xml:space="preserve"> ,</w:t>
            </w:r>
            <w:r w:rsidRPr="009748F6" w:rsidR="004208B5">
              <w:rPr>
                <w:rFonts w:ascii="Tahoma" w:hAnsi="Tahoma" w:cs="Tahoma"/>
                <w:b/>
                <w:color w:val="595959" w:themeColor="text1" w:themeTint="A6"/>
                <w:sz w:val="20"/>
                <w:szCs w:val="20"/>
                <w:lang w:val="en-GB"/>
              </w:rPr>
              <w:t xml:space="preserve">5G </w:t>
            </w:r>
            <w:r w:rsidRPr="009748F6" w:rsidR="009748F6">
              <w:rPr>
                <w:rFonts w:ascii="Tahoma" w:hAnsi="Tahoma" w:cs="Tahoma"/>
                <w:b/>
                <w:color w:val="595959" w:themeColor="text1" w:themeTint="A6"/>
                <w:sz w:val="20"/>
                <w:szCs w:val="20"/>
                <w:lang w:val="en-GB"/>
              </w:rPr>
              <w:t xml:space="preserve">cloud native </w:t>
            </w:r>
            <w:r w:rsidR="00585E86">
              <w:rPr>
                <w:rFonts w:ascii="Tahoma" w:hAnsi="Tahoma" w:cs="Tahoma"/>
                <w:b/>
                <w:color w:val="595959" w:themeColor="text1" w:themeTint="A6"/>
                <w:sz w:val="20"/>
                <w:szCs w:val="20"/>
                <w:lang w:val="en-GB"/>
              </w:rPr>
              <w:t>solution</w:t>
            </w:r>
            <w:r w:rsidR="000B58EA">
              <w:rPr>
                <w:rFonts w:ascii="Tahoma" w:hAnsi="Tahoma" w:cs="Tahoma"/>
                <w:b/>
                <w:color w:val="595959" w:themeColor="text1" w:themeTint="A6"/>
                <w:sz w:val="20"/>
                <w:szCs w:val="20"/>
                <w:lang w:val="en-GB"/>
              </w:rPr>
              <w:t xml:space="preserve"> AWS</w:t>
            </w:r>
            <w:r w:rsidR="00585E86">
              <w:rPr>
                <w:rFonts w:ascii="Tahoma" w:hAnsi="Tahoma" w:cs="Tahoma"/>
                <w:b/>
                <w:color w:val="595959" w:themeColor="text1" w:themeTint="A6"/>
                <w:sz w:val="20"/>
                <w:szCs w:val="20"/>
                <w:lang w:val="en-GB"/>
              </w:rPr>
              <w:t>,</w:t>
            </w:r>
            <w:r w:rsidR="00A362FB">
              <w:rPr>
                <w:rFonts w:ascii="Tahoma" w:hAnsi="Tahoma" w:cs="Tahoma"/>
                <w:b/>
                <w:color w:val="595959" w:themeColor="text1" w:themeTint="A6"/>
                <w:sz w:val="20"/>
                <w:szCs w:val="20"/>
                <w:lang w:val="en-GB"/>
              </w:rPr>
              <w:t xml:space="preserve"> Nifi, Kafka, druid,</w:t>
            </w:r>
            <w:r w:rsidR="00020912">
              <w:rPr>
                <w:rFonts w:ascii="Tahoma" w:hAnsi="Tahoma" w:cs="Tahoma"/>
                <w:b/>
                <w:color w:val="595959" w:themeColor="text1" w:themeTint="A6"/>
                <w:sz w:val="20"/>
                <w:szCs w:val="20"/>
                <w:lang w:val="en-GB"/>
              </w:rPr>
              <w:t xml:space="preserve"> </w:t>
            </w:r>
            <w:r w:rsidR="00DD5E5E">
              <w:rPr>
                <w:rFonts w:ascii="Tahoma" w:hAnsi="Tahoma" w:cs="Tahoma"/>
                <w:b/>
                <w:color w:val="595959" w:themeColor="text1" w:themeTint="A6"/>
                <w:sz w:val="20"/>
                <w:szCs w:val="20"/>
                <w:lang w:val="en-GB"/>
              </w:rPr>
              <w:t xml:space="preserve">AWS </w:t>
            </w:r>
            <w:r w:rsidR="00020912">
              <w:rPr>
                <w:rFonts w:ascii="Tahoma" w:hAnsi="Tahoma" w:cs="Tahoma"/>
                <w:b/>
                <w:color w:val="595959" w:themeColor="text1" w:themeTint="A6"/>
                <w:sz w:val="20"/>
                <w:szCs w:val="20"/>
                <w:lang w:val="en-GB"/>
              </w:rPr>
              <w:t>Flink,</w:t>
            </w:r>
            <w:r w:rsidR="00A362FB">
              <w:rPr>
                <w:rFonts w:ascii="Tahoma" w:hAnsi="Tahoma" w:cs="Tahoma"/>
                <w:b/>
                <w:color w:val="595959" w:themeColor="text1" w:themeTint="A6"/>
                <w:sz w:val="20"/>
                <w:szCs w:val="20"/>
                <w:lang w:val="en-GB"/>
              </w:rPr>
              <w:t xml:space="preserve"> </w:t>
            </w:r>
            <w:r w:rsidR="00DD5E5E">
              <w:rPr>
                <w:rFonts w:ascii="Tahoma" w:hAnsi="Tahoma" w:cs="Tahoma"/>
                <w:b/>
                <w:color w:val="595959" w:themeColor="text1" w:themeTint="A6"/>
                <w:sz w:val="20"/>
                <w:szCs w:val="20"/>
                <w:lang w:val="en-GB"/>
              </w:rPr>
              <w:t xml:space="preserve">AWS kinesis, </w:t>
            </w:r>
            <w:r w:rsidR="00A362FB">
              <w:rPr>
                <w:rFonts w:ascii="Tahoma" w:hAnsi="Tahoma" w:cs="Tahoma"/>
                <w:b/>
                <w:color w:val="595959" w:themeColor="text1" w:themeTint="A6"/>
                <w:sz w:val="20"/>
                <w:szCs w:val="20"/>
                <w:lang w:val="en-GB"/>
              </w:rPr>
              <w:t>ignite,</w:t>
            </w:r>
            <w:r w:rsidR="00FF14C8">
              <w:rPr>
                <w:rFonts w:ascii="Tahoma" w:hAnsi="Tahoma" w:cs="Tahoma"/>
                <w:b/>
                <w:color w:val="595959" w:themeColor="text1" w:themeTint="A6"/>
                <w:sz w:val="20"/>
                <w:szCs w:val="20"/>
                <w:lang w:val="en-GB"/>
              </w:rPr>
              <w:t xml:space="preserve"> CICD pipeline Kubernetes, ansible, testing</w:t>
            </w:r>
            <w:r w:rsidR="001D65A3">
              <w:rPr>
                <w:rFonts w:ascii="Tahoma" w:hAnsi="Tahoma" w:cs="Tahoma"/>
                <w:color w:val="595959" w:themeColor="text1" w:themeTint="A6"/>
                <w:sz w:val="20"/>
                <w:szCs w:val="20"/>
                <w:lang w:val="en-GB"/>
              </w:rPr>
              <w:t xml:space="preserve"> and Business administration</w:t>
            </w:r>
            <w:r w:rsidRPr="002D1DE9" w:rsidR="004208B5">
              <w:rPr>
                <w:rFonts w:ascii="Tahoma" w:hAnsi="Tahoma" w:cs="Tahoma"/>
                <w:color w:val="595959" w:themeColor="text1" w:themeTint="A6"/>
                <w:sz w:val="20"/>
                <w:szCs w:val="20"/>
                <w:lang w:val="en-GB"/>
              </w:rPr>
              <w:t>, network planner, Smart City, V2</w:t>
            </w:r>
            <w:r w:rsidRPr="002D1DE9" w:rsidR="00233733">
              <w:rPr>
                <w:rFonts w:ascii="Tahoma" w:hAnsi="Tahoma" w:cs="Tahoma"/>
                <w:color w:val="595959" w:themeColor="text1" w:themeTint="A6"/>
                <w:sz w:val="20"/>
                <w:szCs w:val="20"/>
                <w:lang w:val="en-GB"/>
              </w:rPr>
              <w:t xml:space="preserve">X, heads spin </w:t>
            </w:r>
            <w:r w:rsidRPr="002D1DE9" w:rsidR="004208B5">
              <w:rPr>
                <w:rFonts w:ascii="Tahoma" w:hAnsi="Tahoma" w:cs="Tahoma"/>
                <w:color w:val="595959" w:themeColor="text1" w:themeTint="A6"/>
                <w:sz w:val="20"/>
                <w:szCs w:val="20"/>
                <w:lang w:val="en-GB"/>
              </w:rPr>
              <w:t>etc and core member of 5G Practice group in Accenture</w:t>
            </w:r>
          </w:p>
          <w:p w:rsidR="00400E11" w:rsidP="006D11F3" w14:paraId="5B4C9312" w14:textId="67B57F8B">
            <w:pPr>
              <w:numPr>
                <w:ilvl w:val="0"/>
                <w:numId w:val="1"/>
              </w:numPr>
              <w:spacing w:before="60" w:after="60"/>
              <w:jc w:val="both"/>
              <w:rPr>
                <w:rFonts w:ascii="Tahoma" w:hAnsi="Tahoma" w:cs="Tahoma"/>
                <w:b/>
                <w:bCs/>
                <w:color w:val="595959" w:themeColor="text1" w:themeTint="A6"/>
                <w:sz w:val="20"/>
                <w:szCs w:val="20"/>
                <w:lang w:val="en-GB"/>
              </w:rPr>
            </w:pPr>
            <w:r w:rsidRPr="007146E6">
              <w:rPr>
                <w:rFonts w:ascii="Tahoma" w:hAnsi="Tahoma" w:cs="Tahoma"/>
                <w:b/>
                <w:bCs/>
                <w:color w:val="595959" w:themeColor="text1" w:themeTint="A6"/>
                <w:sz w:val="20"/>
                <w:szCs w:val="20"/>
                <w:lang w:val="en-GB"/>
              </w:rPr>
              <w:t>Good kno</w:t>
            </w:r>
            <w:r w:rsidRPr="007146E6" w:rsidR="00CA7998">
              <w:rPr>
                <w:rFonts w:ascii="Tahoma" w:hAnsi="Tahoma" w:cs="Tahoma"/>
                <w:b/>
                <w:bCs/>
                <w:color w:val="595959" w:themeColor="text1" w:themeTint="A6"/>
                <w:sz w:val="20"/>
                <w:szCs w:val="20"/>
                <w:lang w:val="en-GB"/>
              </w:rPr>
              <w:t xml:space="preserve">wledge on 5G and </w:t>
            </w:r>
            <w:r w:rsidR="00DD5E5E">
              <w:rPr>
                <w:rFonts w:ascii="Tahoma" w:hAnsi="Tahoma" w:cs="Tahoma"/>
                <w:b/>
                <w:bCs/>
                <w:color w:val="595959" w:themeColor="text1" w:themeTint="A6"/>
                <w:sz w:val="20"/>
                <w:szCs w:val="20"/>
                <w:lang w:val="en-GB"/>
              </w:rPr>
              <w:t xml:space="preserve">4G </w:t>
            </w:r>
            <w:r w:rsidRPr="007146E6" w:rsidR="00CA7998">
              <w:rPr>
                <w:rFonts w:ascii="Tahoma" w:hAnsi="Tahoma" w:cs="Tahoma"/>
                <w:b/>
                <w:bCs/>
                <w:color w:val="595959" w:themeColor="text1" w:themeTint="A6"/>
                <w:sz w:val="20"/>
                <w:szCs w:val="20"/>
                <w:lang w:val="en-GB"/>
              </w:rPr>
              <w:t>LTE Call flow</w:t>
            </w:r>
            <w:r w:rsidR="00DD5E5E">
              <w:rPr>
                <w:rFonts w:ascii="Tahoma" w:hAnsi="Tahoma" w:cs="Tahoma"/>
                <w:b/>
                <w:bCs/>
                <w:color w:val="595959" w:themeColor="text1" w:themeTint="A6"/>
                <w:sz w:val="20"/>
                <w:szCs w:val="20"/>
                <w:lang w:val="en-GB"/>
              </w:rPr>
              <w:t xml:space="preserve"> and protocol </w:t>
            </w:r>
            <w:r w:rsidR="00D45BDE">
              <w:rPr>
                <w:rFonts w:ascii="Tahoma" w:hAnsi="Tahoma" w:cs="Tahoma"/>
                <w:b/>
                <w:bCs/>
                <w:color w:val="595959" w:themeColor="text1" w:themeTint="A6"/>
                <w:sz w:val="20"/>
                <w:szCs w:val="20"/>
                <w:lang w:val="en-GB"/>
              </w:rPr>
              <w:t>stack</w:t>
            </w:r>
            <w:r w:rsidR="00DD5E5E">
              <w:rPr>
                <w:rFonts w:ascii="Tahoma" w:hAnsi="Tahoma" w:cs="Tahoma"/>
                <w:b/>
                <w:bCs/>
                <w:color w:val="595959" w:themeColor="text1" w:themeTint="A6"/>
                <w:sz w:val="20"/>
                <w:szCs w:val="20"/>
                <w:lang w:val="en-GB"/>
              </w:rPr>
              <w:t>.</w:t>
            </w:r>
          </w:p>
          <w:p w:rsidR="0018117A" w:rsidP="0018117A" w14:paraId="52F93340" w14:textId="77777777">
            <w:pPr>
              <w:pStyle w:val="ListParagraph"/>
              <w:numPr>
                <w:ilvl w:val="0"/>
                <w:numId w:val="1"/>
              </w:numPr>
              <w:tabs>
                <w:tab w:val="left" w:pos="10782"/>
              </w:tabs>
              <w:autoSpaceDE w:val="0"/>
              <w:autoSpaceDN w:val="0"/>
              <w:adjustRightInd w:val="0"/>
              <w:spacing w:before="60" w:after="60"/>
              <w:contextualSpacing w:val="0"/>
              <w:jc w:val="both"/>
              <w:rPr>
                <w:rFonts w:ascii="Tahoma" w:hAnsi="Tahoma" w:cs="Tahoma"/>
                <w:b/>
                <w:bCs/>
                <w:color w:val="595959" w:themeColor="text1" w:themeTint="A6"/>
                <w:sz w:val="20"/>
                <w:szCs w:val="20"/>
                <w:lang w:val="en-GB" w:eastAsia="en-GB"/>
              </w:rPr>
            </w:pPr>
            <w:r w:rsidRPr="00C221BC">
              <w:rPr>
                <w:rFonts w:ascii="Tahoma" w:hAnsi="Tahoma" w:cs="Tahoma"/>
                <w:b/>
                <w:bCs/>
                <w:color w:val="595959" w:themeColor="text1" w:themeTint="A6"/>
                <w:sz w:val="20"/>
                <w:szCs w:val="20"/>
                <w:lang w:val="en-GB"/>
              </w:rPr>
              <w:t>AWS solution architect implementing Cloud native Solution</w:t>
            </w:r>
            <w:r>
              <w:rPr>
                <w:rFonts w:ascii="Tahoma" w:hAnsi="Tahoma" w:cs="Tahoma"/>
                <w:b/>
                <w:bCs/>
                <w:color w:val="595959" w:themeColor="text1" w:themeTint="A6"/>
                <w:sz w:val="20"/>
                <w:szCs w:val="20"/>
                <w:lang w:val="en-GB"/>
              </w:rPr>
              <w:t xml:space="preserve">, cloud migration and application deployment on Kubernetes cluster. </w:t>
            </w:r>
          </w:p>
          <w:p w:rsidR="005761D2" w:rsidRPr="005604AF" w:rsidP="005761D2" w14:paraId="4FF651ED" w14:textId="77777777">
            <w:pPr>
              <w:pStyle w:val="ListParagraph"/>
              <w:numPr>
                <w:ilvl w:val="0"/>
                <w:numId w:val="1"/>
              </w:numPr>
              <w:spacing w:before="60" w:after="60"/>
              <w:contextualSpacing w:val="0"/>
              <w:jc w:val="both"/>
              <w:rPr>
                <w:rFonts w:ascii="Tahoma" w:hAnsi="Tahoma" w:cs="Tahoma"/>
                <w:color w:val="595959" w:themeColor="text1" w:themeTint="A6"/>
                <w:spacing w:val="-4"/>
                <w:sz w:val="20"/>
                <w:szCs w:val="20"/>
                <w:lang w:val="en-GB"/>
              </w:rPr>
            </w:pPr>
            <w:r>
              <w:rPr>
                <w:rFonts w:ascii="Tahoma" w:hAnsi="Tahoma" w:cs="Tahoma"/>
                <w:color w:val="595959" w:themeColor="text1" w:themeTint="A6"/>
                <w:spacing w:val="-4"/>
                <w:sz w:val="20"/>
                <w:szCs w:val="20"/>
                <w:lang w:val="en-GB"/>
              </w:rPr>
              <w:t xml:space="preserve">Rich exposure in </w:t>
            </w:r>
            <w:r w:rsidRPr="004208B5">
              <w:rPr>
                <w:rFonts w:ascii="Tahoma" w:hAnsi="Tahoma" w:cs="Tahoma"/>
                <w:color w:val="595959" w:themeColor="text1" w:themeTint="A6"/>
                <w:spacing w:val="-4"/>
                <w:sz w:val="20"/>
                <w:szCs w:val="20"/>
                <w:lang w:val="en-GB"/>
              </w:rPr>
              <w:t xml:space="preserve">on various technologies &amp; tools like RFP, requirement analysis, development and support in </w:t>
            </w:r>
            <w:r w:rsidRPr="00F17474">
              <w:rPr>
                <w:rFonts w:ascii="Tahoma" w:hAnsi="Tahoma" w:cs="Tahoma"/>
                <w:b/>
                <w:color w:val="595959" w:themeColor="text1" w:themeTint="A6"/>
                <w:spacing w:val="-4"/>
                <w:sz w:val="20"/>
                <w:szCs w:val="20"/>
                <w:lang w:val="en-GB"/>
              </w:rPr>
              <w:t>JAVA, Angular JS,</w:t>
            </w:r>
            <w:r>
              <w:rPr>
                <w:rFonts w:ascii="Tahoma" w:hAnsi="Tahoma" w:cs="Tahoma"/>
                <w:b/>
                <w:color w:val="595959" w:themeColor="text1" w:themeTint="A6"/>
                <w:spacing w:val="-4"/>
                <w:sz w:val="20"/>
                <w:szCs w:val="20"/>
                <w:lang w:val="en-GB"/>
              </w:rPr>
              <w:t xml:space="preserve"> Python</w:t>
            </w:r>
            <w:r w:rsidRPr="00F17474">
              <w:rPr>
                <w:rFonts w:ascii="Tahoma" w:hAnsi="Tahoma" w:cs="Tahoma"/>
                <w:b/>
                <w:color w:val="595959" w:themeColor="text1" w:themeTint="A6"/>
                <w:spacing w:val="-4"/>
                <w:sz w:val="20"/>
                <w:szCs w:val="20"/>
                <w:lang w:val="en-GB"/>
              </w:rPr>
              <w:t xml:space="preserve"> </w:t>
            </w:r>
            <w:r w:rsidRPr="004208B5">
              <w:rPr>
                <w:rFonts w:ascii="Tahoma" w:hAnsi="Tahoma" w:cs="Tahoma"/>
                <w:color w:val="595959" w:themeColor="text1" w:themeTint="A6"/>
                <w:spacing w:val="-4"/>
                <w:sz w:val="20"/>
                <w:szCs w:val="20"/>
                <w:lang w:val="en-GB"/>
              </w:rPr>
              <w:t>oracle, CVS, test case design, automation &amp; manual testing, JIRA, MPP, orthogonal array matrix, Toad, clarify, CQ, clear case, DO-178B, Oracle OSS system architectures</w:t>
            </w:r>
          </w:p>
          <w:p w:rsidR="007A4095" w:rsidRPr="00C221BC" w:rsidP="0018117A" w14:paraId="429EA883" w14:textId="247E5EAA">
            <w:pPr>
              <w:pStyle w:val="ListParagraph"/>
              <w:numPr>
                <w:ilvl w:val="0"/>
                <w:numId w:val="1"/>
              </w:numPr>
              <w:tabs>
                <w:tab w:val="left" w:pos="10782"/>
              </w:tabs>
              <w:autoSpaceDE w:val="0"/>
              <w:autoSpaceDN w:val="0"/>
              <w:adjustRightInd w:val="0"/>
              <w:spacing w:before="60" w:after="60"/>
              <w:contextualSpacing w:val="0"/>
              <w:jc w:val="both"/>
              <w:rPr>
                <w:rFonts w:ascii="Tahoma" w:hAnsi="Tahoma" w:cs="Tahoma"/>
                <w:b/>
                <w:bCs/>
                <w:color w:val="595959" w:themeColor="text1" w:themeTint="A6"/>
                <w:sz w:val="20"/>
                <w:szCs w:val="20"/>
                <w:lang w:val="en-GB" w:eastAsia="en-GB"/>
              </w:rPr>
            </w:pPr>
            <w:r>
              <w:rPr>
                <w:rFonts w:ascii="Tahoma" w:hAnsi="Tahoma" w:cs="Tahoma"/>
                <w:b/>
                <w:bCs/>
                <w:color w:val="595959" w:themeColor="text1" w:themeTint="A6"/>
                <w:sz w:val="20"/>
                <w:szCs w:val="20"/>
                <w:lang w:val="en-GB"/>
              </w:rPr>
              <w:t xml:space="preserve">Project, team, scrum and stockholder management, MPP tool updates </w:t>
            </w:r>
          </w:p>
          <w:p w:rsidR="006F6A42" w:rsidRPr="00E953BF" w:rsidP="006D11F3" w14:paraId="2CA325CA" w14:textId="7C4A8113">
            <w:pPr>
              <w:numPr>
                <w:ilvl w:val="0"/>
                <w:numId w:val="1"/>
              </w:numPr>
              <w:shd w:val="clear" w:color="auto" w:fill="FFFFFF"/>
              <w:spacing w:before="100" w:beforeAutospacing="1" w:after="100" w:afterAutospacing="1"/>
              <w:rPr>
                <w:rFonts w:ascii="Tahoma" w:hAnsi="Tahoma" w:cs="Tahoma"/>
                <w:color w:val="595959" w:themeColor="text1" w:themeTint="A6"/>
                <w:sz w:val="20"/>
                <w:szCs w:val="20"/>
                <w:lang w:val="en-GB"/>
              </w:rPr>
            </w:pPr>
            <w:r w:rsidRPr="00E953BF">
              <w:rPr>
                <w:rFonts w:ascii="Tahoma" w:hAnsi="Tahoma" w:cs="Tahoma"/>
                <w:color w:val="595959" w:themeColor="text1" w:themeTint="A6"/>
                <w:sz w:val="20"/>
                <w:szCs w:val="20"/>
                <w:lang w:val="en-GB"/>
              </w:rPr>
              <w:t xml:space="preserve">Generated RFPs for Cloud base and </w:t>
            </w:r>
            <w:r w:rsidRPr="00E953BF" w:rsidR="007D08A8">
              <w:rPr>
                <w:rFonts w:ascii="Tahoma" w:hAnsi="Tahoma" w:cs="Tahoma"/>
                <w:color w:val="595959" w:themeColor="text1" w:themeTint="A6"/>
                <w:sz w:val="20"/>
                <w:szCs w:val="20"/>
                <w:lang w:val="en-GB"/>
              </w:rPr>
              <w:t>telecom solution</w:t>
            </w:r>
          </w:p>
          <w:p w:rsidR="00EB6550" w:rsidP="006D11F3" w14:paraId="01250894" w14:textId="42DD9E33">
            <w:pPr>
              <w:numPr>
                <w:ilvl w:val="0"/>
                <w:numId w:val="1"/>
              </w:numPr>
              <w:shd w:val="clear" w:color="auto" w:fill="FFFFFF"/>
              <w:spacing w:before="100" w:beforeAutospacing="1" w:after="100" w:afterAutospacing="1"/>
              <w:rPr>
                <w:rFonts w:ascii="Cambria" w:eastAsia="Times New Roman" w:hAnsi="Cambria" w:cs="Arial"/>
                <w:color w:val="222222"/>
                <w:sz w:val="20"/>
                <w:szCs w:val="20"/>
                <w:lang w:val="en-IN" w:eastAsia="en-IN"/>
              </w:rPr>
            </w:pPr>
            <w:r w:rsidRPr="00E953BF">
              <w:rPr>
                <w:rFonts w:ascii="Tahoma" w:hAnsi="Tahoma" w:cs="Tahoma"/>
                <w:color w:val="595959" w:themeColor="text1" w:themeTint="A6"/>
                <w:sz w:val="20"/>
                <w:szCs w:val="20"/>
                <w:lang w:val="en-GB"/>
              </w:rPr>
              <w:t>Research and recommend new cloud technologies and services like Samsung and Nokia cloud platform</w:t>
            </w:r>
            <w:r>
              <w:rPr>
                <w:rFonts w:ascii="Cambria" w:eastAsia="Times New Roman" w:hAnsi="Cambria" w:cs="Arial"/>
                <w:color w:val="222222"/>
                <w:sz w:val="20"/>
                <w:szCs w:val="20"/>
                <w:lang w:val="en-IN" w:eastAsia="en-IN"/>
              </w:rPr>
              <w:t>.</w:t>
            </w:r>
          </w:p>
          <w:p w:rsidR="00C62C53" w:rsidRPr="006335B1" w:rsidP="006D11F3" w14:paraId="72DCEBAE" w14:textId="6F060102">
            <w:pPr>
              <w:numPr>
                <w:ilvl w:val="0"/>
                <w:numId w:val="1"/>
              </w:numPr>
              <w:spacing w:before="60" w:after="60"/>
              <w:jc w:val="both"/>
              <w:rPr>
                <w:rFonts w:ascii="Tahoma" w:hAnsi="Tahoma" w:cs="Tahoma"/>
                <w:color w:val="595959" w:themeColor="text1" w:themeTint="A6"/>
                <w:sz w:val="20"/>
                <w:szCs w:val="20"/>
                <w:lang w:val="en-GB"/>
              </w:rPr>
            </w:pPr>
            <w:r w:rsidRPr="00E953BF">
              <w:rPr>
                <w:rFonts w:ascii="Tahoma" w:hAnsi="Tahoma" w:cs="Tahoma"/>
                <w:color w:val="595959" w:themeColor="text1" w:themeTint="A6"/>
                <w:sz w:val="20"/>
                <w:szCs w:val="20"/>
                <w:lang w:val="en-GB"/>
              </w:rPr>
              <w:t xml:space="preserve">Perform business development and integration (OSS/BSS Business &amp; CSI/IT Services), primarily in </w:t>
            </w:r>
            <w:r w:rsidRPr="00E953BF" w:rsidR="0073221F">
              <w:rPr>
                <w:rFonts w:ascii="Tahoma" w:hAnsi="Tahoma" w:cs="Tahoma"/>
                <w:color w:val="595959" w:themeColor="text1" w:themeTint="A6"/>
                <w:sz w:val="20"/>
                <w:szCs w:val="20"/>
                <w:lang w:val="en-GB"/>
              </w:rPr>
              <w:t>Fulfilment</w:t>
            </w:r>
            <w:r w:rsidRPr="00E953BF" w:rsidR="00BF525A">
              <w:rPr>
                <w:rFonts w:ascii="Tahoma" w:hAnsi="Tahoma" w:cs="Tahoma"/>
                <w:color w:val="595959" w:themeColor="text1" w:themeTint="A6"/>
                <w:sz w:val="20"/>
                <w:szCs w:val="20"/>
                <w:lang w:val="en-GB"/>
              </w:rPr>
              <w:t xml:space="preserve"> and</w:t>
            </w:r>
            <w:r w:rsidRPr="00E953BF">
              <w:rPr>
                <w:rFonts w:ascii="Tahoma" w:hAnsi="Tahoma" w:cs="Tahoma"/>
                <w:color w:val="595959" w:themeColor="text1" w:themeTint="A6"/>
                <w:sz w:val="20"/>
                <w:szCs w:val="20"/>
                <w:lang w:val="en-GB"/>
              </w:rPr>
              <w:t xml:space="preserve"> que management domain.</w:t>
            </w:r>
          </w:p>
          <w:p w:rsidR="004C5C4E" w:rsidRPr="00EE0ED9" w:rsidP="006D11F3" w14:paraId="70553FBA" w14:textId="3E6AEE89">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6335B1">
              <w:rPr>
                <w:rFonts w:ascii="Tahoma" w:hAnsi="Tahoma" w:cs="Tahoma"/>
                <w:b/>
                <w:color w:val="595959" w:themeColor="text1" w:themeTint="A6"/>
                <w:spacing w:val="-4"/>
                <w:sz w:val="20"/>
                <w:szCs w:val="20"/>
                <w:lang w:val="en-GB"/>
              </w:rPr>
              <w:t>Swiftly completed projects with cross-functional skills</w:t>
            </w:r>
            <w:r w:rsidRPr="006335B1">
              <w:rPr>
                <w:rFonts w:ascii="Tahoma" w:hAnsi="Tahoma" w:cs="Tahoma"/>
                <w:color w:val="595959" w:themeColor="text1" w:themeTint="A6"/>
                <w:spacing w:val="-4"/>
                <w:sz w:val="20"/>
                <w:szCs w:val="20"/>
                <w:lang w:val="en-GB"/>
              </w:rPr>
              <w:t xml:space="preserve"> and ensur</w:t>
            </w:r>
            <w:r w:rsidRPr="006335B1" w:rsidR="003853D0">
              <w:rPr>
                <w:rFonts w:ascii="Tahoma" w:hAnsi="Tahoma" w:cs="Tahoma"/>
                <w:color w:val="595959" w:themeColor="text1" w:themeTint="A6"/>
                <w:spacing w:val="-4"/>
                <w:sz w:val="20"/>
                <w:szCs w:val="20"/>
                <w:lang w:val="en-GB"/>
              </w:rPr>
              <w:t>ed</w:t>
            </w:r>
            <w:r w:rsidRPr="006335B1">
              <w:rPr>
                <w:rFonts w:ascii="Tahoma" w:hAnsi="Tahoma" w:cs="Tahoma"/>
                <w:color w:val="595959" w:themeColor="text1" w:themeTint="A6"/>
                <w:spacing w:val="-4"/>
                <w:sz w:val="20"/>
                <w:szCs w:val="20"/>
                <w:lang w:val="en-GB"/>
              </w:rPr>
              <w:t xml:space="preserve"> on-time deliverables within </w:t>
            </w:r>
            <w:r w:rsidRPr="006335B1" w:rsidR="000B58EA">
              <w:rPr>
                <w:rFonts w:ascii="Tahoma" w:hAnsi="Tahoma" w:cs="Tahoma"/>
                <w:color w:val="595959" w:themeColor="text1" w:themeTint="A6"/>
                <w:spacing w:val="-4"/>
                <w:sz w:val="20"/>
                <w:szCs w:val="20"/>
                <w:lang w:val="en-GB"/>
              </w:rPr>
              <w:t>pre-set</w:t>
            </w:r>
            <w:r w:rsidRPr="006335B1">
              <w:rPr>
                <w:rFonts w:ascii="Tahoma" w:hAnsi="Tahoma" w:cs="Tahoma"/>
                <w:color w:val="595959" w:themeColor="text1" w:themeTint="A6"/>
                <w:spacing w:val="-4"/>
                <w:sz w:val="20"/>
                <w:szCs w:val="20"/>
                <w:lang w:val="en-GB"/>
              </w:rPr>
              <w:t xml:space="preserve"> parameters</w:t>
            </w:r>
          </w:p>
          <w:p w:rsidR="00EE0ED9" w:rsidRPr="000F1B83" w:rsidP="006D11F3" w14:paraId="117AC7B9" w14:textId="77777777">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0F1B83">
              <w:rPr>
                <w:rFonts w:ascii="Tahoma" w:hAnsi="Tahoma" w:cs="Tahoma"/>
                <w:color w:val="595959" w:themeColor="text1" w:themeTint="A6"/>
                <w:sz w:val="20"/>
                <w:szCs w:val="20"/>
                <w:lang w:val="en-GB"/>
              </w:rPr>
              <w:t>Automation expert in</w:t>
            </w:r>
            <w:r w:rsidR="00F21A3D">
              <w:rPr>
                <w:rFonts w:ascii="Tahoma" w:hAnsi="Tahoma" w:cs="Tahoma"/>
                <w:color w:val="595959" w:themeColor="text1" w:themeTint="A6"/>
                <w:sz w:val="20"/>
                <w:szCs w:val="20"/>
                <w:lang w:val="en-GB"/>
              </w:rPr>
              <w:t xml:space="preserve"> </w:t>
            </w:r>
            <w:r w:rsidRPr="000F1B83">
              <w:rPr>
                <w:rFonts w:ascii="Tahoma" w:hAnsi="Tahoma" w:cs="Tahoma"/>
                <w:b/>
                <w:color w:val="595959" w:themeColor="text1" w:themeTint="A6"/>
                <w:spacing w:val="-4"/>
                <w:sz w:val="20"/>
                <w:szCs w:val="20"/>
                <w:lang w:val="en-GB"/>
              </w:rPr>
              <w:t xml:space="preserve">RPA </w:t>
            </w:r>
            <w:r w:rsidRPr="000F1B83" w:rsidR="00ED5FB8">
              <w:rPr>
                <w:rFonts w:ascii="Tahoma" w:hAnsi="Tahoma" w:cs="Tahoma"/>
                <w:b/>
                <w:color w:val="595959" w:themeColor="text1" w:themeTint="A6"/>
                <w:spacing w:val="-4"/>
                <w:sz w:val="20"/>
                <w:szCs w:val="20"/>
                <w:lang w:val="en-GB"/>
              </w:rPr>
              <w:t xml:space="preserve">Blue Prism </w:t>
            </w:r>
            <w:r w:rsidRPr="000F1B83" w:rsidR="00ED5FB8">
              <w:rPr>
                <w:rFonts w:ascii="Tahoma" w:hAnsi="Tahoma" w:cs="Tahoma"/>
                <w:color w:val="595959" w:themeColor="text1" w:themeTint="A6"/>
                <w:sz w:val="20"/>
                <w:szCs w:val="20"/>
                <w:lang w:val="en-GB"/>
              </w:rPr>
              <w:t xml:space="preserve">as a </w:t>
            </w:r>
            <w:r w:rsidRPr="000F1B83">
              <w:rPr>
                <w:rFonts w:ascii="Tahoma" w:hAnsi="Tahoma" w:cs="Tahoma"/>
                <w:color w:val="595959" w:themeColor="text1" w:themeTint="A6"/>
                <w:sz w:val="20"/>
                <w:szCs w:val="20"/>
                <w:lang w:val="en-GB"/>
              </w:rPr>
              <w:t>technical architect role</w:t>
            </w:r>
            <w:r w:rsidRPr="000F1B83" w:rsidR="00ED5FB8">
              <w:rPr>
                <w:rFonts w:ascii="Tahoma" w:hAnsi="Tahoma" w:cs="Tahoma"/>
                <w:color w:val="595959" w:themeColor="text1" w:themeTint="A6"/>
                <w:sz w:val="20"/>
                <w:szCs w:val="20"/>
                <w:lang w:val="en-GB"/>
              </w:rPr>
              <w:t>.</w:t>
            </w:r>
          </w:p>
          <w:p w:rsidR="00BE587C" w:rsidRPr="006D11F3" w:rsidP="006D11F3" w14:paraId="2E4CAF24" w14:textId="54080287">
            <w:pPr>
              <w:pStyle w:val="ListParagraph"/>
              <w:numPr>
                <w:ilvl w:val="0"/>
                <w:numId w:val="1"/>
              </w:numPr>
              <w:spacing w:before="60" w:after="60"/>
              <w:jc w:val="both"/>
              <w:rPr>
                <w:rFonts w:ascii="Tahoma" w:hAnsi="Tahoma" w:cs="Tahoma"/>
                <w:b/>
                <w:bCs/>
                <w:color w:val="595959" w:themeColor="text1" w:themeTint="A6"/>
                <w:sz w:val="20"/>
                <w:szCs w:val="20"/>
                <w:lang w:val="en-GB"/>
              </w:rPr>
            </w:pPr>
            <w:r w:rsidRPr="00BE587C">
              <w:rPr>
                <w:rFonts w:ascii="Tahoma" w:hAnsi="Tahoma" w:cs="Tahoma"/>
                <w:color w:val="595959" w:themeColor="text1" w:themeTint="A6"/>
                <w:sz w:val="20"/>
                <w:szCs w:val="20"/>
                <w:lang w:val="en-GB"/>
              </w:rPr>
              <w:t xml:space="preserve">Domain expertise in </w:t>
            </w:r>
            <w:r w:rsidRPr="004208B5">
              <w:rPr>
                <w:rFonts w:ascii="Tahoma" w:hAnsi="Tahoma" w:cs="Tahoma"/>
                <w:b/>
                <w:bCs/>
                <w:color w:val="595959" w:themeColor="text1" w:themeTint="A6"/>
                <w:sz w:val="20"/>
                <w:szCs w:val="20"/>
                <w:lang w:val="en-GB"/>
              </w:rPr>
              <w:t>Telecom (OSS/BSS)</w:t>
            </w:r>
            <w:r w:rsidR="001D65A3">
              <w:rPr>
                <w:rFonts w:ascii="Tahoma" w:hAnsi="Tahoma" w:cs="Tahoma"/>
                <w:b/>
                <w:bCs/>
                <w:color w:val="595959" w:themeColor="text1" w:themeTint="A6"/>
                <w:sz w:val="20"/>
                <w:szCs w:val="20"/>
                <w:lang w:val="en-GB"/>
              </w:rPr>
              <w:t xml:space="preserve"> Solution</w:t>
            </w:r>
            <w:r w:rsidR="00D864E1">
              <w:rPr>
                <w:rFonts w:ascii="Tahoma" w:hAnsi="Tahoma" w:cs="Tahoma"/>
                <w:b/>
                <w:bCs/>
                <w:color w:val="595959" w:themeColor="text1" w:themeTint="A6"/>
                <w:sz w:val="20"/>
                <w:szCs w:val="20"/>
                <w:lang w:val="en-GB"/>
              </w:rPr>
              <w:t>, 5</w:t>
            </w:r>
            <w:r w:rsidR="000B58EA">
              <w:rPr>
                <w:rFonts w:ascii="Tahoma" w:hAnsi="Tahoma" w:cs="Tahoma"/>
                <w:b/>
                <w:bCs/>
                <w:color w:val="595959" w:themeColor="text1" w:themeTint="A6"/>
                <w:sz w:val="20"/>
                <w:szCs w:val="20"/>
                <w:lang w:val="en-GB"/>
              </w:rPr>
              <w:t xml:space="preserve">G Open </w:t>
            </w:r>
            <w:r w:rsidR="00585E86">
              <w:rPr>
                <w:rFonts w:ascii="Tahoma" w:hAnsi="Tahoma" w:cs="Tahoma"/>
                <w:b/>
                <w:bCs/>
                <w:color w:val="595959" w:themeColor="text1" w:themeTint="A6"/>
                <w:sz w:val="20"/>
                <w:szCs w:val="20"/>
                <w:lang w:val="en-GB"/>
              </w:rPr>
              <w:t>RAN</w:t>
            </w:r>
            <w:r w:rsidR="00C2588B">
              <w:rPr>
                <w:rFonts w:ascii="Tahoma" w:hAnsi="Tahoma" w:cs="Tahoma"/>
                <w:b/>
                <w:bCs/>
                <w:color w:val="595959" w:themeColor="text1" w:themeTint="A6"/>
                <w:sz w:val="20"/>
                <w:szCs w:val="20"/>
                <w:lang w:val="en-GB"/>
              </w:rPr>
              <w:t xml:space="preserve"> Solution</w:t>
            </w:r>
            <w:r w:rsidR="00585E86">
              <w:rPr>
                <w:rFonts w:ascii="Tahoma" w:hAnsi="Tahoma" w:cs="Tahoma"/>
                <w:b/>
                <w:bCs/>
                <w:color w:val="595959" w:themeColor="text1" w:themeTint="A6"/>
                <w:sz w:val="20"/>
                <w:szCs w:val="20"/>
                <w:lang w:val="en-GB"/>
              </w:rPr>
              <w:t>,</w:t>
            </w:r>
            <w:r w:rsidR="009C20C8">
              <w:rPr>
                <w:rFonts w:ascii="Tahoma" w:hAnsi="Tahoma" w:cs="Tahoma"/>
                <w:b/>
                <w:bCs/>
                <w:color w:val="595959" w:themeColor="text1" w:themeTint="A6"/>
                <w:sz w:val="20"/>
                <w:szCs w:val="20"/>
                <w:lang w:val="en-GB"/>
              </w:rPr>
              <w:t xml:space="preserve"> RAN DU, </w:t>
            </w:r>
            <w:r w:rsidR="00FF14C8">
              <w:rPr>
                <w:rFonts w:ascii="Tahoma" w:hAnsi="Tahoma" w:cs="Tahoma"/>
                <w:b/>
                <w:bCs/>
                <w:color w:val="595959" w:themeColor="text1" w:themeTint="A6"/>
                <w:sz w:val="20"/>
                <w:szCs w:val="20"/>
                <w:lang w:val="en-GB"/>
              </w:rPr>
              <w:t>5G Core</w:t>
            </w:r>
            <w:r w:rsidR="00585E86">
              <w:rPr>
                <w:rFonts w:ascii="Tahoma" w:hAnsi="Tahoma" w:cs="Tahoma"/>
                <w:b/>
                <w:bCs/>
                <w:color w:val="595959" w:themeColor="text1" w:themeTint="A6"/>
                <w:sz w:val="20"/>
                <w:szCs w:val="20"/>
                <w:lang w:val="en-GB"/>
              </w:rPr>
              <w:t xml:space="preserve"> PCF,</w:t>
            </w:r>
            <w:r w:rsidR="00DB0E25">
              <w:rPr>
                <w:rFonts w:ascii="Tahoma" w:hAnsi="Tahoma" w:cs="Tahoma"/>
                <w:b/>
                <w:bCs/>
                <w:color w:val="595959" w:themeColor="text1" w:themeTint="A6"/>
                <w:sz w:val="20"/>
                <w:szCs w:val="20"/>
                <w:lang w:val="en-GB"/>
              </w:rPr>
              <w:t xml:space="preserve"> ONAP,</w:t>
            </w:r>
            <w:r w:rsidR="00585E86">
              <w:rPr>
                <w:rFonts w:ascii="Tahoma" w:hAnsi="Tahoma" w:cs="Tahoma"/>
                <w:b/>
                <w:bCs/>
                <w:color w:val="595959" w:themeColor="text1" w:themeTint="A6"/>
                <w:sz w:val="20"/>
                <w:szCs w:val="20"/>
                <w:lang w:val="en-GB"/>
              </w:rPr>
              <w:t xml:space="preserve"> </w:t>
            </w:r>
            <w:r w:rsidR="00D864E1">
              <w:rPr>
                <w:rFonts w:ascii="Tahoma" w:hAnsi="Tahoma" w:cs="Tahoma"/>
                <w:b/>
                <w:bCs/>
                <w:color w:val="595959" w:themeColor="text1" w:themeTint="A6"/>
                <w:sz w:val="20"/>
                <w:szCs w:val="20"/>
                <w:lang w:val="en-GB"/>
              </w:rPr>
              <w:t xml:space="preserve">5G Network </w:t>
            </w:r>
            <w:r w:rsidR="00C2588B">
              <w:rPr>
                <w:rFonts w:ascii="Tahoma" w:hAnsi="Tahoma" w:cs="Tahoma"/>
                <w:b/>
                <w:bCs/>
                <w:color w:val="595959" w:themeColor="text1" w:themeTint="A6"/>
                <w:sz w:val="20"/>
                <w:szCs w:val="20"/>
                <w:lang w:val="en-GB"/>
              </w:rPr>
              <w:t xml:space="preserve">Subnet </w:t>
            </w:r>
            <w:r w:rsidR="00C1790D">
              <w:rPr>
                <w:rFonts w:ascii="Tahoma" w:hAnsi="Tahoma" w:cs="Tahoma"/>
                <w:b/>
                <w:bCs/>
                <w:color w:val="595959" w:themeColor="text1" w:themeTint="A6"/>
                <w:sz w:val="20"/>
                <w:szCs w:val="20"/>
                <w:lang w:val="en-GB"/>
              </w:rPr>
              <w:t>Slicing</w:t>
            </w:r>
            <w:r w:rsidR="00C2588B">
              <w:rPr>
                <w:rFonts w:ascii="Tahoma" w:hAnsi="Tahoma" w:cs="Tahoma"/>
                <w:b/>
                <w:bCs/>
                <w:color w:val="595959" w:themeColor="text1" w:themeTint="A6"/>
                <w:sz w:val="20"/>
                <w:szCs w:val="20"/>
                <w:lang w:val="en-GB"/>
              </w:rPr>
              <w:t xml:space="preserve"> Management </w:t>
            </w:r>
            <w:r w:rsidR="000B58EA">
              <w:rPr>
                <w:rFonts w:ascii="Tahoma" w:hAnsi="Tahoma" w:cs="Tahoma"/>
                <w:b/>
                <w:bCs/>
                <w:color w:val="595959" w:themeColor="text1" w:themeTint="A6"/>
                <w:sz w:val="20"/>
                <w:szCs w:val="20"/>
                <w:lang w:val="en-GB"/>
              </w:rPr>
              <w:t>Function,</w:t>
            </w:r>
            <w:r w:rsidR="00C1790D">
              <w:rPr>
                <w:rFonts w:ascii="Tahoma" w:hAnsi="Tahoma" w:cs="Tahoma"/>
                <w:b/>
                <w:bCs/>
                <w:color w:val="595959" w:themeColor="text1" w:themeTint="A6"/>
                <w:sz w:val="20"/>
                <w:szCs w:val="20"/>
                <w:lang w:val="en-GB"/>
              </w:rPr>
              <w:t xml:space="preserve"> </w:t>
            </w:r>
            <w:r w:rsidR="001D01CA">
              <w:rPr>
                <w:rFonts w:ascii="Tahoma" w:hAnsi="Tahoma" w:cs="Tahoma"/>
                <w:b/>
                <w:bCs/>
                <w:color w:val="595959" w:themeColor="text1" w:themeTint="A6"/>
                <w:sz w:val="20"/>
                <w:szCs w:val="20"/>
                <w:lang w:val="en-GB"/>
              </w:rPr>
              <w:t>Open Mano Orchestrator ,</w:t>
            </w:r>
            <w:r w:rsidR="00020912">
              <w:rPr>
                <w:rFonts w:ascii="Tahoma" w:hAnsi="Tahoma" w:cs="Tahoma"/>
                <w:b/>
                <w:bCs/>
                <w:color w:val="595959" w:themeColor="text1" w:themeTint="A6"/>
                <w:sz w:val="20"/>
                <w:szCs w:val="20"/>
                <w:lang w:val="en-GB"/>
              </w:rPr>
              <w:t>3</w:t>
            </w:r>
            <w:r w:rsidR="00B57FC1">
              <w:rPr>
                <w:rFonts w:ascii="Tahoma" w:hAnsi="Tahoma" w:cs="Tahoma"/>
                <w:b/>
                <w:bCs/>
                <w:color w:val="595959" w:themeColor="text1" w:themeTint="A6"/>
                <w:sz w:val="20"/>
                <w:szCs w:val="20"/>
                <w:lang w:val="en-GB"/>
              </w:rPr>
              <w:t>G,</w:t>
            </w:r>
            <w:r w:rsidR="00020912">
              <w:rPr>
                <w:rFonts w:ascii="Tahoma" w:hAnsi="Tahoma" w:cs="Tahoma"/>
                <w:b/>
                <w:bCs/>
                <w:color w:val="595959" w:themeColor="text1" w:themeTint="A6"/>
                <w:sz w:val="20"/>
                <w:szCs w:val="20"/>
                <w:lang w:val="en-GB"/>
              </w:rPr>
              <w:t xml:space="preserve"> 4</w:t>
            </w:r>
            <w:r w:rsidR="00B57FC1">
              <w:rPr>
                <w:rFonts w:ascii="Tahoma" w:hAnsi="Tahoma" w:cs="Tahoma"/>
                <w:b/>
                <w:bCs/>
                <w:color w:val="595959" w:themeColor="text1" w:themeTint="A6"/>
                <w:sz w:val="20"/>
                <w:szCs w:val="20"/>
                <w:lang w:val="en-GB"/>
              </w:rPr>
              <w:t>G, Cloud</w:t>
            </w:r>
            <w:r w:rsidR="009573F9">
              <w:rPr>
                <w:rFonts w:ascii="Tahoma" w:hAnsi="Tahoma" w:cs="Tahoma"/>
                <w:b/>
                <w:bCs/>
                <w:color w:val="595959" w:themeColor="text1" w:themeTint="A6"/>
                <w:sz w:val="20"/>
                <w:szCs w:val="20"/>
                <w:lang w:val="en-GB"/>
              </w:rPr>
              <w:t xml:space="preserve"> architect</w:t>
            </w:r>
            <w:r w:rsidR="00C7315F">
              <w:rPr>
                <w:rFonts w:ascii="Tahoma" w:hAnsi="Tahoma" w:cs="Tahoma"/>
                <w:b/>
                <w:bCs/>
                <w:color w:val="595959" w:themeColor="text1" w:themeTint="A6"/>
                <w:sz w:val="20"/>
                <w:szCs w:val="20"/>
                <w:lang w:val="en-GB"/>
              </w:rPr>
              <w:t>,</w:t>
            </w:r>
            <w:r w:rsidR="00020912">
              <w:rPr>
                <w:rFonts w:ascii="Tahoma" w:hAnsi="Tahoma" w:cs="Tahoma"/>
                <w:b/>
                <w:bCs/>
                <w:color w:val="595959" w:themeColor="text1" w:themeTint="A6"/>
                <w:sz w:val="20"/>
                <w:szCs w:val="20"/>
                <w:lang w:val="en-GB"/>
              </w:rPr>
              <w:t xml:space="preserve"> Cloud migration,</w:t>
            </w:r>
            <w:r w:rsidR="00C7315F">
              <w:rPr>
                <w:rFonts w:ascii="Tahoma" w:hAnsi="Tahoma" w:cs="Tahoma"/>
                <w:b/>
                <w:bCs/>
                <w:color w:val="595959" w:themeColor="text1" w:themeTint="A6"/>
                <w:sz w:val="20"/>
                <w:szCs w:val="20"/>
                <w:lang w:val="en-GB"/>
              </w:rPr>
              <w:t xml:space="preserve"> LTE </w:t>
            </w:r>
            <w:r w:rsidR="00265C2C">
              <w:rPr>
                <w:rFonts w:ascii="Tahoma" w:hAnsi="Tahoma" w:cs="Tahoma"/>
                <w:b/>
                <w:bCs/>
                <w:color w:val="595959" w:themeColor="text1" w:themeTint="A6"/>
                <w:sz w:val="20"/>
                <w:szCs w:val="20"/>
                <w:lang w:val="en-GB"/>
              </w:rPr>
              <w:t>Core,</w:t>
            </w:r>
            <w:r w:rsidR="00B5437A">
              <w:rPr>
                <w:rFonts w:ascii="Tahoma" w:hAnsi="Tahoma" w:cs="Tahoma"/>
                <w:b/>
                <w:bCs/>
                <w:color w:val="595959" w:themeColor="text1" w:themeTint="A6"/>
                <w:sz w:val="20"/>
                <w:szCs w:val="20"/>
                <w:lang w:val="en-GB"/>
              </w:rPr>
              <w:t xml:space="preserve"> Graph </w:t>
            </w:r>
            <w:r w:rsidR="005B1B7E">
              <w:rPr>
                <w:rFonts w:ascii="Tahoma" w:hAnsi="Tahoma" w:cs="Tahoma"/>
                <w:b/>
                <w:bCs/>
                <w:color w:val="595959" w:themeColor="text1" w:themeTint="A6"/>
                <w:sz w:val="20"/>
                <w:szCs w:val="20"/>
                <w:lang w:val="en-GB"/>
              </w:rPr>
              <w:t xml:space="preserve">database, </w:t>
            </w:r>
            <w:r w:rsidR="00B15981">
              <w:rPr>
                <w:rFonts w:ascii="Tahoma" w:hAnsi="Tahoma" w:cs="Tahoma"/>
                <w:b/>
                <w:bCs/>
                <w:color w:val="595959" w:themeColor="text1" w:themeTint="A6"/>
                <w:sz w:val="20"/>
                <w:szCs w:val="20"/>
                <w:lang w:val="en-GB"/>
              </w:rPr>
              <w:t>ETL, ETI</w:t>
            </w:r>
            <w:r w:rsidR="005167D0">
              <w:rPr>
                <w:rFonts w:ascii="Tahoma" w:hAnsi="Tahoma" w:cs="Tahoma"/>
                <w:b/>
                <w:bCs/>
                <w:color w:val="595959" w:themeColor="text1" w:themeTint="A6"/>
                <w:sz w:val="20"/>
                <w:szCs w:val="20"/>
                <w:lang w:val="en-GB"/>
              </w:rPr>
              <w:t>,</w:t>
            </w:r>
            <w:r w:rsidR="005B1B7E">
              <w:rPr>
                <w:rFonts w:ascii="Tahoma" w:hAnsi="Tahoma" w:cs="Tahoma"/>
                <w:b/>
                <w:bCs/>
                <w:color w:val="595959" w:themeColor="text1" w:themeTint="A6"/>
                <w:sz w:val="20"/>
                <w:szCs w:val="20"/>
                <w:lang w:val="en-GB"/>
              </w:rPr>
              <w:t xml:space="preserve"> </w:t>
            </w:r>
            <w:r w:rsidR="00B5437A">
              <w:rPr>
                <w:rFonts w:ascii="Tahoma" w:hAnsi="Tahoma" w:cs="Tahoma"/>
                <w:b/>
                <w:bCs/>
                <w:color w:val="595959" w:themeColor="text1" w:themeTint="A6"/>
                <w:sz w:val="20"/>
                <w:szCs w:val="20"/>
                <w:lang w:val="en-GB"/>
              </w:rPr>
              <w:t>Inventory</w:t>
            </w:r>
            <w:r w:rsidR="000B58EA">
              <w:rPr>
                <w:rFonts w:ascii="Tahoma" w:hAnsi="Tahoma" w:cs="Tahoma"/>
                <w:b/>
                <w:bCs/>
                <w:color w:val="595959" w:themeColor="text1" w:themeTint="A6"/>
                <w:sz w:val="20"/>
                <w:szCs w:val="20"/>
                <w:lang w:val="en-GB"/>
              </w:rPr>
              <w:t>,</w:t>
            </w:r>
            <w:r w:rsidR="00A513D4">
              <w:rPr>
                <w:rFonts w:ascii="Tahoma" w:hAnsi="Tahoma" w:cs="Tahoma"/>
                <w:b/>
                <w:bCs/>
                <w:color w:val="595959" w:themeColor="text1" w:themeTint="A6"/>
                <w:sz w:val="20"/>
                <w:szCs w:val="20"/>
                <w:lang w:val="en-GB"/>
              </w:rPr>
              <w:t xml:space="preserve"> </w:t>
            </w:r>
            <w:r w:rsidR="00A513D4">
              <w:rPr>
                <w:rFonts w:ascii="Tahoma" w:hAnsi="Tahoma" w:cs="Tahoma"/>
                <w:b/>
                <w:color w:val="595959" w:themeColor="text1" w:themeTint="A6"/>
                <w:sz w:val="20"/>
                <w:szCs w:val="20"/>
                <w:lang w:val="en-GB"/>
              </w:rPr>
              <w:t xml:space="preserve">MPLS </w:t>
            </w:r>
            <w:r w:rsidR="00B57FC1">
              <w:rPr>
                <w:rFonts w:ascii="Tahoma" w:hAnsi="Tahoma" w:cs="Tahoma"/>
                <w:b/>
                <w:color w:val="595959" w:themeColor="text1" w:themeTint="A6"/>
                <w:sz w:val="20"/>
                <w:szCs w:val="20"/>
                <w:lang w:val="en-GB"/>
              </w:rPr>
              <w:t>VPN, IP</w:t>
            </w:r>
            <w:r w:rsidR="00A513D4">
              <w:rPr>
                <w:rFonts w:ascii="Tahoma" w:hAnsi="Tahoma" w:cs="Tahoma"/>
                <w:b/>
                <w:color w:val="595959" w:themeColor="text1" w:themeTint="A6"/>
                <w:sz w:val="20"/>
                <w:szCs w:val="20"/>
                <w:lang w:val="en-GB"/>
              </w:rPr>
              <w:t xml:space="preserve"> packet, Access </w:t>
            </w:r>
            <w:r w:rsidR="00B57FC1">
              <w:rPr>
                <w:rFonts w:ascii="Tahoma" w:hAnsi="Tahoma" w:cs="Tahoma"/>
                <w:b/>
                <w:color w:val="595959" w:themeColor="text1" w:themeTint="A6"/>
                <w:sz w:val="20"/>
                <w:szCs w:val="20"/>
                <w:lang w:val="en-GB"/>
              </w:rPr>
              <w:t>Network, Voice</w:t>
            </w:r>
            <w:r w:rsidR="00A513D4">
              <w:rPr>
                <w:rFonts w:ascii="Tahoma" w:hAnsi="Tahoma" w:cs="Tahoma"/>
                <w:b/>
                <w:color w:val="595959" w:themeColor="text1" w:themeTint="A6"/>
                <w:sz w:val="20"/>
                <w:szCs w:val="20"/>
                <w:lang w:val="en-GB"/>
              </w:rPr>
              <w:t xml:space="preserve"> communication, </w:t>
            </w:r>
            <w:r w:rsidR="00B57FC1">
              <w:rPr>
                <w:rFonts w:ascii="Tahoma" w:hAnsi="Tahoma" w:cs="Tahoma"/>
                <w:b/>
                <w:color w:val="595959" w:themeColor="text1" w:themeTint="A6"/>
                <w:sz w:val="20"/>
                <w:szCs w:val="20"/>
                <w:lang w:val="en-GB"/>
              </w:rPr>
              <w:t>Email.</w:t>
            </w:r>
          </w:p>
          <w:p w:rsidR="006D11F3" w:rsidRPr="006D11F3" w:rsidP="006D11F3" w14:paraId="5F819175" w14:textId="77777777">
            <w:pPr>
              <w:numPr>
                <w:ilvl w:val="0"/>
                <w:numId w:val="1"/>
              </w:numPr>
              <w:shd w:val="clear" w:color="auto" w:fill="FFFFFF"/>
              <w:spacing w:before="100" w:beforeAutospacing="1" w:after="100" w:afterAutospacing="1"/>
              <w:rPr>
                <w:rFonts w:ascii="Georgia" w:eastAsia="Times New Roman" w:hAnsi="Georgia" w:cs="Times New Roman"/>
                <w:color w:val="252525"/>
                <w:sz w:val="23"/>
                <w:szCs w:val="23"/>
                <w:lang w:val="en-IN" w:eastAsia="en-IN"/>
              </w:rPr>
            </w:pPr>
            <w:r w:rsidRPr="006D11F3">
              <w:rPr>
                <w:rFonts w:ascii="Georgia" w:eastAsia="Times New Roman" w:hAnsi="Georgia" w:cs="Times New Roman"/>
                <w:color w:val="252525"/>
                <w:sz w:val="23"/>
                <w:szCs w:val="23"/>
                <w:lang w:val="en-IN" w:eastAsia="en-IN"/>
              </w:rPr>
              <w:t>Prepare statements of work (SOW’s) and advanced technology service estimates</w:t>
            </w:r>
          </w:p>
          <w:p w:rsidR="00C62C53" w:rsidRPr="00C62C53" w:rsidP="006D11F3" w14:paraId="797DE48E" w14:textId="7C2F446C">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Pr>
                <w:color w:val="000000"/>
                <w:sz w:val="14"/>
                <w:szCs w:val="14"/>
              </w:rPr>
              <w:t> </w:t>
            </w:r>
            <w:r w:rsidRPr="00C62C53">
              <w:rPr>
                <w:rFonts w:ascii="Tahoma" w:hAnsi="Tahoma" w:cs="Tahoma"/>
                <w:b/>
                <w:color w:val="595959" w:themeColor="text1" w:themeTint="A6"/>
                <w:spacing w:val="-4"/>
                <w:sz w:val="20"/>
                <w:szCs w:val="20"/>
                <w:lang w:val="en-GB"/>
              </w:rPr>
              <w:t xml:space="preserve">Use CI/CD pipeline </w:t>
            </w:r>
            <w:r w:rsidRPr="00C62C53" w:rsidR="000D5D6C">
              <w:rPr>
                <w:rFonts w:ascii="Tahoma" w:hAnsi="Tahoma" w:cs="Tahoma"/>
                <w:b/>
                <w:color w:val="595959" w:themeColor="text1" w:themeTint="A6"/>
                <w:spacing w:val="-4"/>
                <w:sz w:val="20"/>
                <w:szCs w:val="20"/>
                <w:lang w:val="en-GB"/>
              </w:rPr>
              <w:t xml:space="preserve">components </w:t>
            </w:r>
            <w:r w:rsidR="000D5D6C">
              <w:rPr>
                <w:rFonts w:ascii="Tahoma" w:hAnsi="Tahoma" w:cs="Tahoma"/>
                <w:b/>
                <w:color w:val="595959" w:themeColor="text1" w:themeTint="A6"/>
                <w:spacing w:val="-4"/>
                <w:sz w:val="20"/>
                <w:szCs w:val="20"/>
                <w:lang w:val="en-GB"/>
              </w:rPr>
              <w:t>AWS Pipeline</w:t>
            </w:r>
            <w:r w:rsidR="001E2980">
              <w:rPr>
                <w:rFonts w:ascii="Tahoma" w:hAnsi="Tahoma" w:cs="Tahoma"/>
                <w:b/>
                <w:color w:val="595959" w:themeColor="text1" w:themeTint="A6"/>
                <w:spacing w:val="-4"/>
                <w:sz w:val="20"/>
                <w:szCs w:val="20"/>
                <w:lang w:val="en-GB"/>
              </w:rPr>
              <w:t>, Code commit, Code build, Code deploy</w:t>
            </w:r>
            <w:r w:rsidR="000D5D6C">
              <w:rPr>
                <w:rFonts w:ascii="Tahoma" w:hAnsi="Tahoma" w:cs="Tahoma"/>
                <w:b/>
                <w:color w:val="595959" w:themeColor="text1" w:themeTint="A6"/>
                <w:spacing w:val="-4"/>
                <w:sz w:val="20"/>
                <w:szCs w:val="20"/>
                <w:lang w:val="en-GB"/>
              </w:rPr>
              <w:t xml:space="preserve">, </w:t>
            </w:r>
            <w:r w:rsidRPr="00C62C53">
              <w:rPr>
                <w:rFonts w:ascii="Tahoma" w:hAnsi="Tahoma" w:cs="Tahoma"/>
                <w:b/>
                <w:color w:val="595959" w:themeColor="text1" w:themeTint="A6"/>
                <w:spacing w:val="-4"/>
                <w:sz w:val="20"/>
                <w:szCs w:val="20"/>
                <w:lang w:val="en-GB"/>
              </w:rPr>
              <w:t>GitLab, Jenkins</w:t>
            </w:r>
            <w:r w:rsidR="00DD29AC">
              <w:rPr>
                <w:rFonts w:ascii="Tahoma" w:hAnsi="Tahoma" w:cs="Tahoma"/>
                <w:b/>
                <w:color w:val="595959" w:themeColor="text1" w:themeTint="A6"/>
                <w:spacing w:val="-4"/>
                <w:sz w:val="20"/>
                <w:szCs w:val="20"/>
                <w:lang w:val="en-GB"/>
              </w:rPr>
              <w:t>, Kubernetes and docker.</w:t>
            </w:r>
          </w:p>
          <w:p w:rsidR="00C62C53" w:rsidP="006D11F3" w14:paraId="6DB62394" w14:textId="6406F1EC">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Secure and scalable on AWS to be used by the team and extended team.</w:t>
            </w:r>
            <w:r w:rsidR="00F06496">
              <w:rPr>
                <w:noProof/>
              </w:rPr>
              <w:t xml:space="preserve"> </w:t>
            </w:r>
          </w:p>
          <w:p w:rsidR="000D5D6C" w:rsidRPr="00C62C53" w:rsidP="006D11F3" w14:paraId="61EABA96" w14:textId="730F28A0">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Pr>
                <w:rFonts w:ascii="Tahoma" w:hAnsi="Tahoma" w:cs="Tahoma"/>
                <w:b/>
                <w:color w:val="595959" w:themeColor="text1" w:themeTint="A6"/>
                <w:spacing w:val="-4"/>
                <w:sz w:val="20"/>
                <w:szCs w:val="20"/>
                <w:lang w:val="en-GB"/>
              </w:rPr>
              <w:t xml:space="preserve">AWS ECS and EKS </w:t>
            </w:r>
            <w:r w:rsidR="00B06891">
              <w:rPr>
                <w:rFonts w:ascii="Tahoma" w:hAnsi="Tahoma" w:cs="Tahoma"/>
                <w:b/>
                <w:color w:val="595959" w:themeColor="text1" w:themeTint="A6"/>
                <w:spacing w:val="-4"/>
                <w:sz w:val="20"/>
                <w:szCs w:val="20"/>
                <w:lang w:val="en-GB"/>
              </w:rPr>
              <w:t>environment creation</w:t>
            </w:r>
            <w:r>
              <w:rPr>
                <w:rFonts w:ascii="Tahoma" w:hAnsi="Tahoma" w:cs="Tahoma"/>
                <w:b/>
                <w:color w:val="595959" w:themeColor="text1" w:themeTint="A6"/>
                <w:spacing w:val="-4"/>
                <w:sz w:val="20"/>
                <w:szCs w:val="20"/>
                <w:lang w:val="en-GB"/>
              </w:rPr>
              <w:t xml:space="preserve"> through </w:t>
            </w:r>
            <w:r w:rsidR="00B06891">
              <w:rPr>
                <w:rFonts w:ascii="Tahoma" w:hAnsi="Tahoma" w:cs="Tahoma"/>
                <w:b/>
                <w:color w:val="595959" w:themeColor="text1" w:themeTint="A6"/>
                <w:spacing w:val="-4"/>
                <w:sz w:val="20"/>
                <w:szCs w:val="20"/>
                <w:lang w:val="en-GB"/>
              </w:rPr>
              <w:t>Terraform.</w:t>
            </w:r>
          </w:p>
          <w:p w:rsidR="00C62C53" w:rsidRPr="00C62C53" w:rsidP="006D11F3" w14:paraId="7F7FD8AD" w14:textId="600F04E7">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 Expertise on AWS Cloud for Compute (EC2 / VMs) &amp; Storage, Backup &amp; DR, Monitoring   AWS.</w:t>
            </w:r>
          </w:p>
          <w:p w:rsidR="00C62C53" w:rsidP="006D11F3" w14:paraId="66A8650C" w14:textId="36B2E646">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Automate systems administration tasks.</w:t>
            </w:r>
          </w:p>
          <w:p w:rsidR="00DF6DEF" w:rsidRPr="00C62C53" w:rsidP="006D11F3" w14:paraId="17EF0437" w14:textId="67D82469">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Pr>
                <w:rFonts w:ascii="Tahoma" w:hAnsi="Tahoma" w:cs="Tahoma"/>
                <w:b/>
                <w:color w:val="595959" w:themeColor="text1" w:themeTint="A6"/>
                <w:spacing w:val="-4"/>
                <w:sz w:val="20"/>
                <w:szCs w:val="20"/>
                <w:lang w:val="en-GB"/>
              </w:rPr>
              <w:t>Application Modernization and rearchitecting.</w:t>
            </w:r>
          </w:p>
          <w:p w:rsidR="00C62C53" w:rsidP="006D11F3" w14:paraId="65397578" w14:textId="2E7E863B">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 xml:space="preserve">Administering the deployment, management, and monitoring of applications deployed </w:t>
            </w:r>
            <w:r w:rsidRPr="00C62C53" w:rsidR="00DF6DEF">
              <w:rPr>
                <w:rFonts w:ascii="Tahoma" w:hAnsi="Tahoma" w:cs="Tahoma"/>
                <w:b/>
                <w:color w:val="595959" w:themeColor="text1" w:themeTint="A6"/>
                <w:spacing w:val="-4"/>
                <w:sz w:val="20"/>
                <w:szCs w:val="20"/>
                <w:lang w:val="en-GB"/>
              </w:rPr>
              <w:t>on</w:t>
            </w:r>
            <w:r w:rsidRPr="00C62C53">
              <w:rPr>
                <w:rFonts w:ascii="Tahoma" w:hAnsi="Tahoma" w:cs="Tahoma"/>
                <w:b/>
                <w:color w:val="595959" w:themeColor="text1" w:themeTint="A6"/>
                <w:spacing w:val="-4"/>
                <w:sz w:val="20"/>
                <w:szCs w:val="20"/>
                <w:lang w:val="en-GB"/>
              </w:rPr>
              <w:t xml:space="preserve"> AWS.</w:t>
            </w:r>
          </w:p>
          <w:p w:rsidR="00632B7C" w:rsidRPr="00C62C53" w:rsidP="006D11F3" w14:paraId="63C6AF79" w14:textId="5147D577">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Pr>
                <w:rFonts w:ascii="Tahoma" w:hAnsi="Tahoma" w:cs="Tahoma"/>
                <w:b/>
                <w:color w:val="595959" w:themeColor="text1" w:themeTint="A6"/>
                <w:spacing w:val="-4"/>
                <w:sz w:val="20"/>
                <w:szCs w:val="20"/>
                <w:lang w:val="en-GB"/>
              </w:rPr>
              <w:t xml:space="preserve">Cloud security implementor </w:t>
            </w:r>
            <w:r w:rsidR="00D86AEE">
              <w:rPr>
                <w:rFonts w:ascii="Tahoma" w:hAnsi="Tahoma" w:cs="Tahoma"/>
                <w:b/>
                <w:color w:val="595959" w:themeColor="text1" w:themeTint="A6"/>
                <w:spacing w:val="-4"/>
                <w:sz w:val="20"/>
                <w:szCs w:val="20"/>
                <w:lang w:val="en-GB"/>
              </w:rPr>
              <w:t xml:space="preserve">through </w:t>
            </w:r>
            <w:r w:rsidR="00F87C2D">
              <w:rPr>
                <w:rFonts w:ascii="Tahoma" w:hAnsi="Tahoma" w:cs="Tahoma"/>
                <w:b/>
                <w:color w:val="595959" w:themeColor="text1" w:themeTint="A6"/>
                <w:spacing w:val="-4"/>
                <w:sz w:val="20"/>
                <w:szCs w:val="20"/>
                <w:lang w:val="en-GB"/>
              </w:rPr>
              <w:t>IAM, Secret</w:t>
            </w:r>
            <w:r w:rsidR="00D414A7">
              <w:rPr>
                <w:rFonts w:ascii="Tahoma" w:hAnsi="Tahoma" w:cs="Tahoma"/>
                <w:b/>
                <w:color w:val="595959" w:themeColor="text1" w:themeTint="A6"/>
                <w:spacing w:val="-4"/>
                <w:sz w:val="20"/>
                <w:szCs w:val="20"/>
                <w:lang w:val="en-GB"/>
              </w:rPr>
              <w:t xml:space="preserve"> </w:t>
            </w:r>
            <w:r w:rsidR="00F87C2D">
              <w:rPr>
                <w:rFonts w:ascii="Tahoma" w:hAnsi="Tahoma" w:cs="Tahoma"/>
                <w:b/>
                <w:color w:val="595959" w:themeColor="text1" w:themeTint="A6"/>
                <w:spacing w:val="-4"/>
                <w:sz w:val="20"/>
                <w:szCs w:val="20"/>
                <w:lang w:val="en-GB"/>
              </w:rPr>
              <w:t>manager, Key</w:t>
            </w:r>
            <w:r w:rsidR="00D414A7">
              <w:rPr>
                <w:rFonts w:ascii="Tahoma" w:hAnsi="Tahoma" w:cs="Tahoma"/>
                <w:b/>
                <w:color w:val="595959" w:themeColor="text1" w:themeTint="A6"/>
                <w:spacing w:val="-4"/>
                <w:sz w:val="20"/>
                <w:szCs w:val="20"/>
                <w:lang w:val="en-GB"/>
              </w:rPr>
              <w:t xml:space="preserve"> </w:t>
            </w:r>
            <w:r w:rsidR="00F87C2D">
              <w:rPr>
                <w:rFonts w:ascii="Tahoma" w:hAnsi="Tahoma" w:cs="Tahoma"/>
                <w:b/>
                <w:color w:val="595959" w:themeColor="text1" w:themeTint="A6"/>
                <w:spacing w:val="-4"/>
                <w:sz w:val="20"/>
                <w:szCs w:val="20"/>
                <w:lang w:val="en-GB"/>
              </w:rPr>
              <w:t>management.</w:t>
            </w:r>
          </w:p>
          <w:p w:rsidR="00C62C53" w:rsidRPr="00C62C53" w:rsidP="006D11F3" w14:paraId="685C5CF3" w14:textId="49070681">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Designing, implementing, Configuring, Integrating, Managing, and automating 5G services in cloud native Environment.</w:t>
            </w:r>
          </w:p>
          <w:p w:rsidR="00C62C53" w:rsidRPr="00C62C53" w:rsidP="006D11F3" w14:paraId="3A66C6BF" w14:textId="5AEA34B5">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Telco experience including experience in complex transformation programs</w:t>
            </w:r>
          </w:p>
          <w:p w:rsidR="00C62C53" w:rsidP="006D11F3" w14:paraId="13E35984" w14:textId="744E820B">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sidRPr="00C62C53">
              <w:rPr>
                <w:rFonts w:ascii="Tahoma" w:hAnsi="Tahoma" w:cs="Tahoma"/>
                <w:b/>
                <w:color w:val="595959" w:themeColor="text1" w:themeTint="A6"/>
                <w:spacing w:val="-4"/>
                <w:sz w:val="20"/>
                <w:szCs w:val="20"/>
                <w:lang w:val="en-GB"/>
              </w:rPr>
              <w:t>Perform up-selling &amp; identify add-on sales opportunities</w:t>
            </w:r>
            <w:r w:rsidR="00265E0A">
              <w:rPr>
                <w:rFonts w:ascii="Tahoma" w:hAnsi="Tahoma" w:cs="Tahoma"/>
                <w:b/>
                <w:color w:val="595959" w:themeColor="text1" w:themeTint="A6"/>
                <w:spacing w:val="-4"/>
                <w:sz w:val="20"/>
                <w:szCs w:val="20"/>
                <w:lang w:val="en-GB"/>
              </w:rPr>
              <w:t>.</w:t>
            </w:r>
          </w:p>
          <w:p w:rsidR="00265E0A" w:rsidRPr="00C62C53" w:rsidP="006D11F3" w14:paraId="5FBD4C50" w14:textId="658E1A59">
            <w:pPr>
              <w:pStyle w:val="ListParagraph"/>
              <w:numPr>
                <w:ilvl w:val="0"/>
                <w:numId w:val="1"/>
              </w:numPr>
              <w:spacing w:before="60" w:after="60"/>
              <w:contextualSpacing w:val="0"/>
              <w:jc w:val="both"/>
              <w:rPr>
                <w:rFonts w:ascii="Tahoma" w:hAnsi="Tahoma" w:cs="Tahoma"/>
                <w:b/>
                <w:color w:val="595959" w:themeColor="text1" w:themeTint="A6"/>
                <w:spacing w:val="-4"/>
                <w:sz w:val="20"/>
                <w:szCs w:val="20"/>
                <w:lang w:val="en-GB"/>
              </w:rPr>
            </w:pPr>
            <w:r>
              <w:rPr>
                <w:rFonts w:ascii="Tahoma" w:hAnsi="Tahoma" w:cs="Tahoma"/>
                <w:b/>
                <w:color w:val="595959" w:themeColor="text1" w:themeTint="A6"/>
                <w:spacing w:val="-4"/>
                <w:sz w:val="20"/>
                <w:szCs w:val="20"/>
                <w:lang w:val="en-GB"/>
              </w:rPr>
              <w:t xml:space="preserve">Prompt </w:t>
            </w:r>
            <w:r w:rsidR="00887D7C">
              <w:rPr>
                <w:rFonts w:ascii="Tahoma" w:hAnsi="Tahoma" w:cs="Tahoma"/>
                <w:b/>
                <w:color w:val="595959" w:themeColor="text1" w:themeTint="A6"/>
                <w:spacing w:val="-4"/>
                <w:sz w:val="20"/>
                <w:szCs w:val="20"/>
                <w:lang w:val="en-GB"/>
              </w:rPr>
              <w:t xml:space="preserve">engineering, </w:t>
            </w:r>
            <w:r>
              <w:rPr>
                <w:rFonts w:ascii="Tahoma" w:hAnsi="Tahoma" w:cs="Tahoma"/>
                <w:b/>
                <w:color w:val="595959" w:themeColor="text1" w:themeTint="A6"/>
                <w:spacing w:val="-4"/>
                <w:sz w:val="20"/>
                <w:szCs w:val="20"/>
                <w:lang w:val="en-GB"/>
              </w:rPr>
              <w:t>AIML</w:t>
            </w:r>
            <w:r w:rsidR="003025D1">
              <w:rPr>
                <w:rFonts w:ascii="Tahoma" w:hAnsi="Tahoma" w:cs="Tahoma"/>
                <w:b/>
                <w:color w:val="595959" w:themeColor="text1" w:themeTint="A6"/>
                <w:spacing w:val="-4"/>
                <w:sz w:val="20"/>
                <w:szCs w:val="20"/>
                <w:lang w:val="en-GB"/>
              </w:rPr>
              <w:t xml:space="preserve"> and provide AI enable solution to the telecom vendor.</w:t>
            </w:r>
          </w:p>
          <w:p w:rsidR="006B1834" w:rsidP="006D11F3" w14:paraId="054374C9" w14:textId="3485EA82">
            <w:pPr>
              <w:pStyle w:val="ListParagraph"/>
              <w:numPr>
                <w:ilvl w:val="0"/>
                <w:numId w:val="1"/>
              </w:numPr>
              <w:spacing w:before="60" w:after="60"/>
              <w:jc w:val="both"/>
              <w:rPr>
                <w:rFonts w:ascii="Tahoma" w:hAnsi="Tahoma" w:cs="Tahoma"/>
                <w:b/>
                <w:bCs/>
                <w:color w:val="595959" w:themeColor="text1" w:themeTint="A6"/>
                <w:sz w:val="20"/>
                <w:szCs w:val="20"/>
                <w:lang w:val="en-GB"/>
              </w:rPr>
            </w:pPr>
            <w:r>
              <w:rPr>
                <w:rFonts w:ascii="Tahoma" w:hAnsi="Tahoma" w:cs="Tahoma"/>
                <w:b/>
                <w:bCs/>
                <w:color w:val="595959" w:themeColor="text1" w:themeTint="A6"/>
                <w:sz w:val="20"/>
                <w:szCs w:val="20"/>
                <w:lang w:val="en-GB"/>
              </w:rPr>
              <w:t>IAM role and customize policy implementation.</w:t>
            </w:r>
          </w:p>
          <w:p w:rsidR="00C35C27" w:rsidP="006D11F3" w14:paraId="010A0F44" w14:textId="77777777">
            <w:pPr>
              <w:pStyle w:val="ListParagraph"/>
              <w:numPr>
                <w:ilvl w:val="0"/>
                <w:numId w:val="1"/>
              </w:numPr>
              <w:spacing w:before="60" w:after="60"/>
              <w:jc w:val="both"/>
              <w:rPr>
                <w:rFonts w:ascii="Tahoma" w:hAnsi="Tahoma" w:cs="Tahoma"/>
                <w:b/>
                <w:bCs/>
                <w:color w:val="595959" w:themeColor="text1" w:themeTint="A6"/>
                <w:sz w:val="20"/>
                <w:szCs w:val="20"/>
                <w:lang w:val="en-GB"/>
              </w:rPr>
            </w:pPr>
            <w:r>
              <w:rPr>
                <w:rFonts w:ascii="Tahoma" w:hAnsi="Tahoma" w:cs="Tahoma"/>
                <w:b/>
                <w:bCs/>
                <w:color w:val="595959" w:themeColor="text1" w:themeTint="A6"/>
                <w:sz w:val="20"/>
                <w:szCs w:val="20"/>
                <w:lang w:val="en-GB"/>
              </w:rPr>
              <w:t>Redis in memory cache implementation.</w:t>
            </w:r>
          </w:p>
          <w:p w:rsidR="00DD29AC" w:rsidP="006D11F3" w14:paraId="6C66ACFB" w14:textId="77777777">
            <w:pPr>
              <w:pStyle w:val="ListParagraph"/>
              <w:numPr>
                <w:ilvl w:val="0"/>
                <w:numId w:val="1"/>
              </w:numPr>
              <w:spacing w:before="60" w:after="60"/>
              <w:jc w:val="both"/>
              <w:rPr>
                <w:rFonts w:ascii="Tahoma" w:hAnsi="Tahoma" w:cs="Tahoma"/>
                <w:b/>
                <w:bCs/>
                <w:color w:val="595959" w:themeColor="text1" w:themeTint="A6"/>
                <w:sz w:val="20"/>
                <w:szCs w:val="20"/>
                <w:lang w:val="en-GB"/>
              </w:rPr>
            </w:pPr>
            <w:r>
              <w:rPr>
                <w:rFonts w:ascii="Tahoma" w:hAnsi="Tahoma" w:cs="Tahoma"/>
                <w:b/>
                <w:bCs/>
                <w:color w:val="595959" w:themeColor="text1" w:themeTint="A6"/>
                <w:sz w:val="20"/>
                <w:szCs w:val="20"/>
                <w:lang w:val="en-GB"/>
              </w:rPr>
              <w:t xml:space="preserve">Provide Cost optimize solution on AWS infra implementation. </w:t>
            </w:r>
          </w:p>
          <w:p w:rsidR="00C62C53" w:rsidRPr="004208B5" w:rsidP="006D11F3" w14:paraId="652A5211" w14:textId="54C8B5B7">
            <w:pPr>
              <w:pStyle w:val="ListParagraph"/>
              <w:numPr>
                <w:ilvl w:val="0"/>
                <w:numId w:val="1"/>
              </w:numPr>
              <w:spacing w:before="60" w:after="60"/>
              <w:jc w:val="both"/>
              <w:rPr>
                <w:rFonts w:ascii="Tahoma" w:hAnsi="Tahoma" w:cs="Tahoma"/>
                <w:b/>
                <w:bCs/>
                <w:color w:val="595959" w:themeColor="text1" w:themeTint="A6"/>
                <w:sz w:val="20"/>
                <w:szCs w:val="20"/>
                <w:lang w:val="en-GB"/>
              </w:rPr>
            </w:pPr>
            <w:r>
              <w:rPr>
                <w:rFonts w:ascii="Tahoma" w:hAnsi="Tahoma" w:cs="Tahoma"/>
                <w:b/>
                <w:bCs/>
                <w:color w:val="595959" w:themeColor="text1" w:themeTint="A6"/>
                <w:sz w:val="20"/>
                <w:szCs w:val="20"/>
                <w:lang w:val="en-GB"/>
              </w:rPr>
              <w:t xml:space="preserve">Provide Automation solution to the customer </w:t>
            </w:r>
            <w:r w:rsidR="00F87C2D">
              <w:rPr>
                <w:rFonts w:ascii="Tahoma" w:hAnsi="Tahoma" w:cs="Tahoma"/>
                <w:b/>
                <w:bCs/>
                <w:color w:val="595959" w:themeColor="text1" w:themeTint="A6"/>
                <w:sz w:val="20"/>
                <w:szCs w:val="20"/>
                <w:lang w:val="en-GB"/>
              </w:rPr>
              <w:t>and implement</w:t>
            </w:r>
            <w:r>
              <w:rPr>
                <w:rFonts w:ascii="Tahoma" w:hAnsi="Tahoma" w:cs="Tahoma"/>
                <w:b/>
                <w:bCs/>
                <w:color w:val="595959" w:themeColor="text1" w:themeTint="A6"/>
                <w:sz w:val="20"/>
                <w:szCs w:val="20"/>
                <w:lang w:val="en-GB"/>
              </w:rPr>
              <w:t xml:space="preserve"> through python and Ansible. </w:t>
            </w:r>
            <w:r w:rsidR="006B1834">
              <w:rPr>
                <w:rFonts w:ascii="Tahoma" w:hAnsi="Tahoma" w:cs="Tahoma"/>
                <w:b/>
                <w:bCs/>
                <w:color w:val="595959" w:themeColor="text1" w:themeTint="A6"/>
                <w:sz w:val="20"/>
                <w:szCs w:val="20"/>
                <w:lang w:val="en-GB"/>
              </w:rPr>
              <w:t xml:space="preserve"> </w:t>
            </w:r>
          </w:p>
          <w:p w:rsidR="009B77DB" w:rsidP="006D11F3" w14:paraId="4EE7D4FD" w14:textId="77777777">
            <w:pPr>
              <w:pStyle w:val="ListParagraph"/>
              <w:numPr>
                <w:ilvl w:val="0"/>
                <w:numId w:val="1"/>
              </w:numPr>
              <w:spacing w:before="60" w:after="60"/>
              <w:contextualSpacing w:val="0"/>
              <w:jc w:val="both"/>
              <w:rPr>
                <w:rFonts w:ascii="Tahoma" w:hAnsi="Tahoma" w:cs="Tahoma"/>
                <w:color w:val="595959" w:themeColor="text1" w:themeTint="A6"/>
                <w:spacing w:val="-4"/>
                <w:sz w:val="20"/>
                <w:szCs w:val="20"/>
                <w:lang w:val="en-GB"/>
              </w:rPr>
            </w:pPr>
            <w:r w:rsidRPr="00427C7B">
              <w:rPr>
                <w:rFonts w:ascii="Tahoma" w:hAnsi="Tahoma" w:cs="Tahoma"/>
                <w:color w:val="595959" w:themeColor="text1" w:themeTint="A6"/>
                <w:spacing w:val="-4"/>
                <w:sz w:val="20"/>
                <w:szCs w:val="20"/>
                <w:lang w:val="en-GB"/>
              </w:rPr>
              <w:t>Keen analyst with excellence in gathering and understanding requirements of clients &amp; other multiple stakeholders (at strategic and tactical levels), followed by translation into functional specifications as well as provisioning of suitable solutions</w:t>
            </w:r>
          </w:p>
          <w:p w:rsidR="009748F6" w:rsidP="006D11F3" w14:paraId="2EE2D0BE" w14:textId="77777777">
            <w:pPr>
              <w:pStyle w:val="ListParagraph"/>
              <w:numPr>
                <w:ilvl w:val="0"/>
                <w:numId w:val="1"/>
              </w:numPr>
              <w:spacing w:before="60" w:after="60"/>
              <w:contextualSpacing w:val="0"/>
              <w:jc w:val="both"/>
              <w:rPr>
                <w:rFonts w:ascii="Tahoma" w:hAnsi="Tahoma" w:cs="Tahoma"/>
                <w:color w:val="595959" w:themeColor="text1" w:themeTint="A6"/>
                <w:spacing w:val="-4"/>
                <w:sz w:val="20"/>
                <w:szCs w:val="20"/>
                <w:lang w:val="en-GB"/>
              </w:rPr>
            </w:pPr>
            <w:r w:rsidRPr="001D65A3">
              <w:rPr>
                <w:rFonts w:ascii="Tahoma" w:hAnsi="Tahoma" w:cs="Tahoma"/>
                <w:color w:val="595959" w:themeColor="text1" w:themeTint="A6"/>
                <w:spacing w:val="-4"/>
                <w:sz w:val="20"/>
                <w:szCs w:val="20"/>
                <w:lang w:val="en-GB"/>
              </w:rPr>
              <w:t xml:space="preserve">Knowledge of OSS </w:t>
            </w:r>
            <w:r w:rsidRPr="001D65A3" w:rsidR="001D65A3">
              <w:rPr>
                <w:rFonts w:ascii="Tahoma" w:hAnsi="Tahoma" w:cs="Tahoma"/>
                <w:color w:val="595959" w:themeColor="text1" w:themeTint="A6"/>
                <w:spacing w:val="-4"/>
                <w:sz w:val="20"/>
                <w:szCs w:val="20"/>
                <w:lang w:val="en-GB"/>
              </w:rPr>
              <w:t>Fulfilment</w:t>
            </w:r>
            <w:r w:rsidRPr="001D65A3">
              <w:rPr>
                <w:rFonts w:ascii="Tahoma" w:hAnsi="Tahoma" w:cs="Tahoma"/>
                <w:color w:val="595959" w:themeColor="text1" w:themeTint="A6"/>
                <w:spacing w:val="-4"/>
                <w:sz w:val="20"/>
                <w:szCs w:val="20"/>
                <w:lang w:val="en-GB"/>
              </w:rPr>
              <w:t xml:space="preserve"> architecture/solutions/processes. Focus on Service and Network Inventory and Service Provisioning</w:t>
            </w:r>
          </w:p>
          <w:p w:rsidR="0085317E" w:rsidRPr="009748F6" w:rsidP="006D11F3" w14:paraId="4E6ED2E7" w14:textId="2BD45DDF">
            <w:pPr>
              <w:pStyle w:val="ListParagraph"/>
              <w:numPr>
                <w:ilvl w:val="0"/>
                <w:numId w:val="1"/>
              </w:numPr>
              <w:spacing w:before="60" w:after="60"/>
              <w:contextualSpacing w:val="0"/>
              <w:jc w:val="both"/>
              <w:rPr>
                <w:rFonts w:ascii="Tahoma" w:hAnsi="Tahoma" w:cs="Tahoma"/>
                <w:color w:val="595959" w:themeColor="text1" w:themeTint="A6"/>
                <w:spacing w:val="-4"/>
                <w:sz w:val="20"/>
                <w:szCs w:val="20"/>
                <w:lang w:val="en-GB"/>
              </w:rPr>
            </w:pPr>
            <w:r w:rsidRPr="009748F6">
              <w:rPr>
                <w:rFonts w:ascii="Arial" w:eastAsia="Times New Roman" w:hAnsi="Arial" w:cs="Arial"/>
                <w:color w:val="333333"/>
                <w:sz w:val="20"/>
                <w:szCs w:val="20"/>
                <w:lang w:val="en-IN" w:eastAsia="en-IN"/>
              </w:rPr>
              <w:t xml:space="preserve">Design cloud environments; migrate tools and data to the </w:t>
            </w:r>
            <w:r w:rsidRPr="009748F6" w:rsidR="009748F6">
              <w:rPr>
                <w:rFonts w:ascii="Arial" w:eastAsia="Times New Roman" w:hAnsi="Arial" w:cs="Arial"/>
                <w:color w:val="333333"/>
                <w:sz w:val="20"/>
                <w:szCs w:val="20"/>
                <w:lang w:val="en-IN" w:eastAsia="en-IN"/>
              </w:rPr>
              <w:t>cloud</w:t>
            </w:r>
            <w:r w:rsidR="009748F6">
              <w:rPr>
                <w:rFonts w:ascii="Arial" w:eastAsia="Times New Roman" w:hAnsi="Arial" w:cs="Arial"/>
                <w:color w:val="333333"/>
                <w:sz w:val="20"/>
                <w:szCs w:val="20"/>
                <w:lang w:val="en-IN" w:eastAsia="en-IN"/>
              </w:rPr>
              <w:t>.</w:t>
            </w:r>
            <w:r w:rsidRPr="009748F6" w:rsidR="009748F6">
              <w:rPr>
                <w:rFonts w:ascii="Arial" w:eastAsia="Times New Roman" w:hAnsi="Arial" w:cs="Arial"/>
                <w:color w:val="333333"/>
                <w:sz w:val="20"/>
                <w:szCs w:val="20"/>
                <w:lang w:val="en-IN" w:eastAsia="en-IN"/>
              </w:rPr>
              <w:t xml:space="preserve"> Work</w:t>
            </w:r>
            <w:r w:rsidRPr="009748F6">
              <w:rPr>
                <w:rFonts w:ascii="Arial" w:eastAsia="Times New Roman" w:hAnsi="Arial" w:cs="Arial"/>
                <w:color w:val="333333"/>
                <w:sz w:val="20"/>
                <w:szCs w:val="20"/>
                <w:lang w:val="en-IN" w:eastAsia="en-IN"/>
              </w:rPr>
              <w:t xml:space="preserve"> with decision makers to determine </w:t>
            </w:r>
            <w:r w:rsidRPr="00F17474">
              <w:rPr>
                <w:rFonts w:ascii="Arial" w:eastAsia="Times New Roman" w:hAnsi="Arial" w:cs="Arial"/>
                <w:b/>
                <w:color w:val="333333"/>
                <w:sz w:val="20"/>
                <w:szCs w:val="20"/>
                <w:lang w:val="en-IN" w:eastAsia="en-IN"/>
              </w:rPr>
              <w:t xml:space="preserve">cloud </w:t>
            </w:r>
            <w:r w:rsidRPr="00F17474" w:rsidR="00993F41">
              <w:rPr>
                <w:rFonts w:ascii="Arial" w:eastAsia="Times New Roman" w:hAnsi="Arial" w:cs="Arial"/>
                <w:b/>
                <w:color w:val="333333"/>
                <w:sz w:val="20"/>
                <w:szCs w:val="20"/>
                <w:lang w:val="en-IN" w:eastAsia="en-IN"/>
              </w:rPr>
              <w:t>solutions</w:t>
            </w:r>
            <w:r w:rsidR="00993F41">
              <w:rPr>
                <w:rFonts w:ascii="Arial" w:eastAsia="Times New Roman" w:hAnsi="Arial" w:cs="Arial"/>
                <w:color w:val="333333"/>
                <w:sz w:val="20"/>
                <w:szCs w:val="20"/>
                <w:lang w:val="en-IN" w:eastAsia="en-IN"/>
              </w:rPr>
              <w:t xml:space="preserve">, </w:t>
            </w:r>
            <w:r w:rsidRPr="00670B1B" w:rsidR="00993F41">
              <w:rPr>
                <w:rFonts w:ascii="Arial" w:eastAsia="Times New Roman" w:hAnsi="Arial" w:cs="Arial"/>
                <w:b/>
                <w:bCs/>
                <w:color w:val="333333"/>
                <w:sz w:val="20"/>
                <w:szCs w:val="20"/>
                <w:lang w:val="en-IN" w:eastAsia="en-IN"/>
              </w:rPr>
              <w:t>micro</w:t>
            </w:r>
            <w:r w:rsidRPr="00670B1B" w:rsidR="00F17474">
              <w:rPr>
                <w:rFonts w:ascii="Arial" w:eastAsia="Times New Roman" w:hAnsi="Arial" w:cs="Arial"/>
                <w:b/>
                <w:bCs/>
                <w:color w:val="333333"/>
                <w:sz w:val="20"/>
                <w:szCs w:val="20"/>
                <w:lang w:val="en-IN" w:eastAsia="en-IN"/>
              </w:rPr>
              <w:t xml:space="preserve"> service architecture</w:t>
            </w:r>
            <w:r w:rsidR="00EE56A5">
              <w:rPr>
                <w:rFonts w:ascii="Arial" w:eastAsia="Times New Roman" w:hAnsi="Arial" w:cs="Arial"/>
                <w:b/>
                <w:color w:val="333333"/>
                <w:sz w:val="20"/>
                <w:szCs w:val="20"/>
                <w:lang w:val="en-IN" w:eastAsia="en-IN"/>
              </w:rPr>
              <w:t xml:space="preserve"> and terraform deployment</w:t>
            </w:r>
            <w:r w:rsidRPr="00F17474" w:rsidR="00F17474">
              <w:rPr>
                <w:rFonts w:ascii="Arial" w:eastAsia="Times New Roman" w:hAnsi="Arial" w:cs="Arial"/>
                <w:b/>
                <w:color w:val="333333"/>
                <w:sz w:val="20"/>
                <w:szCs w:val="20"/>
                <w:lang w:val="en-IN" w:eastAsia="en-IN"/>
              </w:rPr>
              <w:t>.</w:t>
            </w:r>
          </w:p>
          <w:p w:rsidR="00916EC0" w:rsidRPr="006C19E2" w:rsidP="008662F7" w14:paraId="193C96BB" w14:textId="4B3D6908">
            <w:pPr>
              <w:numPr>
                <w:ilvl w:val="0"/>
                <w:numId w:val="1"/>
              </w:numPr>
              <w:spacing w:before="60" w:after="60"/>
              <w:jc w:val="both"/>
              <w:rPr>
                <w:rFonts w:ascii="Tahoma" w:hAnsi="Tahoma" w:cs="Tahoma"/>
                <w:color w:val="404040" w:themeColor="text1" w:themeTint="BF"/>
                <w:sz w:val="20"/>
                <w:szCs w:val="20"/>
                <w:lang w:val="en-GB"/>
              </w:rPr>
            </w:pPr>
            <w:r w:rsidRPr="006C19E2">
              <w:rPr>
                <w:rFonts w:ascii="Tahoma" w:hAnsi="Tahoma" w:cs="Tahoma"/>
                <w:b/>
                <w:color w:val="595959" w:themeColor="text1" w:themeTint="A6"/>
                <w:sz w:val="20"/>
                <w:szCs w:val="20"/>
                <w:lang w:val="en-GB"/>
              </w:rPr>
              <w:t>Led productive cross-functional teams</w:t>
            </w:r>
            <w:r w:rsidRPr="006C19E2">
              <w:rPr>
                <w:rFonts w:ascii="Tahoma" w:hAnsi="Tahoma" w:cs="Tahoma"/>
                <w:color w:val="595959" w:themeColor="text1" w:themeTint="A6"/>
                <w:sz w:val="20"/>
                <w:szCs w:val="20"/>
                <w:lang w:val="en-GB"/>
              </w:rPr>
              <w:t xml:space="preserve"> using interactive and motivational leadership that spurs people to willingly give excellent results</w:t>
            </w:r>
            <w:r w:rsidR="006C19E2">
              <w:rPr>
                <w:rFonts w:ascii="Tahoma" w:hAnsi="Tahoma" w:cs="Tahoma"/>
                <w:color w:val="595959" w:themeColor="text1" w:themeTint="A6"/>
                <w:sz w:val="20"/>
                <w:szCs w:val="20"/>
                <w:lang w:val="en-GB"/>
              </w:rPr>
              <w:t xml:space="preserve"> a</w:t>
            </w:r>
            <w:r w:rsidRPr="006C19E2">
              <w:rPr>
                <w:rFonts w:ascii="Tahoma" w:hAnsi="Tahoma" w:cs="Tahoma"/>
                <w:color w:val="595959" w:themeColor="text1" w:themeTint="A6"/>
                <w:sz w:val="20"/>
                <w:szCs w:val="20"/>
                <w:lang w:val="en-GB"/>
              </w:rPr>
              <w:t xml:space="preserve"> </w:t>
            </w:r>
            <w:r w:rsidRPr="006C19E2">
              <w:rPr>
                <w:rFonts w:ascii="Tahoma" w:hAnsi="Tahoma" w:cs="Tahoma"/>
                <w:b/>
                <w:color w:val="595959" w:themeColor="text1" w:themeTint="A6"/>
                <w:sz w:val="20"/>
                <w:szCs w:val="20"/>
                <w:lang w:val="en-GB"/>
              </w:rPr>
              <w:t xml:space="preserve">strategist </w:t>
            </w:r>
            <w:r w:rsidRPr="006C19E2">
              <w:rPr>
                <w:rFonts w:ascii="Tahoma" w:hAnsi="Tahoma" w:cs="Tahoma"/>
                <w:color w:val="595959" w:themeColor="text1" w:themeTint="A6"/>
                <w:sz w:val="20"/>
                <w:szCs w:val="20"/>
                <w:lang w:val="en-GB"/>
              </w:rPr>
              <w:t>with recognized proficiency in spearheading business to accomplish corporate plans and goals successfully</w:t>
            </w:r>
            <w:r w:rsidR="006C19E2">
              <w:rPr>
                <w:rFonts w:ascii="Tahoma" w:hAnsi="Tahoma" w:cs="Tahoma"/>
                <w:color w:val="595959" w:themeColor="text1" w:themeTint="A6"/>
                <w:sz w:val="20"/>
                <w:szCs w:val="20"/>
                <w:lang w:val="en-GB"/>
              </w:rPr>
              <w:t>/</w:t>
            </w:r>
          </w:p>
          <w:p w:rsidR="006C19E2" w:rsidRPr="006C19E2" w:rsidP="008662F7" w14:paraId="462FB967" w14:textId="6CCFD30D">
            <w:pPr>
              <w:numPr>
                <w:ilvl w:val="0"/>
                <w:numId w:val="1"/>
              </w:numPr>
              <w:spacing w:before="60" w:after="60"/>
              <w:jc w:val="both"/>
              <w:rPr>
                <w:rFonts w:ascii="Tahoma" w:hAnsi="Tahoma" w:cs="Tahoma"/>
                <w:color w:val="404040" w:themeColor="text1" w:themeTint="BF"/>
                <w:sz w:val="20"/>
                <w:szCs w:val="20"/>
                <w:lang w:val="en-GB"/>
              </w:rPr>
            </w:pPr>
            <w:r>
              <w:rPr>
                <w:rFonts w:ascii="Tahoma" w:hAnsi="Tahoma" w:cs="Tahoma"/>
                <w:b/>
                <w:color w:val="595959" w:themeColor="text1" w:themeTint="A6"/>
                <w:sz w:val="20"/>
                <w:szCs w:val="20"/>
                <w:lang w:val="en-GB"/>
              </w:rPr>
              <w:t xml:space="preserve">Generative AI </w:t>
            </w:r>
            <w:r w:rsidRPr="006C19E2">
              <w:rPr>
                <w:rFonts w:ascii="Tahoma" w:hAnsi="Tahoma" w:cs="Tahoma"/>
                <w:bCs/>
                <w:color w:val="595959" w:themeColor="text1" w:themeTint="A6"/>
                <w:sz w:val="20"/>
                <w:szCs w:val="20"/>
                <w:lang w:val="en-GB"/>
              </w:rPr>
              <w:t>for prompt engineering</w:t>
            </w:r>
            <w:r>
              <w:rPr>
                <w:rFonts w:ascii="Tahoma" w:hAnsi="Tahoma" w:cs="Tahoma"/>
                <w:bCs/>
                <w:color w:val="595959" w:themeColor="text1" w:themeTint="A6"/>
                <w:sz w:val="20"/>
                <w:szCs w:val="20"/>
                <w:lang w:val="en-GB"/>
              </w:rPr>
              <w:t xml:space="preserve">, </w:t>
            </w:r>
            <w:r w:rsidRPr="006C19E2">
              <w:rPr>
                <w:rFonts w:ascii="Tahoma" w:hAnsi="Tahoma" w:cs="Tahoma"/>
                <w:bCs/>
                <w:color w:val="595959" w:themeColor="text1" w:themeTint="A6"/>
                <w:sz w:val="20"/>
                <w:szCs w:val="20"/>
                <w:lang w:val="en-GB"/>
              </w:rPr>
              <w:t xml:space="preserve">chatbot </w:t>
            </w:r>
            <w:r>
              <w:rPr>
                <w:rFonts w:ascii="Tahoma" w:hAnsi="Tahoma" w:cs="Tahoma"/>
                <w:bCs/>
                <w:color w:val="595959" w:themeColor="text1" w:themeTint="A6"/>
                <w:sz w:val="20"/>
                <w:szCs w:val="20"/>
                <w:lang w:val="en-GB"/>
              </w:rPr>
              <w:t xml:space="preserve">design </w:t>
            </w:r>
            <w:r w:rsidRPr="006C19E2">
              <w:rPr>
                <w:rFonts w:ascii="Tahoma" w:hAnsi="Tahoma" w:cs="Tahoma"/>
                <w:bCs/>
                <w:color w:val="595959" w:themeColor="text1" w:themeTint="A6"/>
                <w:sz w:val="20"/>
                <w:szCs w:val="20"/>
                <w:lang w:val="en-GB"/>
              </w:rPr>
              <w:t>analysis</w:t>
            </w:r>
            <w:r>
              <w:rPr>
                <w:rFonts w:ascii="Tahoma" w:hAnsi="Tahoma" w:cs="Tahoma"/>
                <w:b/>
                <w:color w:val="595959" w:themeColor="text1" w:themeTint="A6"/>
                <w:sz w:val="20"/>
                <w:szCs w:val="20"/>
                <w:lang w:val="en-GB"/>
              </w:rPr>
              <w:t xml:space="preserve"> </w:t>
            </w:r>
            <w:r w:rsidRPr="006C19E2">
              <w:rPr>
                <w:rFonts w:ascii="Tahoma" w:hAnsi="Tahoma" w:cs="Tahoma"/>
                <w:bCs/>
                <w:color w:val="595959" w:themeColor="text1" w:themeTint="A6"/>
                <w:sz w:val="20"/>
                <w:szCs w:val="20"/>
                <w:lang w:val="en-GB"/>
              </w:rPr>
              <w:t>and google data analysis.</w:t>
            </w:r>
            <w:r>
              <w:rPr>
                <w:rFonts w:ascii="Tahoma" w:hAnsi="Tahoma" w:cs="Tahoma"/>
                <w:b/>
                <w:color w:val="595959" w:themeColor="text1" w:themeTint="A6"/>
                <w:sz w:val="20"/>
                <w:szCs w:val="20"/>
                <w:lang w:val="en-GB"/>
              </w:rPr>
              <w:t xml:space="preserve">  </w:t>
            </w:r>
          </w:p>
          <w:p w:rsidR="00C62C53" w:rsidRPr="005761D2" w:rsidP="006D11F3" w14:paraId="3716C21B" w14:textId="63B10E95">
            <w:pPr>
              <w:pStyle w:val="ListParagraph"/>
              <w:numPr>
                <w:ilvl w:val="0"/>
                <w:numId w:val="1"/>
              </w:numPr>
              <w:spacing w:before="60" w:after="60"/>
              <w:contextualSpacing w:val="0"/>
              <w:jc w:val="both"/>
              <w:rPr>
                <w:rFonts w:ascii="Tahoma" w:hAnsi="Tahoma" w:cs="Tahoma"/>
                <w:bCs/>
                <w:color w:val="595959" w:themeColor="text1" w:themeTint="A6"/>
                <w:sz w:val="20"/>
                <w:szCs w:val="20"/>
                <w:lang w:val="en-GB"/>
              </w:rPr>
            </w:pPr>
            <w:r w:rsidRPr="005761D2">
              <w:rPr>
                <w:rFonts w:ascii="Tahoma" w:hAnsi="Tahoma" w:cs="Tahoma"/>
                <w:bCs/>
                <w:color w:val="595959" w:themeColor="text1" w:themeTint="A6"/>
                <w:sz w:val="20"/>
                <w:szCs w:val="20"/>
                <w:lang w:val="en-GB"/>
              </w:rPr>
              <w:t>Build the POC as per customer needs.</w:t>
            </w:r>
          </w:p>
          <w:p w:rsidR="00916EC0" w:rsidRPr="004208B5" w:rsidP="004208B5" w14:paraId="446F3E87" w14:textId="77777777">
            <w:pPr>
              <w:rPr>
                <w:rFonts w:ascii="Tahoma" w:hAnsi="Tahoma" w:cs="Tahoma"/>
                <w:color w:val="0070C0"/>
                <w:sz w:val="20"/>
                <w:szCs w:val="20"/>
                <w:lang w:val="en-GB"/>
              </w:rPr>
            </w:pPr>
          </w:p>
          <w:p w:rsidR="00BE587C" w:rsidRPr="00BE587C" w:rsidP="00BE587C" w14:paraId="7ABE9C87" w14:textId="77777777">
            <w:pPr>
              <w:rPr>
                <w:rFonts w:ascii="Tahoma" w:hAnsi="Tahoma" w:cs="Tahoma"/>
                <w:color w:val="007635"/>
                <w:sz w:val="28"/>
                <w:szCs w:val="28"/>
                <w:lang w:val="en-GB"/>
              </w:rPr>
            </w:pPr>
            <w:r w:rsidRPr="00BE587C">
              <w:rPr>
                <w:rFonts w:ascii="Tahoma" w:hAnsi="Tahoma" w:cs="Tahoma"/>
                <w:noProof/>
                <w:color w:val="007635"/>
                <w:sz w:val="28"/>
                <w:szCs w:val="28"/>
                <w:lang w:val="en-IN" w:eastAsia="en-IN"/>
              </w:rPr>
              <w:drawing>
                <wp:inline distT="0" distB="0" distL="0" distR="0">
                  <wp:extent cx="174625" cy="209550"/>
                  <wp:effectExtent l="0" t="0" r="0" b="0"/>
                  <wp:docPr id="1033" name="Picture 9" descr="Z:\Approved_ResDev_Repository\Formats\Visual Resume Formats 2015-16\Icons\itskills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2615" name="Picture 9" descr="Z:\Approved_ResDev_Repository\Formats\Visual Resume Formats 2015-16\Icons\itskills24x24icons.png"/>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74625" cy="209550"/>
                          </a:xfrm>
                          <a:prstGeom prst="rect">
                            <a:avLst/>
                          </a:prstGeom>
                          <a:noFill/>
                        </pic:spPr>
                      </pic:pic>
                    </a:graphicData>
                  </a:graphic>
                </wp:inline>
              </w:drawing>
            </w:r>
            <w:r w:rsidRPr="00BE587C">
              <w:rPr>
                <w:rFonts w:ascii="Tahoma" w:hAnsi="Tahoma" w:cs="Tahoma"/>
                <w:color w:val="007635"/>
                <w:sz w:val="28"/>
                <w:szCs w:val="28"/>
                <w:lang w:val="en-GB"/>
              </w:rPr>
              <w:t>Technical Skills</w:t>
            </w:r>
          </w:p>
          <w:p w:rsidR="00BE587C" w:rsidRPr="00BE587C" w:rsidP="006D11F3" w14:paraId="7D87DEED" w14:textId="2ADBAB39">
            <w:pPr>
              <w:numPr>
                <w:ilvl w:val="0"/>
                <w:numId w:val="1"/>
              </w:numPr>
              <w:jc w:val="both"/>
              <w:rPr>
                <w:rFonts w:ascii="Tahoma" w:hAnsi="Tahoma" w:cs="Tahoma"/>
                <w:bCs/>
                <w:color w:val="595959" w:themeColor="text1" w:themeTint="A6"/>
                <w:sz w:val="20"/>
                <w:szCs w:val="20"/>
                <w:lang w:val="en-GB"/>
              </w:rPr>
            </w:pPr>
            <w:r w:rsidRPr="00BE587C">
              <w:rPr>
                <w:rFonts w:ascii="Tahoma" w:hAnsi="Tahoma" w:cs="Tahoma"/>
                <w:bCs/>
                <w:color w:val="595959" w:themeColor="text1" w:themeTint="A6"/>
                <w:sz w:val="20"/>
                <w:szCs w:val="20"/>
                <w:lang w:val="en-GB"/>
              </w:rPr>
              <w:t>Tools/Languages: CVS, QC 9.2, Toad, JAVA, Java script, Tomcat, Citrix</w:t>
            </w:r>
            <w:r w:rsidR="00F17474">
              <w:rPr>
                <w:rFonts w:ascii="Tahoma" w:hAnsi="Tahoma" w:cs="Tahoma"/>
                <w:bCs/>
                <w:color w:val="595959" w:themeColor="text1" w:themeTint="A6"/>
                <w:sz w:val="20"/>
                <w:szCs w:val="20"/>
                <w:lang w:val="en-GB"/>
              </w:rPr>
              <w:t xml:space="preserve">, SVN, JIRA, </w:t>
            </w:r>
            <w:r w:rsidR="000B58EA">
              <w:rPr>
                <w:rFonts w:ascii="Tahoma" w:hAnsi="Tahoma" w:cs="Tahoma"/>
                <w:bCs/>
                <w:color w:val="595959" w:themeColor="text1" w:themeTint="A6"/>
                <w:sz w:val="20"/>
                <w:szCs w:val="20"/>
                <w:lang w:val="en-GB"/>
              </w:rPr>
              <w:t>Eclipse, Angular</w:t>
            </w:r>
          </w:p>
          <w:p w:rsidR="00BE587C" w:rsidRPr="00BE587C" w:rsidP="006D11F3" w14:paraId="60801BE9" w14:textId="6B4FAC93">
            <w:pPr>
              <w:numPr>
                <w:ilvl w:val="0"/>
                <w:numId w:val="1"/>
              </w:numPr>
              <w:jc w:val="both"/>
              <w:rPr>
                <w:rFonts w:ascii="Tahoma" w:hAnsi="Tahoma" w:cs="Tahoma"/>
                <w:bCs/>
                <w:color w:val="595959" w:themeColor="text1" w:themeTint="A6"/>
                <w:sz w:val="20"/>
                <w:szCs w:val="20"/>
                <w:lang w:val="en-GB"/>
              </w:rPr>
            </w:pPr>
            <w:r w:rsidRPr="00BE587C">
              <w:rPr>
                <w:rFonts w:ascii="Tahoma" w:hAnsi="Tahoma" w:cs="Tahoma"/>
                <w:bCs/>
                <w:color w:val="595959" w:themeColor="text1" w:themeTint="A6"/>
                <w:sz w:val="20"/>
                <w:szCs w:val="20"/>
                <w:lang w:val="en-GB"/>
              </w:rPr>
              <w:t>Operating System/Script: UNIX/LINUX, Windows 95/98XP, 2000</w:t>
            </w:r>
            <w:r w:rsidR="000D5D6C">
              <w:rPr>
                <w:rFonts w:ascii="Tahoma" w:hAnsi="Tahoma" w:cs="Tahoma"/>
                <w:bCs/>
                <w:color w:val="595959" w:themeColor="text1" w:themeTint="A6"/>
                <w:sz w:val="20"/>
                <w:szCs w:val="20"/>
                <w:lang w:val="en-GB"/>
              </w:rPr>
              <w:t>.</w:t>
            </w:r>
          </w:p>
          <w:p w:rsidR="00BE587C" w:rsidRPr="00BE587C" w:rsidP="006D11F3" w14:paraId="2DBBB68D" w14:textId="7BD92A68">
            <w:pPr>
              <w:numPr>
                <w:ilvl w:val="0"/>
                <w:numId w:val="1"/>
              </w:numPr>
              <w:jc w:val="both"/>
              <w:rPr>
                <w:rFonts w:ascii="Tahoma" w:hAnsi="Tahoma" w:cs="Tahoma"/>
                <w:bCs/>
                <w:color w:val="595959" w:themeColor="text1" w:themeTint="A6"/>
                <w:sz w:val="20"/>
                <w:szCs w:val="20"/>
                <w:lang w:val="en-GB"/>
              </w:rPr>
            </w:pPr>
            <w:r w:rsidRPr="00BE587C">
              <w:rPr>
                <w:rFonts w:ascii="Tahoma" w:hAnsi="Tahoma" w:cs="Tahoma"/>
                <w:bCs/>
                <w:color w:val="595959" w:themeColor="text1" w:themeTint="A6"/>
                <w:sz w:val="20"/>
                <w:szCs w:val="20"/>
                <w:lang w:val="en-GB"/>
              </w:rPr>
              <w:t xml:space="preserve">Middleware/Databases: </w:t>
            </w:r>
            <w:r w:rsidR="00A962BA">
              <w:rPr>
                <w:rFonts w:ascii="Tahoma" w:hAnsi="Tahoma" w:cs="Tahoma"/>
                <w:bCs/>
                <w:color w:val="595959" w:themeColor="text1" w:themeTint="A6"/>
                <w:sz w:val="20"/>
                <w:szCs w:val="20"/>
                <w:lang w:val="en-GB"/>
              </w:rPr>
              <w:t>Oracle, Cloude RDS SQL</w:t>
            </w:r>
            <w:r w:rsidR="00AC2F0E">
              <w:rPr>
                <w:rFonts w:ascii="Tahoma" w:hAnsi="Tahoma" w:cs="Tahoma"/>
                <w:bCs/>
                <w:color w:val="595959" w:themeColor="text1" w:themeTint="A6"/>
                <w:sz w:val="20"/>
                <w:szCs w:val="20"/>
                <w:lang w:val="en-GB"/>
              </w:rPr>
              <w:t>,</w:t>
            </w:r>
            <w:r w:rsidR="00A962BA">
              <w:rPr>
                <w:rFonts w:ascii="Tahoma" w:hAnsi="Tahoma" w:cs="Tahoma"/>
                <w:bCs/>
                <w:color w:val="595959" w:themeColor="text1" w:themeTint="A6"/>
                <w:sz w:val="20"/>
                <w:szCs w:val="20"/>
                <w:lang w:val="en-GB"/>
              </w:rPr>
              <w:t xml:space="preserve"> Postgres </w:t>
            </w:r>
            <w:r w:rsidR="0077280C">
              <w:rPr>
                <w:rFonts w:ascii="Tahoma" w:hAnsi="Tahoma" w:cs="Tahoma"/>
                <w:bCs/>
                <w:color w:val="595959" w:themeColor="text1" w:themeTint="A6"/>
                <w:sz w:val="20"/>
                <w:szCs w:val="20"/>
                <w:lang w:val="en-GB"/>
              </w:rPr>
              <w:t>SQL, WebLogic</w:t>
            </w:r>
            <w:r w:rsidRPr="00BE587C" w:rsidR="000B58EA">
              <w:rPr>
                <w:rFonts w:ascii="Tahoma" w:hAnsi="Tahoma" w:cs="Tahoma"/>
                <w:bCs/>
                <w:color w:val="595959" w:themeColor="text1" w:themeTint="A6"/>
                <w:sz w:val="20"/>
                <w:szCs w:val="20"/>
                <w:lang w:val="en-GB"/>
              </w:rPr>
              <w:t>, Apache</w:t>
            </w:r>
            <w:r w:rsidR="00063AE5">
              <w:rPr>
                <w:rFonts w:ascii="Tahoma" w:hAnsi="Tahoma" w:cs="Tahoma"/>
                <w:bCs/>
                <w:color w:val="595959" w:themeColor="text1" w:themeTint="A6"/>
                <w:sz w:val="20"/>
                <w:szCs w:val="20"/>
                <w:lang w:val="en-GB"/>
              </w:rPr>
              <w:t xml:space="preserve"> tomc</w:t>
            </w:r>
            <w:r w:rsidR="000B58EA">
              <w:rPr>
                <w:rFonts w:ascii="Tahoma" w:hAnsi="Tahoma" w:cs="Tahoma"/>
                <w:bCs/>
                <w:color w:val="595959" w:themeColor="text1" w:themeTint="A6"/>
                <w:sz w:val="20"/>
                <w:szCs w:val="20"/>
                <w:lang w:val="en-GB"/>
              </w:rPr>
              <w:t>a</w:t>
            </w:r>
            <w:r w:rsidR="00063AE5">
              <w:rPr>
                <w:rFonts w:ascii="Tahoma" w:hAnsi="Tahoma" w:cs="Tahoma"/>
                <w:bCs/>
                <w:color w:val="595959" w:themeColor="text1" w:themeTint="A6"/>
                <w:sz w:val="20"/>
                <w:szCs w:val="20"/>
                <w:lang w:val="en-GB"/>
              </w:rPr>
              <w:t>t</w:t>
            </w:r>
            <w:r w:rsidR="00AC2F0E">
              <w:rPr>
                <w:rFonts w:ascii="Tahoma" w:hAnsi="Tahoma" w:cs="Tahoma"/>
                <w:bCs/>
                <w:color w:val="595959" w:themeColor="text1" w:themeTint="A6"/>
                <w:sz w:val="20"/>
                <w:szCs w:val="20"/>
                <w:lang w:val="en-GB"/>
              </w:rPr>
              <w:t>.</w:t>
            </w:r>
          </w:p>
          <w:p w:rsidR="00BE587C" w:rsidP="006D11F3" w14:paraId="15571132" w14:textId="3E757F41">
            <w:pPr>
              <w:numPr>
                <w:ilvl w:val="0"/>
                <w:numId w:val="1"/>
              </w:numPr>
              <w:jc w:val="both"/>
              <w:rPr>
                <w:rFonts w:ascii="Tahoma" w:hAnsi="Tahoma" w:cs="Tahoma"/>
                <w:bCs/>
                <w:color w:val="595959" w:themeColor="text1" w:themeTint="A6"/>
                <w:sz w:val="20"/>
                <w:szCs w:val="20"/>
                <w:lang w:val="en-GB"/>
              </w:rPr>
            </w:pPr>
            <w:r w:rsidRPr="00BE587C">
              <w:rPr>
                <w:rFonts w:ascii="Tahoma" w:hAnsi="Tahoma" w:cs="Tahoma"/>
                <w:bCs/>
                <w:color w:val="595959" w:themeColor="text1" w:themeTint="A6"/>
                <w:sz w:val="20"/>
                <w:szCs w:val="20"/>
                <w:lang w:val="en-GB"/>
              </w:rPr>
              <w:t>Networking: IPC, TCP/IP, Socket</w:t>
            </w:r>
            <w:r w:rsidR="00063AE5">
              <w:rPr>
                <w:rFonts w:ascii="Tahoma" w:hAnsi="Tahoma" w:cs="Tahoma"/>
                <w:bCs/>
                <w:color w:val="595959" w:themeColor="text1" w:themeTint="A6"/>
                <w:sz w:val="20"/>
                <w:szCs w:val="20"/>
                <w:lang w:val="en-GB"/>
              </w:rPr>
              <w:t>.</w:t>
            </w:r>
            <w:r w:rsidR="000B58EA">
              <w:rPr>
                <w:rFonts w:ascii="Tahoma" w:hAnsi="Tahoma" w:cs="Tahoma"/>
                <w:bCs/>
                <w:color w:val="595959" w:themeColor="text1" w:themeTint="A6"/>
                <w:sz w:val="20"/>
                <w:szCs w:val="20"/>
                <w:lang w:val="en-GB"/>
              </w:rPr>
              <w:t xml:space="preserve"> </w:t>
            </w:r>
            <w:r w:rsidR="00C1790D">
              <w:rPr>
                <w:rFonts w:ascii="Tahoma" w:hAnsi="Tahoma" w:cs="Tahoma"/>
                <w:bCs/>
                <w:color w:val="595959" w:themeColor="text1" w:themeTint="A6"/>
                <w:sz w:val="20"/>
                <w:szCs w:val="20"/>
                <w:lang w:val="en-GB"/>
              </w:rPr>
              <w:t>ATP</w:t>
            </w:r>
            <w:r w:rsidR="000B58EA">
              <w:rPr>
                <w:rFonts w:ascii="Tahoma" w:hAnsi="Tahoma" w:cs="Tahoma"/>
                <w:bCs/>
                <w:color w:val="595959" w:themeColor="text1" w:themeTint="A6"/>
                <w:sz w:val="20"/>
                <w:szCs w:val="20"/>
                <w:lang w:val="en-GB"/>
              </w:rPr>
              <w:t>, OLT</w:t>
            </w:r>
            <w:r w:rsidR="002B435C">
              <w:rPr>
                <w:rFonts w:ascii="Tahoma" w:hAnsi="Tahoma" w:cs="Tahoma"/>
                <w:bCs/>
                <w:color w:val="595959" w:themeColor="text1" w:themeTint="A6"/>
                <w:sz w:val="20"/>
                <w:szCs w:val="20"/>
                <w:lang w:val="en-GB"/>
              </w:rPr>
              <w:t>,</w:t>
            </w:r>
            <w:r w:rsidR="0051101F">
              <w:rPr>
                <w:rFonts w:ascii="Tahoma" w:hAnsi="Tahoma" w:cs="Tahoma"/>
                <w:bCs/>
                <w:color w:val="595959" w:themeColor="text1" w:themeTint="A6"/>
                <w:sz w:val="20"/>
                <w:szCs w:val="20"/>
                <w:lang w:val="en-GB"/>
              </w:rPr>
              <w:t xml:space="preserve"> </w:t>
            </w:r>
            <w:r w:rsidR="002B435C">
              <w:rPr>
                <w:rFonts w:ascii="Tahoma" w:hAnsi="Tahoma" w:cs="Tahoma"/>
                <w:bCs/>
                <w:color w:val="595959" w:themeColor="text1" w:themeTint="A6"/>
                <w:sz w:val="20"/>
                <w:szCs w:val="20"/>
                <w:lang w:val="en-GB"/>
              </w:rPr>
              <w:t>FTTH</w:t>
            </w:r>
          </w:p>
          <w:p w:rsidR="00063AE5" w:rsidP="006D11F3" w14:paraId="483B7A10" w14:textId="2E2FDD61">
            <w:pPr>
              <w:numPr>
                <w:ilvl w:val="0"/>
                <w:numId w:val="1"/>
              </w:numPr>
              <w:jc w:val="both"/>
              <w:rPr>
                <w:rFonts w:ascii="Tahoma" w:hAnsi="Tahoma" w:cs="Tahoma"/>
                <w:bCs/>
                <w:color w:val="595959" w:themeColor="text1" w:themeTint="A6"/>
                <w:sz w:val="20"/>
                <w:szCs w:val="20"/>
                <w:lang w:val="en-GB"/>
              </w:rPr>
            </w:pPr>
            <w:r>
              <w:rPr>
                <w:rFonts w:ascii="Tahoma" w:hAnsi="Tahoma" w:cs="Tahoma"/>
                <w:bCs/>
                <w:color w:val="595959" w:themeColor="text1" w:themeTint="A6"/>
                <w:sz w:val="20"/>
                <w:szCs w:val="20"/>
                <w:lang w:val="en-GB"/>
              </w:rPr>
              <w:t>Dev</w:t>
            </w:r>
            <w:r w:rsidR="000B58EA">
              <w:rPr>
                <w:rFonts w:ascii="Tahoma" w:hAnsi="Tahoma" w:cs="Tahoma"/>
                <w:bCs/>
                <w:color w:val="595959" w:themeColor="text1" w:themeTint="A6"/>
                <w:sz w:val="20"/>
                <w:szCs w:val="20"/>
                <w:lang w:val="en-GB"/>
              </w:rPr>
              <w:t xml:space="preserve"> Ops</w:t>
            </w:r>
            <w:r>
              <w:rPr>
                <w:rFonts w:ascii="Tahoma" w:hAnsi="Tahoma" w:cs="Tahoma"/>
                <w:bCs/>
                <w:color w:val="595959" w:themeColor="text1" w:themeTint="A6"/>
                <w:sz w:val="20"/>
                <w:szCs w:val="20"/>
                <w:lang w:val="en-GB"/>
              </w:rPr>
              <w:t xml:space="preserve">: </w:t>
            </w:r>
            <w:r w:rsidR="000B58EA">
              <w:rPr>
                <w:rFonts w:ascii="Tahoma" w:hAnsi="Tahoma" w:cs="Tahoma"/>
                <w:bCs/>
                <w:color w:val="595959" w:themeColor="text1" w:themeTint="A6"/>
                <w:sz w:val="20"/>
                <w:szCs w:val="20"/>
                <w:lang w:val="en-GB"/>
              </w:rPr>
              <w:t>Jenkins,</w:t>
            </w:r>
            <w:r>
              <w:rPr>
                <w:rFonts w:ascii="Tahoma" w:hAnsi="Tahoma" w:cs="Tahoma"/>
                <w:bCs/>
                <w:color w:val="595959" w:themeColor="text1" w:themeTint="A6"/>
                <w:sz w:val="20"/>
                <w:szCs w:val="20"/>
                <w:lang w:val="en-GB"/>
              </w:rPr>
              <w:t xml:space="preserve"> </w:t>
            </w:r>
            <w:r w:rsidR="000B58EA">
              <w:rPr>
                <w:rFonts w:ascii="Tahoma" w:hAnsi="Tahoma" w:cs="Tahoma"/>
                <w:bCs/>
                <w:color w:val="595959" w:themeColor="text1" w:themeTint="A6"/>
                <w:sz w:val="20"/>
                <w:szCs w:val="20"/>
                <w:lang w:val="en-GB"/>
              </w:rPr>
              <w:t>GitHub</w:t>
            </w:r>
            <w:r>
              <w:rPr>
                <w:rFonts w:ascii="Tahoma" w:hAnsi="Tahoma" w:cs="Tahoma"/>
                <w:bCs/>
                <w:color w:val="595959" w:themeColor="text1" w:themeTint="A6"/>
                <w:sz w:val="20"/>
                <w:szCs w:val="20"/>
                <w:lang w:val="en-GB"/>
              </w:rPr>
              <w:t xml:space="preserve">, Maven, </w:t>
            </w:r>
            <w:r w:rsidR="000D5D6C">
              <w:rPr>
                <w:rFonts w:ascii="Tahoma" w:hAnsi="Tahoma" w:cs="Tahoma"/>
                <w:bCs/>
                <w:color w:val="595959" w:themeColor="text1" w:themeTint="A6"/>
                <w:sz w:val="20"/>
                <w:szCs w:val="20"/>
                <w:lang w:val="en-GB"/>
              </w:rPr>
              <w:t>AWS</w:t>
            </w:r>
            <w:r>
              <w:rPr>
                <w:rFonts w:ascii="Tahoma" w:hAnsi="Tahoma" w:cs="Tahoma"/>
                <w:bCs/>
                <w:color w:val="595959" w:themeColor="text1" w:themeTint="A6"/>
                <w:sz w:val="20"/>
                <w:szCs w:val="20"/>
                <w:lang w:val="en-GB"/>
              </w:rPr>
              <w:t xml:space="preserve"> Pipeline, </w:t>
            </w:r>
            <w:r w:rsidRPr="00D91D85" w:rsidR="000B58EA">
              <w:rPr>
                <w:rFonts w:ascii="Tahoma" w:hAnsi="Tahoma" w:cs="Tahoma"/>
                <w:bCs/>
                <w:color w:val="595959" w:themeColor="text1" w:themeTint="A6"/>
                <w:sz w:val="20"/>
                <w:szCs w:val="20"/>
                <w:lang w:val="en-GB"/>
              </w:rPr>
              <w:t>Kubernetes</w:t>
            </w:r>
            <w:r>
              <w:rPr>
                <w:rFonts w:ascii="Tahoma" w:hAnsi="Tahoma" w:cs="Tahoma"/>
                <w:bCs/>
                <w:color w:val="595959" w:themeColor="text1" w:themeTint="A6"/>
                <w:sz w:val="20"/>
                <w:szCs w:val="20"/>
                <w:lang w:val="en-GB"/>
              </w:rPr>
              <w:t>, Docker</w:t>
            </w:r>
            <w:r w:rsidR="00D91D85">
              <w:rPr>
                <w:rFonts w:ascii="Tahoma" w:hAnsi="Tahoma" w:cs="Tahoma"/>
                <w:bCs/>
                <w:color w:val="595959" w:themeColor="text1" w:themeTint="A6"/>
                <w:sz w:val="20"/>
                <w:szCs w:val="20"/>
                <w:lang w:val="en-GB"/>
              </w:rPr>
              <w:t xml:space="preserve">s, </w:t>
            </w:r>
            <w:r w:rsidR="000B58EA">
              <w:rPr>
                <w:rFonts w:ascii="Tahoma" w:hAnsi="Tahoma" w:cs="Tahoma"/>
                <w:bCs/>
                <w:color w:val="595959" w:themeColor="text1" w:themeTint="A6"/>
                <w:sz w:val="20"/>
                <w:szCs w:val="20"/>
                <w:lang w:val="en-GB"/>
              </w:rPr>
              <w:t>Ansible</w:t>
            </w:r>
          </w:p>
          <w:p w:rsidR="0085317E" w:rsidP="006D11F3" w14:paraId="2CC69BEB" w14:textId="77777777">
            <w:pPr>
              <w:numPr>
                <w:ilvl w:val="0"/>
                <w:numId w:val="1"/>
              </w:numPr>
              <w:jc w:val="both"/>
              <w:rPr>
                <w:rFonts w:ascii="Tahoma" w:hAnsi="Tahoma" w:cs="Tahoma"/>
                <w:bCs/>
                <w:color w:val="595959" w:themeColor="text1" w:themeTint="A6"/>
                <w:sz w:val="20"/>
                <w:szCs w:val="20"/>
                <w:lang w:val="en-GB"/>
              </w:rPr>
            </w:pPr>
            <w:r>
              <w:rPr>
                <w:rFonts w:ascii="Tahoma" w:hAnsi="Tahoma" w:cs="Tahoma"/>
                <w:bCs/>
                <w:color w:val="595959" w:themeColor="text1" w:themeTint="A6"/>
                <w:sz w:val="20"/>
                <w:szCs w:val="20"/>
                <w:lang w:val="en-GB"/>
              </w:rPr>
              <w:t>LTE include LTD and FDD,</w:t>
            </w:r>
            <w:r w:rsidR="00826435">
              <w:rPr>
                <w:rFonts w:ascii="Tahoma" w:hAnsi="Tahoma" w:cs="Tahoma"/>
                <w:bCs/>
                <w:color w:val="595959" w:themeColor="text1" w:themeTint="A6"/>
                <w:sz w:val="20"/>
                <w:szCs w:val="20"/>
                <w:lang w:val="en-GB"/>
              </w:rPr>
              <w:t xml:space="preserve"> </w:t>
            </w:r>
            <w:r>
              <w:rPr>
                <w:rFonts w:ascii="Tahoma" w:hAnsi="Tahoma" w:cs="Tahoma"/>
                <w:bCs/>
                <w:color w:val="595959" w:themeColor="text1" w:themeTint="A6"/>
                <w:sz w:val="20"/>
                <w:szCs w:val="20"/>
                <w:lang w:val="en-GB"/>
              </w:rPr>
              <w:t>WCDMA</w:t>
            </w:r>
            <w:r w:rsidR="00826435">
              <w:rPr>
                <w:rFonts w:ascii="Tahoma" w:hAnsi="Tahoma" w:cs="Tahoma"/>
                <w:bCs/>
                <w:color w:val="595959" w:themeColor="text1" w:themeTint="A6"/>
                <w:sz w:val="20"/>
                <w:szCs w:val="20"/>
                <w:lang w:val="en-GB"/>
              </w:rPr>
              <w:t xml:space="preserve"> Ra</w:t>
            </w:r>
            <w:r>
              <w:rPr>
                <w:rFonts w:ascii="Tahoma" w:hAnsi="Tahoma" w:cs="Tahoma"/>
                <w:bCs/>
                <w:color w:val="595959" w:themeColor="text1" w:themeTint="A6"/>
                <w:sz w:val="20"/>
                <w:szCs w:val="20"/>
                <w:lang w:val="en-GB"/>
              </w:rPr>
              <w:t>dio</w:t>
            </w:r>
          </w:p>
          <w:p w:rsidR="00D72983" w:rsidP="006D11F3" w14:paraId="4380626D" w14:textId="52F44626">
            <w:pPr>
              <w:numPr>
                <w:ilvl w:val="0"/>
                <w:numId w:val="1"/>
              </w:numPr>
              <w:jc w:val="both"/>
              <w:rPr>
                <w:rFonts w:ascii="Tahoma" w:hAnsi="Tahoma" w:cs="Tahoma"/>
                <w:bCs/>
                <w:color w:val="595959" w:themeColor="text1" w:themeTint="A6"/>
                <w:sz w:val="20"/>
                <w:szCs w:val="20"/>
                <w:lang w:val="en-GB"/>
              </w:rPr>
            </w:pPr>
            <w:r>
              <w:rPr>
                <w:rFonts w:ascii="Tahoma" w:hAnsi="Tahoma" w:cs="Tahoma"/>
                <w:bCs/>
                <w:color w:val="595959" w:themeColor="text1" w:themeTint="A6"/>
                <w:sz w:val="20"/>
                <w:szCs w:val="20"/>
                <w:lang w:val="en-GB"/>
              </w:rPr>
              <w:t>AWS</w:t>
            </w:r>
            <w:r w:rsidR="00213A98">
              <w:rPr>
                <w:rFonts w:ascii="Tahoma" w:hAnsi="Tahoma" w:cs="Tahoma"/>
                <w:bCs/>
                <w:color w:val="595959" w:themeColor="text1" w:themeTint="A6"/>
                <w:sz w:val="20"/>
                <w:szCs w:val="20"/>
                <w:lang w:val="en-GB"/>
              </w:rPr>
              <w:t xml:space="preserve">, GCP and </w:t>
            </w:r>
            <w:r>
              <w:rPr>
                <w:rFonts w:ascii="Tahoma" w:hAnsi="Tahoma" w:cs="Tahoma"/>
                <w:bCs/>
                <w:color w:val="595959" w:themeColor="text1" w:themeTint="A6"/>
                <w:sz w:val="20"/>
                <w:szCs w:val="20"/>
                <w:lang w:val="en-GB"/>
              </w:rPr>
              <w:t>Azure Cloud.</w:t>
            </w:r>
          </w:p>
          <w:p w:rsidR="00063AE5" w:rsidRPr="00BE587C" w:rsidP="006D11F3" w14:paraId="5A58539F" w14:textId="56A08AE8">
            <w:pPr>
              <w:numPr>
                <w:ilvl w:val="0"/>
                <w:numId w:val="1"/>
              </w:numPr>
              <w:jc w:val="both"/>
              <w:rPr>
                <w:rFonts w:ascii="Tahoma" w:hAnsi="Tahoma" w:cs="Tahoma"/>
                <w:bCs/>
                <w:color w:val="595959" w:themeColor="text1" w:themeTint="A6"/>
                <w:sz w:val="20"/>
                <w:szCs w:val="20"/>
                <w:lang w:val="en-GB"/>
              </w:rPr>
            </w:pPr>
            <w:r>
              <w:rPr>
                <w:rFonts w:ascii="Calibri" w:hAnsi="Calibri" w:cs="Calibri"/>
                <w:color w:val="000000"/>
                <w:shd w:val="clear" w:color="auto" w:fill="FFFFFF"/>
              </w:rPr>
              <w:t>Frameworks - Spring Core, Apache Camel, Spring Integrations/Batch/MVC, Struts JSF, Hibernate</w:t>
            </w:r>
            <w:r w:rsidR="00D91D85">
              <w:rPr>
                <w:rFonts w:ascii="Calibri" w:hAnsi="Calibri" w:cs="Calibri"/>
                <w:color w:val="000000"/>
                <w:shd w:val="clear" w:color="auto" w:fill="FFFFFF"/>
              </w:rPr>
              <w:t>, Rest API</w:t>
            </w:r>
            <w:r>
              <w:rPr>
                <w:rFonts w:ascii="Calibri" w:hAnsi="Calibri" w:cs="Calibri"/>
                <w:color w:val="000000"/>
                <w:shd w:val="clear" w:color="auto" w:fill="FFFFFF"/>
              </w:rPr>
              <w:t xml:space="preserve"> </w:t>
            </w:r>
            <w:r w:rsidR="000D5D6C">
              <w:rPr>
                <w:rFonts w:ascii="Calibri" w:hAnsi="Calibri" w:cs="Calibri"/>
                <w:color w:val="000000"/>
                <w:shd w:val="clear" w:color="auto" w:fill="FFFFFF"/>
              </w:rPr>
              <w:t>etc.</w:t>
            </w:r>
          </w:p>
          <w:p w:rsidR="00BE587C" w:rsidRPr="00BE587C" w:rsidP="006D11F3" w14:paraId="098CDF05" w14:textId="77777777">
            <w:pPr>
              <w:numPr>
                <w:ilvl w:val="0"/>
                <w:numId w:val="1"/>
              </w:numPr>
              <w:jc w:val="both"/>
              <w:rPr>
                <w:rFonts w:ascii="Tahoma" w:hAnsi="Tahoma" w:cs="Tahoma"/>
                <w:bCs/>
                <w:color w:val="595959" w:themeColor="text1" w:themeTint="A6"/>
                <w:sz w:val="20"/>
                <w:szCs w:val="20"/>
                <w:lang w:val="en-GB"/>
              </w:rPr>
            </w:pPr>
            <w:r w:rsidRPr="00BE587C">
              <w:rPr>
                <w:rFonts w:ascii="Tahoma" w:hAnsi="Tahoma" w:cs="Tahoma"/>
                <w:bCs/>
                <w:color w:val="595959" w:themeColor="text1" w:themeTint="A6"/>
                <w:sz w:val="20"/>
                <w:szCs w:val="20"/>
                <w:lang w:val="en-GB"/>
              </w:rPr>
              <w:t>Project Management tool/</w:t>
            </w:r>
            <w:r w:rsidR="005137C4">
              <w:rPr>
                <w:rFonts w:ascii="Tahoma" w:hAnsi="Tahoma" w:cs="Tahoma"/>
                <w:bCs/>
                <w:color w:val="595959" w:themeColor="text1" w:themeTint="A6"/>
                <w:sz w:val="20"/>
                <w:szCs w:val="20"/>
                <w:lang w:val="en-GB"/>
              </w:rPr>
              <w:t xml:space="preserve"> Process Std: Project lead</w:t>
            </w:r>
            <w:r w:rsidRPr="00BE587C">
              <w:rPr>
                <w:rFonts w:ascii="Tahoma" w:hAnsi="Tahoma" w:cs="Tahoma"/>
                <w:bCs/>
                <w:color w:val="595959" w:themeColor="text1" w:themeTint="A6"/>
                <w:sz w:val="20"/>
                <w:szCs w:val="20"/>
                <w:lang w:val="en-GB"/>
              </w:rPr>
              <w:t>, People Management, Microsoft Project (MPP), Agile (Scrum), Confluence</w:t>
            </w:r>
          </w:p>
          <w:p w:rsidR="00BE587C" w:rsidRPr="00BE587C" w:rsidP="00BE587C" w14:paraId="7C5477A3" w14:textId="77777777">
            <w:pPr>
              <w:rPr>
                <w:rFonts w:ascii="Tahoma" w:hAnsi="Tahoma" w:cs="Tahoma"/>
                <w:color w:val="595959" w:themeColor="text1" w:themeTint="A6"/>
                <w:sz w:val="20"/>
                <w:szCs w:val="20"/>
                <w:lang w:val="en-GB"/>
              </w:rPr>
            </w:pPr>
          </w:p>
        </w:tc>
      </w:tr>
      <w:tr w14:paraId="7F6CC6B6" w14:textId="77777777" w:rsidTr="004C5C4E">
        <w:tblPrEx>
          <w:tblW w:w="10959" w:type="dxa"/>
          <w:tblInd w:w="-810" w:type="dxa"/>
          <w:shd w:val="clear" w:color="auto" w:fill="FFFFFF" w:themeFill="background1"/>
          <w:tblLayout w:type="fixed"/>
          <w:tblLook w:val="04A0"/>
        </w:tblPrEx>
        <w:trPr>
          <w:trHeight w:val="70"/>
        </w:trPr>
        <w:tc>
          <w:tcPr>
            <w:tcW w:w="10959" w:type="dxa"/>
            <w:gridSpan w:val="2"/>
            <w:shd w:val="clear" w:color="auto" w:fill="FFFFFF" w:themeFill="background1"/>
          </w:tcPr>
          <w:p w:rsidR="003708D2" w:rsidRPr="006335B1" w:rsidP="00051A22" w14:paraId="49633ECB" w14:textId="77777777">
            <w:pPr>
              <w:rPr>
                <w:rFonts w:ascii="Tahoma" w:hAnsi="Tahoma" w:cs="Tahoma"/>
                <w:color w:val="007635"/>
                <w:sz w:val="28"/>
                <w:szCs w:val="28"/>
                <w:lang w:val="en-GB"/>
              </w:rPr>
            </w:pPr>
            <w:r w:rsidRPr="006335B1">
              <w:rPr>
                <w:rFonts w:ascii="Tahoma" w:hAnsi="Tahoma" w:cs="Tahoma"/>
                <w:noProof/>
                <w:color w:val="F0563D"/>
                <w:sz w:val="28"/>
                <w:szCs w:val="28"/>
                <w:lang w:val="en-IN" w:eastAsia="en-IN"/>
              </w:rPr>
              <w:drawing>
                <wp:inline distT="0" distB="0" distL="0" distR="0">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8019" name="Picture 76" descr="core24x24icons"/>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219075"/>
                          </a:xfrm>
                          <a:prstGeom prst="rect">
                            <a:avLst/>
                          </a:prstGeom>
                          <a:noFill/>
                          <a:ln>
                            <a:noFill/>
                          </a:ln>
                        </pic:spPr>
                      </pic:pic>
                    </a:graphicData>
                  </a:graphic>
                </wp:inline>
              </w:drawing>
            </w:r>
            <w:r w:rsidRPr="006335B1" w:rsidR="00701436">
              <w:rPr>
                <w:rFonts w:ascii="Tahoma" w:hAnsi="Tahoma" w:cs="Tahoma"/>
                <w:color w:val="007635"/>
                <w:sz w:val="28"/>
                <w:szCs w:val="28"/>
                <w:lang w:val="en-GB"/>
              </w:rPr>
              <w:t xml:space="preserve">Skill Set </w:t>
            </w:r>
          </w:p>
        </w:tc>
      </w:tr>
      <w:tr w14:paraId="3BB64538" w14:textId="77777777" w:rsidTr="004208B5">
        <w:tblPrEx>
          <w:tblW w:w="10959" w:type="dxa"/>
          <w:tblInd w:w="-810" w:type="dxa"/>
          <w:shd w:val="clear" w:color="auto" w:fill="FFFFFF" w:themeFill="background1"/>
          <w:tblLayout w:type="fixed"/>
          <w:tblLook w:val="04A0"/>
        </w:tblPrEx>
        <w:trPr>
          <w:trHeight w:val="1665"/>
        </w:trPr>
        <w:tc>
          <w:tcPr>
            <w:tcW w:w="10959" w:type="dxa"/>
            <w:gridSpan w:val="2"/>
            <w:shd w:val="clear" w:color="auto" w:fill="FFFFFF" w:themeFill="background1"/>
          </w:tcPr>
          <w:tbl>
            <w:tblPr>
              <w:tblStyle w:val="TableGrid"/>
              <w:tblW w:w="10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655"/>
              <w:gridCol w:w="3600"/>
              <w:gridCol w:w="3525"/>
            </w:tblGrid>
            <w:tr w14:paraId="7B3F9910" w14:textId="77777777" w:rsidTr="00567972">
              <w:tblPrEx>
                <w:tblW w:w="10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173"/>
              </w:trPr>
              <w:tc>
                <w:tcPr>
                  <w:tcW w:w="3655" w:type="dxa"/>
                </w:tcPr>
                <w:p w:rsidR="00D8485A" w:rsidRPr="006335B1" w:rsidP="003A371A" w14:paraId="0B103393" w14:textId="77777777">
                  <w:pPr>
                    <w:rPr>
                      <w:rFonts w:ascii="Tahoma" w:eastAsia="Calibri" w:hAnsi="Tahoma" w:cs="Tahoma"/>
                      <w:color w:val="808080"/>
                      <w:sz w:val="20"/>
                      <w:szCs w:val="20"/>
                      <w:lang w:val="en-GB"/>
                    </w:rPr>
                  </w:pPr>
                  <w:r w:rsidRPr="006335B1">
                    <w:rPr>
                      <w:rFonts w:ascii="Tahoma" w:hAnsi="Tahoma" w:cs="Tahoma"/>
                      <w:color w:val="595959" w:themeColor="text1" w:themeTint="A6"/>
                      <w:sz w:val="20"/>
                      <w:szCs w:val="20"/>
                      <w:lang w:val="en-GB"/>
                    </w:rPr>
                    <w:t>Strategic Planning</w:t>
                  </w:r>
                </w:p>
              </w:tc>
              <w:tc>
                <w:tcPr>
                  <w:tcW w:w="3600" w:type="dxa"/>
                </w:tcPr>
                <w:p w:rsidR="00D8485A" w:rsidRPr="006335B1" w:rsidP="003A371A" w14:paraId="079740D5" w14:textId="77777777">
                  <w:pPr>
                    <w:rPr>
                      <w:rFonts w:ascii="Tahoma" w:eastAsia="Calibri" w:hAnsi="Tahoma" w:cs="Tahoma"/>
                      <w:color w:val="808080"/>
                      <w:sz w:val="20"/>
                      <w:szCs w:val="20"/>
                      <w:lang w:val="en-GB"/>
                    </w:rPr>
                  </w:pPr>
                  <w:r w:rsidRPr="004208B5">
                    <w:rPr>
                      <w:rFonts w:ascii="Tahoma" w:hAnsi="Tahoma" w:cs="Tahoma"/>
                      <w:color w:val="595959" w:themeColor="text1" w:themeTint="A6"/>
                      <w:sz w:val="20"/>
                      <w:szCs w:val="20"/>
                      <w:lang w:val="en-GB"/>
                    </w:rPr>
                    <w:t>Technical Architecture</w:t>
                  </w:r>
                </w:p>
              </w:tc>
              <w:tc>
                <w:tcPr>
                  <w:tcW w:w="3525" w:type="dxa"/>
                </w:tcPr>
                <w:p w:rsidR="00D8485A" w:rsidRPr="006335B1" w:rsidP="003A371A" w14:paraId="509EE838" w14:textId="77777777">
                  <w:pPr>
                    <w:rPr>
                      <w:rFonts w:ascii="Tahoma" w:eastAsia="Calibri" w:hAnsi="Tahoma" w:cs="Tahoma"/>
                      <w:color w:val="808080"/>
                      <w:sz w:val="20"/>
                      <w:szCs w:val="20"/>
                      <w:lang w:val="en-GB"/>
                    </w:rPr>
                  </w:pPr>
                  <w:r>
                    <w:rPr>
                      <w:rFonts w:ascii="Tahoma" w:hAnsi="Tahoma" w:cs="Tahoma"/>
                      <w:color w:val="595959" w:themeColor="text1" w:themeTint="A6"/>
                      <w:sz w:val="20"/>
                      <w:szCs w:val="20"/>
                      <w:lang w:val="en-GB"/>
                    </w:rPr>
                    <w:t>Project</w:t>
                  </w:r>
                  <w:r w:rsidR="00FC5FB6">
                    <w:rPr>
                      <w:rFonts w:ascii="Tahoma" w:hAnsi="Tahoma" w:cs="Tahoma"/>
                      <w:color w:val="595959" w:themeColor="text1" w:themeTint="A6"/>
                      <w:sz w:val="20"/>
                      <w:szCs w:val="20"/>
                      <w:lang w:val="en-GB"/>
                    </w:rPr>
                    <w:t xml:space="preserve"> lead</w:t>
                  </w:r>
                </w:p>
              </w:tc>
            </w:tr>
            <w:tr w14:paraId="766E98D6" w14:textId="77777777" w:rsidTr="00567972">
              <w:tblPrEx>
                <w:tblW w:w="10780" w:type="dxa"/>
                <w:tblLayout w:type="fixed"/>
                <w:tblLook w:val="04A0"/>
              </w:tblPrEx>
              <w:trPr>
                <w:trHeight w:val="173"/>
              </w:trPr>
              <w:tc>
                <w:tcPr>
                  <w:tcW w:w="3655" w:type="dxa"/>
                </w:tcPr>
                <w:p w:rsidR="00D8485A" w:rsidRPr="006335B1" w:rsidP="003A371A" w14:paraId="51DFEA28" w14:textId="77777777">
                  <w:pPr>
                    <w:rPr>
                      <w:rFonts w:ascii="Tahoma" w:eastAsia="Calibri" w:hAnsi="Tahoma" w:cs="Tahoma"/>
                      <w:color w:val="808080"/>
                      <w:sz w:val="20"/>
                      <w:szCs w:val="20"/>
                      <w:lang w:val="en-GB"/>
                    </w:rPr>
                  </w:pPr>
                  <w:r w:rsidRPr="006335B1">
                    <w:rPr>
                      <w:noProof/>
                      <w:lang w:val="en-IN" w:eastAsia="en-IN"/>
                    </w:rPr>
                    <w:drawing>
                      <wp:inline distT="0" distB="0" distL="0" distR="0">
                        <wp:extent cx="2085975" cy="1047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7397"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c>
                <w:tcPr>
                  <w:tcW w:w="3600" w:type="dxa"/>
                </w:tcPr>
                <w:p w:rsidR="00D8485A" w:rsidRPr="006335B1" w:rsidP="003A371A" w14:paraId="1626D760" w14:textId="77777777">
                  <w:pPr>
                    <w:rPr>
                      <w:rFonts w:ascii="Tahoma" w:eastAsia="Calibri" w:hAnsi="Tahoma" w:cs="Tahoma"/>
                      <w:color w:val="808080"/>
                      <w:sz w:val="20"/>
                      <w:szCs w:val="20"/>
                      <w:lang w:val="en-GB"/>
                    </w:rPr>
                  </w:pPr>
                  <w:r w:rsidRPr="006335B1">
                    <w:rPr>
                      <w:noProof/>
                      <w:lang w:val="en-IN" w:eastAsia="en-IN"/>
                    </w:rPr>
                    <w:drawing>
                      <wp:inline distT="0" distB="0" distL="0" distR="0">
                        <wp:extent cx="2085975" cy="1047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89267"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c>
                <w:tcPr>
                  <w:tcW w:w="3525" w:type="dxa"/>
                </w:tcPr>
                <w:p w:rsidR="00D8485A" w:rsidRPr="006335B1" w:rsidP="003A371A" w14:paraId="6B21455B" w14:textId="77777777">
                  <w:pPr>
                    <w:rPr>
                      <w:rFonts w:ascii="Tahoma" w:eastAsia="Calibri" w:hAnsi="Tahoma" w:cs="Tahoma"/>
                      <w:color w:val="808080"/>
                      <w:sz w:val="20"/>
                      <w:szCs w:val="20"/>
                      <w:lang w:val="en-GB"/>
                    </w:rPr>
                  </w:pPr>
                  <w:r w:rsidRPr="006335B1">
                    <w:rPr>
                      <w:noProof/>
                      <w:lang w:val="en-IN" w:eastAsia="en-IN"/>
                    </w:rPr>
                    <w:drawing>
                      <wp:inline distT="0" distB="0" distL="0" distR="0">
                        <wp:extent cx="2085975" cy="104775"/>
                        <wp:effectExtent l="0" t="0" r="9525"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44513"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r>
            <w:tr w14:paraId="44BB3F70" w14:textId="77777777" w:rsidTr="00567972">
              <w:tblPrEx>
                <w:tblW w:w="10780" w:type="dxa"/>
                <w:tblLayout w:type="fixed"/>
                <w:tblLook w:val="04A0"/>
              </w:tblPrEx>
              <w:trPr>
                <w:trHeight w:val="48"/>
              </w:trPr>
              <w:tc>
                <w:tcPr>
                  <w:tcW w:w="3655" w:type="dxa"/>
                </w:tcPr>
                <w:p w:rsidR="00D8485A" w:rsidRPr="006335B1" w:rsidP="003A371A" w14:paraId="0BEA2F6C" w14:textId="77777777">
                  <w:pPr>
                    <w:rPr>
                      <w:rFonts w:ascii="Tahoma" w:eastAsia="Calibri" w:hAnsi="Tahoma" w:cs="Tahoma"/>
                      <w:color w:val="808080"/>
                      <w:sz w:val="20"/>
                      <w:szCs w:val="20"/>
                      <w:lang w:val="en-GB"/>
                    </w:rPr>
                  </w:pPr>
                  <w:r>
                    <w:rPr>
                      <w:rFonts w:ascii="Tahoma" w:hAnsi="Tahoma" w:cs="Tahoma"/>
                      <w:color w:val="595959" w:themeColor="text1" w:themeTint="A6"/>
                      <w:sz w:val="20"/>
                      <w:szCs w:val="20"/>
                      <w:lang w:val="en-GB"/>
                    </w:rPr>
                    <w:t xml:space="preserve">Software Development Life Cycle </w:t>
                  </w:r>
                </w:p>
              </w:tc>
              <w:tc>
                <w:tcPr>
                  <w:tcW w:w="3600" w:type="dxa"/>
                </w:tcPr>
                <w:p w:rsidR="00D8485A" w:rsidRPr="006335B1" w:rsidP="003A371A" w14:paraId="322A0871" w14:textId="77777777">
                  <w:pPr>
                    <w:rPr>
                      <w:rFonts w:ascii="Tahoma" w:eastAsia="Calibri" w:hAnsi="Tahoma" w:cs="Tahoma"/>
                      <w:color w:val="808080"/>
                      <w:sz w:val="20"/>
                      <w:szCs w:val="20"/>
                      <w:lang w:val="en-GB"/>
                    </w:rPr>
                  </w:pPr>
                  <w:r>
                    <w:rPr>
                      <w:rFonts w:ascii="Tahoma" w:hAnsi="Tahoma" w:cs="Tahoma"/>
                      <w:color w:val="595959" w:themeColor="text1" w:themeTint="A6"/>
                      <w:sz w:val="20"/>
                      <w:szCs w:val="20"/>
                      <w:lang w:val="en-GB"/>
                    </w:rPr>
                    <w:t>Software Testing Life Cycle</w:t>
                  </w:r>
                </w:p>
              </w:tc>
              <w:tc>
                <w:tcPr>
                  <w:tcW w:w="3525" w:type="dxa"/>
                </w:tcPr>
                <w:p w:rsidR="00D8485A" w:rsidRPr="006335B1" w:rsidP="003A371A" w14:paraId="1192B876" w14:textId="77777777">
                  <w:pPr>
                    <w:rPr>
                      <w:rFonts w:cs="Calibri"/>
                      <w:i/>
                      <w:color w:val="595959" w:themeColor="text1" w:themeTint="A6"/>
                      <w:lang w:val="en-GB"/>
                    </w:rPr>
                  </w:pPr>
                  <w:r w:rsidRPr="006335B1">
                    <w:rPr>
                      <w:rFonts w:ascii="Tahoma" w:hAnsi="Tahoma" w:cs="Tahoma"/>
                      <w:color w:val="595959" w:themeColor="text1" w:themeTint="A6"/>
                      <w:sz w:val="20"/>
                      <w:szCs w:val="20"/>
                      <w:lang w:val="en-GB"/>
                    </w:rPr>
                    <w:t>Stakeholder Management</w:t>
                  </w:r>
                </w:p>
              </w:tc>
            </w:tr>
            <w:tr w14:paraId="0B618DA3" w14:textId="77777777" w:rsidTr="00567972">
              <w:tblPrEx>
                <w:tblW w:w="10780" w:type="dxa"/>
                <w:tblLayout w:type="fixed"/>
                <w:tblLook w:val="04A0"/>
              </w:tblPrEx>
              <w:trPr>
                <w:trHeight w:val="173"/>
              </w:trPr>
              <w:tc>
                <w:tcPr>
                  <w:tcW w:w="3655" w:type="dxa"/>
                </w:tcPr>
                <w:p w:rsidR="00D8485A" w:rsidRPr="006335B1" w:rsidP="003A371A" w14:paraId="5E7D8AD8" w14:textId="77777777">
                  <w:pPr>
                    <w:rPr>
                      <w:rFonts w:ascii="Tahoma" w:eastAsia="Calibri" w:hAnsi="Tahoma" w:cs="Tahoma"/>
                      <w:color w:val="808080"/>
                      <w:sz w:val="20"/>
                      <w:szCs w:val="20"/>
                      <w:lang w:val="en-GB"/>
                    </w:rPr>
                  </w:pPr>
                  <w:r w:rsidRPr="006335B1">
                    <w:rPr>
                      <w:noProof/>
                      <w:lang w:val="en-IN" w:eastAsia="en-IN"/>
                    </w:rPr>
                    <w:drawing>
                      <wp:inline distT="0" distB="0" distL="0" distR="0">
                        <wp:extent cx="2085975" cy="1047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5305"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c>
                <w:tcPr>
                  <w:tcW w:w="3600" w:type="dxa"/>
                </w:tcPr>
                <w:p w:rsidR="00D8485A" w:rsidRPr="006335B1" w:rsidP="003A371A" w14:paraId="11447489" w14:textId="77777777">
                  <w:pPr>
                    <w:rPr>
                      <w:rFonts w:ascii="Tahoma" w:eastAsia="Calibri" w:hAnsi="Tahoma" w:cs="Tahoma"/>
                      <w:color w:val="808080"/>
                      <w:sz w:val="20"/>
                      <w:szCs w:val="20"/>
                      <w:lang w:val="en-GB"/>
                    </w:rPr>
                  </w:pPr>
                  <w:r w:rsidRPr="006335B1">
                    <w:rPr>
                      <w:noProof/>
                      <w:lang w:val="en-IN" w:eastAsia="en-IN"/>
                    </w:rPr>
                    <w:drawing>
                      <wp:inline distT="0" distB="0" distL="0" distR="0">
                        <wp:extent cx="2085975" cy="1047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621"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c>
                <w:tcPr>
                  <w:tcW w:w="3525" w:type="dxa"/>
                </w:tcPr>
                <w:p w:rsidR="00D8485A" w:rsidRPr="006335B1" w:rsidP="003A371A" w14:paraId="0A376D1C" w14:textId="77777777">
                  <w:pPr>
                    <w:rPr>
                      <w:rFonts w:ascii="Tahoma" w:eastAsia="Calibri" w:hAnsi="Tahoma" w:cs="Tahoma"/>
                      <w:color w:val="808080"/>
                      <w:sz w:val="20"/>
                      <w:szCs w:val="20"/>
                      <w:lang w:val="en-GB"/>
                    </w:rPr>
                  </w:pPr>
                  <w:r w:rsidRPr="006335B1">
                    <w:rPr>
                      <w:noProof/>
                      <w:lang w:val="en-IN" w:eastAsia="en-IN"/>
                    </w:rPr>
                    <w:drawing>
                      <wp:inline distT="0" distB="0" distL="0" distR="0">
                        <wp:extent cx="2085975" cy="1047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9282"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r>
            <w:tr w14:paraId="0A49C006" w14:textId="77777777" w:rsidTr="00567972">
              <w:tblPrEx>
                <w:tblW w:w="10780" w:type="dxa"/>
                <w:tblLayout w:type="fixed"/>
                <w:tblLook w:val="04A0"/>
              </w:tblPrEx>
              <w:trPr>
                <w:trHeight w:val="183"/>
              </w:trPr>
              <w:tc>
                <w:tcPr>
                  <w:tcW w:w="3655" w:type="dxa"/>
                </w:tcPr>
                <w:p w:rsidR="00D8485A" w:rsidRPr="006335B1" w:rsidP="003A371A" w14:paraId="38835E1D" w14:textId="77777777">
                  <w:pPr>
                    <w:rPr>
                      <w:rFonts w:ascii="Tahoma" w:eastAsia="Calibri" w:hAnsi="Tahoma" w:cs="Tahoma"/>
                      <w:color w:val="808080"/>
                      <w:sz w:val="20"/>
                      <w:szCs w:val="20"/>
                      <w:lang w:val="en-GB"/>
                    </w:rPr>
                  </w:pPr>
                  <w:r>
                    <w:rPr>
                      <w:rFonts w:ascii="Tahoma" w:hAnsi="Tahoma" w:cs="Tahoma"/>
                      <w:color w:val="595959" w:themeColor="text1" w:themeTint="A6"/>
                      <w:sz w:val="20"/>
                      <w:szCs w:val="20"/>
                      <w:lang w:val="en-GB"/>
                    </w:rPr>
                    <w:t xml:space="preserve">Estimation </w:t>
                  </w:r>
                  <w:r w:rsidRPr="006335B1">
                    <w:rPr>
                      <w:noProof/>
                      <w:lang w:val="en-IN" w:eastAsia="en-IN"/>
                    </w:rPr>
                    <w:drawing>
                      <wp:inline distT="0" distB="0" distL="0" distR="0">
                        <wp:extent cx="2085975" cy="1047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5955"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c>
                <w:tcPr>
                  <w:tcW w:w="3600" w:type="dxa"/>
                </w:tcPr>
                <w:p w:rsidR="00D8485A" w:rsidRPr="006335B1" w:rsidP="003A371A" w14:paraId="22BE4558" w14:textId="77777777">
                  <w:pPr>
                    <w:rPr>
                      <w:rFonts w:ascii="Tahoma" w:eastAsia="Calibri" w:hAnsi="Tahoma" w:cs="Tahoma"/>
                      <w:color w:val="808080"/>
                      <w:sz w:val="20"/>
                      <w:szCs w:val="20"/>
                      <w:lang w:val="en-GB"/>
                    </w:rPr>
                  </w:pPr>
                  <w:r w:rsidRPr="006335B1">
                    <w:rPr>
                      <w:rFonts w:ascii="Tahoma" w:hAnsi="Tahoma" w:cs="Tahoma"/>
                      <w:color w:val="595959" w:themeColor="text1" w:themeTint="A6"/>
                      <w:sz w:val="20"/>
                      <w:szCs w:val="20"/>
                      <w:lang w:val="en-GB"/>
                    </w:rPr>
                    <w:t xml:space="preserve">Training &amp; Knowledge Sharing </w:t>
                  </w:r>
                  <w:r w:rsidRPr="006335B1">
                    <w:rPr>
                      <w:noProof/>
                      <w:lang w:val="en-IN" w:eastAsia="en-IN"/>
                    </w:rPr>
                    <w:drawing>
                      <wp:inline distT="0" distB="0" distL="0" distR="0">
                        <wp:extent cx="2085975" cy="104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7194"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c>
                <w:tcPr>
                  <w:tcW w:w="3525" w:type="dxa"/>
                </w:tcPr>
                <w:p w:rsidR="00D8485A" w:rsidRPr="006335B1" w:rsidP="003A371A" w14:paraId="78770D64" w14:textId="77777777">
                  <w:pPr>
                    <w:rPr>
                      <w:rFonts w:ascii="Tahoma" w:eastAsia="Calibri" w:hAnsi="Tahoma" w:cs="Tahoma"/>
                      <w:color w:val="808080"/>
                      <w:sz w:val="20"/>
                      <w:szCs w:val="20"/>
                      <w:lang w:val="en-GB"/>
                    </w:rPr>
                  </w:pPr>
                  <w:r w:rsidRPr="006335B1">
                    <w:rPr>
                      <w:rFonts w:ascii="Tahoma" w:hAnsi="Tahoma" w:cs="Tahoma"/>
                      <w:color w:val="595959" w:themeColor="text1" w:themeTint="A6"/>
                      <w:sz w:val="20"/>
                      <w:szCs w:val="20"/>
                      <w:lang w:val="en-GB"/>
                    </w:rPr>
                    <w:t xml:space="preserve">Team Building &amp; Leadership  </w:t>
                  </w:r>
                  <w:r w:rsidRPr="006335B1">
                    <w:rPr>
                      <w:noProof/>
                      <w:lang w:val="en-IN" w:eastAsia="en-IN"/>
                    </w:rPr>
                    <w:drawing>
                      <wp:inline distT="0" distB="0" distL="0" distR="0">
                        <wp:extent cx="2085975" cy="1047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75898" name="core-competencies-green-bar-100%.gi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085975" cy="104775"/>
                                </a:xfrm>
                                <a:prstGeom prst="rect">
                                  <a:avLst/>
                                </a:prstGeom>
                              </pic:spPr>
                            </pic:pic>
                          </a:graphicData>
                        </a:graphic>
                      </wp:inline>
                    </w:drawing>
                  </w:r>
                </w:p>
              </w:tc>
            </w:tr>
          </w:tbl>
          <w:p w:rsidR="003708D2" w:rsidRPr="006335B1" w:rsidP="00051A22" w14:paraId="4A58620C" w14:textId="77777777">
            <w:pPr>
              <w:rPr>
                <w:lang w:val="en-GB"/>
              </w:rPr>
            </w:pPr>
          </w:p>
        </w:tc>
      </w:tr>
      <w:tr w14:paraId="30F08319" w14:textId="77777777" w:rsidTr="004C5C4E">
        <w:tblPrEx>
          <w:tblW w:w="10959" w:type="dxa"/>
          <w:tblInd w:w="-810" w:type="dxa"/>
          <w:shd w:val="clear" w:color="auto" w:fill="FFFFFF" w:themeFill="background1"/>
          <w:tblLayout w:type="fixed"/>
          <w:tblLook w:val="04A0"/>
        </w:tblPrEx>
        <w:trPr>
          <w:trHeight w:val="3500"/>
        </w:trPr>
        <w:tc>
          <w:tcPr>
            <w:tcW w:w="3330" w:type="dxa"/>
            <w:shd w:val="clear" w:color="auto" w:fill="FFFFFF" w:themeFill="background1"/>
          </w:tcPr>
          <w:p w:rsidR="00034716" w:rsidRPr="006335B1" w:rsidP="00034716" w14:paraId="5A8A4D88" w14:textId="77777777">
            <w:pPr>
              <w:rPr>
                <w:rFonts w:ascii="Tahoma" w:hAnsi="Tahoma" w:cs="Tahoma"/>
                <w:color w:val="007635"/>
                <w:sz w:val="28"/>
                <w:szCs w:val="28"/>
                <w:lang w:val="en-GB"/>
              </w:rPr>
            </w:pPr>
            <w:r w:rsidRPr="006335B1">
              <w:rPr>
                <w:rFonts w:ascii="Tahoma" w:hAnsi="Tahoma" w:cs="Tahoma"/>
                <w:noProof/>
                <w:color w:val="007635"/>
                <w:sz w:val="28"/>
                <w:szCs w:val="28"/>
                <w:lang w:val="en-IN" w:eastAsia="en-IN"/>
              </w:rPr>
              <w:drawing>
                <wp:inline distT="0" distB="0" distL="0" distR="0">
                  <wp:extent cx="219075" cy="262890"/>
                  <wp:effectExtent l="0" t="0" r="9525" b="3810"/>
                  <wp:docPr id="1040" name="Picture 16" descr="Z:\Approved_ResDev_Repository\Formats\Visual Resume Formats 2015-16\Icons\Training-Attended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7396" name="Picture 16" descr="Z:\Approved_ResDev_Repository\Formats\Visual Resume Formats 2015-16\Icons\Training-Attended24x24icons.png"/>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262890"/>
                          </a:xfrm>
                          <a:prstGeom prst="rect">
                            <a:avLst/>
                          </a:prstGeom>
                          <a:noFill/>
                        </pic:spPr>
                      </pic:pic>
                    </a:graphicData>
                  </a:graphic>
                </wp:inline>
              </w:drawing>
            </w:r>
            <w:r w:rsidRPr="006335B1">
              <w:rPr>
                <w:rFonts w:ascii="Tahoma" w:hAnsi="Tahoma" w:cs="Tahoma"/>
                <w:color w:val="007635"/>
                <w:sz w:val="28"/>
                <w:szCs w:val="28"/>
                <w:lang w:val="en-GB"/>
              </w:rPr>
              <w:t>Soft Skills</w:t>
            </w:r>
          </w:p>
          <w:p w:rsidR="00DB3D1D" w:rsidRPr="006335B1" w:rsidP="00034716" w14:paraId="06CD5298" w14:textId="77777777">
            <w:pPr>
              <w:rPr>
                <w:rFonts w:ascii="Tahoma" w:hAnsi="Tahoma" w:cs="Tahoma"/>
                <w:color w:val="943634" w:themeColor="accent2" w:themeShade="BF"/>
                <w:sz w:val="8"/>
                <w:szCs w:val="8"/>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617"/>
              <w:gridCol w:w="1617"/>
            </w:tblGrid>
            <w:tr w14:paraId="04A85AF4" w14:textId="77777777" w:rsidTr="00A4766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1178"/>
              </w:trPr>
              <w:tc>
                <w:tcPr>
                  <w:tcW w:w="1617" w:type="dxa"/>
                </w:tcPr>
                <w:p w:rsidR="00034716" w:rsidRPr="006335B1" w:rsidP="00051A22" w14:paraId="0DE6522F" w14:textId="77777777">
                  <w:pPr>
                    <w:jc w:val="center"/>
                    <w:rPr>
                      <w:rFonts w:ascii="Tahoma" w:hAnsi="Tahoma" w:cs="Tahoma"/>
                      <w:color w:val="943634" w:themeColor="accent2" w:themeShade="BF"/>
                      <w:lang w:val="en-GB"/>
                    </w:rPr>
                  </w:pPr>
                  <w:r w:rsidRPr="006335B1">
                    <w:rPr>
                      <w:noProof/>
                      <w:lang w:val="en-IN" w:eastAsia="en-IN"/>
                    </w:rPr>
                    <w:drawing>
                      <wp:inline distT="0" distB="0" distL="0" distR="0">
                        <wp:extent cx="228600" cy="228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27994" name="changeagent24x24icons.png"/>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335B1">
                    <w:rPr>
                      <w:lang w:val="en-GB"/>
                    </w:rPr>
                    <w:br/>
                  </w:r>
                  <w:r w:rsidRPr="006335B1">
                    <w:rPr>
                      <w:rFonts w:ascii="Tahoma" w:hAnsi="Tahoma" w:cs="Tahoma"/>
                      <w:color w:val="007635"/>
                      <w:sz w:val="20"/>
                      <w:szCs w:val="20"/>
                      <w:lang w:val="en-GB"/>
                    </w:rPr>
                    <w:t>Change Agent</w:t>
                  </w:r>
                </w:p>
              </w:tc>
              <w:tc>
                <w:tcPr>
                  <w:tcW w:w="1617" w:type="dxa"/>
                </w:tcPr>
                <w:p w:rsidR="00034716" w:rsidRPr="006335B1" w:rsidP="00051A22" w14:paraId="57EB9B0E" w14:textId="42C5673D">
                  <w:pPr>
                    <w:jc w:val="center"/>
                    <w:rPr>
                      <w:rFonts w:ascii="Tahoma" w:hAnsi="Tahoma" w:cs="Tahoma"/>
                      <w:color w:val="943634" w:themeColor="accent2" w:themeShade="BF"/>
                      <w:lang w:val="en-GB"/>
                    </w:rPr>
                  </w:pPr>
                  <w:r>
                    <w:rPr>
                      <w:noProof/>
                    </w:rPr>
                    <mc:AlternateContent>
                      <mc:Choice Requires="wps">
                        <w:drawing>
                          <wp:anchor distT="0" distB="0" distL="114300" distR="114300" simplePos="0" relativeHeight="251666432" behindDoc="0" locked="0" layoutInCell="1" allowOverlap="1">
                            <wp:simplePos x="0" y="0"/>
                            <wp:positionH relativeFrom="column">
                              <wp:posOffset>-41910</wp:posOffset>
                            </wp:positionH>
                            <wp:positionV relativeFrom="paragraph">
                              <wp:posOffset>-65405</wp:posOffset>
                            </wp:positionV>
                            <wp:extent cx="9525" cy="1828800"/>
                            <wp:effectExtent l="5715" t="12065" r="13335" b="6985"/>
                            <wp:wrapNone/>
                            <wp:docPr id="1879931802" name="Straight Connector 34"/>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H="1">
                                      <a:off x="0" y="0"/>
                                      <a:ext cx="9525" cy="1828800"/>
                                    </a:xfrm>
                                    <a:prstGeom prst="line">
                                      <a:avLst/>
                                    </a:prstGeom>
                                    <a:noFill/>
                                    <a:ln w="9525">
                                      <a:solidFill>
                                        <a:srgbClr val="D8D8D8"/>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34" o:spid="_x0000_s1028" style="flip:x;mso-height-percent:0;mso-height-relative:margin;mso-width-percent:0;mso-width-relative:margin;mso-wrap-distance-bottom:0;mso-wrap-distance-left:9pt;mso-wrap-distance-right:9pt;mso-wrap-distance-top:0;mso-wrap-style:square;position:absolute;visibility:visible;z-index:251667456" from="-3.3pt,-5.15pt" to="-2.55pt,138.85pt" strokecolor="#d8d8d8"/>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-1097280</wp:posOffset>
                            </wp:positionH>
                            <wp:positionV relativeFrom="paragraph">
                              <wp:posOffset>621665</wp:posOffset>
                            </wp:positionV>
                            <wp:extent cx="1952625" cy="0"/>
                            <wp:effectExtent l="7620" t="13335" r="11430" b="5715"/>
                            <wp:wrapNone/>
                            <wp:docPr id="202375495" name="Straight Connector 3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1952625" cy="0"/>
                                    </a:xfrm>
                                    <a:prstGeom prst="line">
                                      <a:avLst/>
                                    </a:prstGeom>
                                    <a:noFill/>
                                    <a:ln w="9525">
                                      <a:solidFill>
                                        <a:srgbClr val="D8D8D8"/>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9" style="mso-height-percent:0;mso-height-relative:page;mso-width-percent:0;mso-width-relative:page;mso-wrap-distance-bottom:0;mso-wrap-distance-left:9pt;mso-wrap-distance-right:9pt;mso-wrap-distance-top:0;mso-wrap-style:square;position:absolute;visibility:visible;z-index:251669504" from="-86.4pt,48.95pt" to="67.35pt,48.95pt" strokecolor="#d8d8d8"/>
                        </w:pict>
                      </mc:Fallback>
                    </mc:AlternateContent>
                  </w:r>
                  <w:r w:rsidRPr="006335B1" w:rsidR="00552A50">
                    <w:rPr>
                      <w:noProof/>
                      <w:color w:val="10AAAD"/>
                      <w:lang w:val="en-IN" w:eastAsia="en-IN"/>
                    </w:rPr>
                    <w:drawing>
                      <wp:inline distT="0" distB="0" distL="0" distR="0">
                        <wp:extent cx="228600" cy="228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67625" name="leader24x24icons.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335B1" w:rsidR="00552A50">
                    <w:rPr>
                      <w:color w:val="10AAAD"/>
                      <w:lang w:val="en-GB"/>
                    </w:rPr>
                    <w:br/>
                  </w:r>
                  <w:r w:rsidRPr="006335B1" w:rsidR="009222B7">
                    <w:rPr>
                      <w:rFonts w:ascii="Tahoma" w:hAnsi="Tahoma" w:cs="Tahoma"/>
                      <w:color w:val="007635"/>
                      <w:sz w:val="20"/>
                      <w:szCs w:val="20"/>
                      <w:lang w:val="en-GB"/>
                    </w:rPr>
                    <w:t xml:space="preserve">Attention To Detail </w:t>
                  </w:r>
                </w:p>
              </w:tc>
            </w:tr>
            <w:tr w14:paraId="20DF50F5" w14:textId="77777777" w:rsidTr="00A47666">
              <w:tblPrEx>
                <w:tblW w:w="0" w:type="auto"/>
                <w:tblLayout w:type="fixed"/>
                <w:tblLook w:val="04A0"/>
              </w:tblPrEx>
              <w:trPr>
                <w:trHeight w:val="1070"/>
              </w:trPr>
              <w:tc>
                <w:tcPr>
                  <w:tcW w:w="1617" w:type="dxa"/>
                </w:tcPr>
                <w:p w:rsidR="00034716" w:rsidRPr="006335B1" w:rsidP="00051A22" w14:paraId="49B60793" w14:textId="6B5FDDAC">
                  <w:pPr>
                    <w:jc w:val="center"/>
                    <w:rPr>
                      <w:rFonts w:ascii="Tahoma" w:hAnsi="Tahoma" w:cs="Tahoma"/>
                      <w:color w:val="943634" w:themeColor="accent2" w:themeShade="BF"/>
                      <w:lang w:val="en-GB"/>
                    </w:rPr>
                  </w:pPr>
                  <w:r>
                    <w:rPr>
                      <w:noProof/>
                      <w:color w:val="10AAAD"/>
                    </w:rPr>
                    <mc:AlternateContent>
                      <mc:Choice Requires="wps">
                        <w:drawing>
                          <wp:anchor distT="0" distB="0" distL="114300" distR="114300" simplePos="0" relativeHeight="251670528" behindDoc="0" locked="0" layoutInCell="1" allowOverlap="1">
                            <wp:simplePos x="0" y="0"/>
                            <wp:positionH relativeFrom="column">
                              <wp:posOffset>-51435</wp:posOffset>
                            </wp:positionH>
                            <wp:positionV relativeFrom="paragraph">
                              <wp:posOffset>483235</wp:posOffset>
                            </wp:positionV>
                            <wp:extent cx="1933575" cy="0"/>
                            <wp:effectExtent l="7620" t="13335" r="11430" b="5715"/>
                            <wp:wrapNone/>
                            <wp:docPr id="964076812" name="Straight Connector 3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1933575" cy="0"/>
                                    </a:xfrm>
                                    <a:prstGeom prst="line">
                                      <a:avLst/>
                                    </a:prstGeom>
                                    <a:noFill/>
                                    <a:ln w="9525">
                                      <a:solidFill>
                                        <a:srgbClr val="D8D8D8"/>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30" style="mso-height-percent:0;mso-height-relative:page;mso-width-percent:0;mso-width-relative:page;mso-wrap-distance-bottom:0;mso-wrap-distance-left:9pt;mso-wrap-distance-right:9pt;mso-wrap-distance-top:0;mso-wrap-style:square;position:absolute;visibility:visible;z-index:251671552" from="-4.05pt,38.05pt" to="148.2pt,38.05pt" strokecolor="#d8d8d8"/>
                        </w:pict>
                      </mc:Fallback>
                    </mc:AlternateContent>
                  </w:r>
                  <w:r w:rsidRPr="006335B1" w:rsidR="00552A50">
                    <w:rPr>
                      <w:noProof/>
                      <w:color w:val="10AAAD"/>
                      <w:lang w:val="en-IN" w:eastAsia="en-IN"/>
                    </w:rPr>
                    <w:drawing>
                      <wp:inline distT="0" distB="0" distL="0" distR="0">
                        <wp:extent cx="228600" cy="228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0803" name="collaborator24x24icons.png"/>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335B1" w:rsidR="00552A50">
                    <w:rPr>
                      <w:color w:val="10AAAD"/>
                      <w:lang w:val="en-GB"/>
                    </w:rPr>
                    <w:br/>
                  </w:r>
                  <w:r w:rsidRPr="006335B1" w:rsidR="00552A50">
                    <w:rPr>
                      <w:rFonts w:ascii="Tahoma" w:hAnsi="Tahoma" w:cs="Tahoma"/>
                      <w:color w:val="007635"/>
                      <w:sz w:val="20"/>
                      <w:szCs w:val="20"/>
                      <w:lang w:val="en-GB"/>
                    </w:rPr>
                    <w:t>Collaborator</w:t>
                  </w:r>
                </w:p>
              </w:tc>
              <w:tc>
                <w:tcPr>
                  <w:tcW w:w="1617" w:type="dxa"/>
                </w:tcPr>
                <w:p w:rsidR="00034716" w:rsidRPr="006335B1" w:rsidP="00051A22" w14:paraId="674D706F" w14:textId="77777777">
                  <w:pPr>
                    <w:jc w:val="center"/>
                    <w:rPr>
                      <w:rFonts w:ascii="Tahoma" w:hAnsi="Tahoma" w:cs="Tahoma"/>
                      <w:color w:val="943634" w:themeColor="accent2" w:themeShade="BF"/>
                      <w:lang w:val="en-GB"/>
                    </w:rPr>
                  </w:pPr>
                  <w:r w:rsidRPr="006335B1">
                    <w:rPr>
                      <w:noProof/>
                      <w:color w:val="10AAAD"/>
                      <w:lang w:val="en-IN" w:eastAsia="en-IN"/>
                    </w:rPr>
                    <w:drawing>
                      <wp:inline distT="0" distB="0" distL="0" distR="0">
                        <wp:extent cx="228600" cy="228600"/>
                        <wp:effectExtent l="0" t="0" r="0" b="0"/>
                        <wp:docPr id="4334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06465" name="communicator24x24icons.png"/>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335B1">
                    <w:rPr>
                      <w:color w:val="10AAAD"/>
                      <w:lang w:val="en-GB"/>
                    </w:rPr>
                    <w:br/>
                  </w:r>
                  <w:r w:rsidRPr="006335B1">
                    <w:rPr>
                      <w:rFonts w:ascii="Tahoma" w:hAnsi="Tahoma" w:cs="Tahoma"/>
                      <w:color w:val="007635"/>
                      <w:sz w:val="20"/>
                      <w:szCs w:val="20"/>
                      <w:lang w:val="en-GB"/>
                    </w:rPr>
                    <w:t>Communicator</w:t>
                  </w:r>
                </w:p>
              </w:tc>
            </w:tr>
            <w:tr w14:paraId="0705BBFC" w14:textId="77777777" w:rsidTr="002E5A21">
              <w:tblPrEx>
                <w:tblW w:w="0" w:type="auto"/>
                <w:tblLayout w:type="fixed"/>
                <w:tblLook w:val="04A0"/>
              </w:tblPrEx>
              <w:trPr>
                <w:trHeight w:val="693"/>
              </w:trPr>
              <w:tc>
                <w:tcPr>
                  <w:tcW w:w="1617" w:type="dxa"/>
                </w:tcPr>
                <w:p w:rsidR="00034716" w:rsidRPr="006335B1" w:rsidP="00051A22" w14:paraId="3231796F" w14:textId="77777777">
                  <w:pPr>
                    <w:jc w:val="center"/>
                    <w:rPr>
                      <w:rFonts w:ascii="Tahoma" w:hAnsi="Tahoma" w:cs="Tahoma"/>
                      <w:color w:val="943634" w:themeColor="accent2" w:themeShade="BF"/>
                      <w:lang w:val="en-GB"/>
                    </w:rPr>
                  </w:pPr>
                  <w:r w:rsidRPr="006335B1">
                    <w:rPr>
                      <w:noProof/>
                      <w:color w:val="10AAAD"/>
                      <w:lang w:val="en-IN" w:eastAsia="en-IN"/>
                    </w:rPr>
                    <w:drawing>
                      <wp:inline distT="0" distB="0" distL="0" distR="0">
                        <wp:extent cx="228600" cy="228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88717" name="thinker24x24icons.png"/>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335B1">
                    <w:rPr>
                      <w:color w:val="10AAAD"/>
                      <w:lang w:val="en-GB"/>
                    </w:rPr>
                    <w:br/>
                  </w:r>
                  <w:r w:rsidRPr="006335B1" w:rsidR="00F62A8E">
                    <w:rPr>
                      <w:rFonts w:ascii="Tahoma" w:hAnsi="Tahoma" w:cs="Tahoma"/>
                      <w:color w:val="007635"/>
                      <w:sz w:val="20"/>
                      <w:szCs w:val="20"/>
                      <w:lang w:val="en-GB"/>
                    </w:rPr>
                    <w:t>Decision Maker</w:t>
                  </w:r>
                </w:p>
              </w:tc>
              <w:tc>
                <w:tcPr>
                  <w:tcW w:w="1617" w:type="dxa"/>
                </w:tcPr>
                <w:p w:rsidR="00034716" w:rsidRPr="006335B1" w:rsidP="00051A22" w14:paraId="2F0C542B" w14:textId="77777777">
                  <w:pPr>
                    <w:jc w:val="center"/>
                    <w:rPr>
                      <w:rFonts w:ascii="Tahoma" w:hAnsi="Tahoma" w:cs="Tahoma"/>
                      <w:color w:val="943634" w:themeColor="accent2" w:themeShade="BF"/>
                      <w:lang w:val="en-GB"/>
                    </w:rPr>
                  </w:pPr>
                  <w:r w:rsidRPr="006335B1">
                    <w:rPr>
                      <w:noProof/>
                      <w:color w:val="10AAAD"/>
                      <w:lang w:val="en-IN" w:eastAsia="en-IN"/>
                    </w:rPr>
                    <w:drawing>
                      <wp:inline distT="0" distB="0" distL="0" distR="0">
                        <wp:extent cx="228600" cy="228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62576" name="planner24x24icons.png"/>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335B1">
                    <w:rPr>
                      <w:color w:val="10AAAD"/>
                      <w:lang w:val="en-GB"/>
                    </w:rPr>
                    <w:br/>
                  </w:r>
                  <w:r w:rsidRPr="006335B1">
                    <w:rPr>
                      <w:rFonts w:ascii="Tahoma" w:hAnsi="Tahoma" w:cs="Tahoma"/>
                      <w:color w:val="007635"/>
                      <w:sz w:val="20"/>
                      <w:szCs w:val="20"/>
                      <w:lang w:val="en-GB"/>
                    </w:rPr>
                    <w:t>Planner</w:t>
                  </w:r>
                </w:p>
              </w:tc>
            </w:tr>
          </w:tbl>
          <w:p w:rsidR="00034716" w:rsidRPr="006335B1" w:rsidP="00051A22" w14:paraId="0209552B" w14:textId="77777777">
            <w:pPr>
              <w:rPr>
                <w:rFonts w:ascii="Tahoma" w:hAnsi="Tahoma" w:cs="Tahoma"/>
                <w:color w:val="943634" w:themeColor="accent2" w:themeShade="BF"/>
                <w:lang w:val="en-GB"/>
              </w:rPr>
            </w:pPr>
          </w:p>
        </w:tc>
        <w:tc>
          <w:tcPr>
            <w:tcW w:w="7629" w:type="dxa"/>
            <w:shd w:val="clear" w:color="auto" w:fill="FFFFFF" w:themeFill="background1"/>
          </w:tcPr>
          <w:p w:rsidR="00DB3D1D" w:rsidRPr="006335B1" w:rsidP="00034716" w14:paraId="3B1502F3" w14:textId="77777777">
            <w:pPr>
              <w:jc w:val="both"/>
              <w:rPr>
                <w:rFonts w:ascii="Tahoma" w:hAnsi="Tahoma" w:cs="Tahoma"/>
                <w:color w:val="007635"/>
                <w:sz w:val="28"/>
                <w:szCs w:val="28"/>
                <w:lang w:val="en-GB"/>
              </w:rPr>
            </w:pPr>
            <w:r w:rsidRPr="006335B1">
              <w:rPr>
                <w:noProof/>
                <w:lang w:val="en-IN" w:eastAsia="en-IN"/>
              </w:rPr>
              <w:drawing>
                <wp:inline distT="0" distB="0" distL="0" distR="0">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71099" name="Picture 27" descr="career24x24icons"/>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228600"/>
                          </a:xfrm>
                          <a:prstGeom prst="rect">
                            <a:avLst/>
                          </a:prstGeom>
                          <a:noFill/>
                          <a:ln>
                            <a:noFill/>
                          </a:ln>
                        </pic:spPr>
                      </pic:pic>
                    </a:graphicData>
                  </a:graphic>
                </wp:inline>
              </w:drawing>
            </w:r>
            <w:r w:rsidRPr="006335B1">
              <w:rPr>
                <w:rFonts w:ascii="Tahoma" w:hAnsi="Tahoma" w:cs="Tahoma"/>
                <w:color w:val="007635"/>
                <w:sz w:val="28"/>
                <w:szCs w:val="28"/>
                <w:lang w:val="en-GB"/>
              </w:rPr>
              <w:t>Career Timeline</w:t>
            </w:r>
          </w:p>
          <w:p w:rsidR="00034716" w:rsidRPr="006335B1" w:rsidP="00034716" w14:paraId="301F0430" w14:textId="6A829244">
            <w:pPr>
              <w:jc w:val="both"/>
              <w:rPr>
                <w:rFonts w:ascii="Tahoma" w:hAnsi="Tahoma" w:cs="Tahoma"/>
                <w:color w:val="007635"/>
                <w:sz w:val="28"/>
                <w:szCs w:val="28"/>
                <w:lang w:val="en-GB"/>
              </w:rPr>
            </w:pPr>
            <w:r>
              <w:rPr>
                <w:rFonts w:ascii="Tahoma" w:hAnsi="Tahoma" w:cs="Tahoma"/>
                <w:noProof/>
                <w:color w:val="6A6969"/>
                <w:sz w:val="20"/>
                <w:szCs w:val="20"/>
              </w:rPr>
              <mc:AlternateContent>
                <mc:Choice Requires="wps">
                  <w:drawing>
                    <wp:anchor distT="0" distB="0" distL="114300" distR="114300" simplePos="0" relativeHeight="251664384" behindDoc="0" locked="0" layoutInCell="1" allowOverlap="1">
                      <wp:simplePos x="0" y="0"/>
                      <wp:positionH relativeFrom="column">
                        <wp:posOffset>3612515</wp:posOffset>
                      </wp:positionH>
                      <wp:positionV relativeFrom="paragraph">
                        <wp:posOffset>1167130</wp:posOffset>
                      </wp:positionV>
                      <wp:extent cx="1114425" cy="657225"/>
                      <wp:effectExtent l="2540" t="2540" r="0" b="0"/>
                      <wp:wrapNone/>
                      <wp:docPr id="976555632" name="Text Box 1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114425" cy="65722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3464C2" w:rsidP="003464C2" w14:textId="5E8A9328">
                                  <w:pPr>
                                    <w:jc w:val="center"/>
                                    <w:rPr>
                                      <w:rFonts w:ascii="Tahoma" w:hAnsi="Tahoma" w:cs="Tahoma"/>
                                      <w:b/>
                                      <w:color w:val="007635"/>
                                      <w:sz w:val="16"/>
                                      <w:szCs w:val="16"/>
                                    </w:rPr>
                                  </w:pPr>
                                  <w:r>
                                    <w:rPr>
                                      <w:rFonts w:ascii="Tahoma" w:hAnsi="Tahoma" w:cs="Tahoma"/>
                                      <w:b/>
                                      <w:color w:val="007635"/>
                                      <w:sz w:val="16"/>
                                      <w:szCs w:val="16"/>
                                    </w:rPr>
                                    <w:t>2022 to till date</w:t>
                                  </w:r>
                                </w:p>
                                <w:p w:rsidR="003464C2" w:rsidRPr="007C50AD" w:rsidP="003464C2" w14:textId="0E7CD06C">
                                  <w:pPr>
                                    <w:spacing w:line="200" w:lineRule="exact"/>
                                    <w:jc w:val="center"/>
                                    <w:rPr>
                                      <w:rFonts w:ascii="Tahoma" w:hAnsi="Tahoma" w:cs="Tahoma"/>
                                      <w:b/>
                                      <w:bCs/>
                                      <w:color w:val="6A6969"/>
                                      <w:spacing w:val="-4"/>
                                      <w:sz w:val="16"/>
                                      <w:szCs w:val="16"/>
                                      <w:lang w:val="en-GB"/>
                                    </w:rPr>
                                  </w:pPr>
                                  <w:r>
                                    <w:rPr>
                                      <w:rFonts w:ascii="Tahoma" w:hAnsi="Tahoma" w:cs="Tahoma"/>
                                      <w:b/>
                                      <w:color w:val="595959" w:themeColor="text1" w:themeTint="A6"/>
                                      <w:sz w:val="16"/>
                                      <w:szCs w:val="16"/>
                                    </w:rPr>
                                    <w:t xml:space="preserve">Persistent </w:t>
                                  </w:r>
                                  <w:r w:rsidRPr="00567972">
                                    <w:rPr>
                                      <w:rFonts w:ascii="Tahoma" w:hAnsi="Tahoma" w:cs="Tahoma"/>
                                      <w:b/>
                                      <w:color w:val="595959" w:themeColor="text1" w:themeTint="A6"/>
                                      <w:sz w:val="16"/>
                                      <w:szCs w:val="16"/>
                                    </w:rPr>
                                    <w:t>S</w:t>
                                  </w:r>
                                  <w:r w:rsidR="00D45178">
                                    <w:rPr>
                                      <w:rFonts w:ascii="Tahoma" w:hAnsi="Tahoma" w:cs="Tahoma"/>
                                      <w:b/>
                                      <w:color w:val="595959" w:themeColor="text1" w:themeTint="A6"/>
                                      <w:sz w:val="16"/>
                                      <w:szCs w:val="16"/>
                                    </w:rPr>
                                    <w:t>ystem</w:t>
                                  </w:r>
                                  <w:r w:rsidRPr="00567972">
                                    <w:rPr>
                                      <w:rFonts w:ascii="Tahoma" w:hAnsi="Tahoma" w:cs="Tahoma"/>
                                      <w:b/>
                                      <w:color w:val="595959" w:themeColor="text1" w:themeTint="A6"/>
                                      <w:sz w:val="16"/>
                                      <w:szCs w:val="16"/>
                                    </w:rPr>
                                    <w:t>. Ltd</w:t>
                                  </w:r>
                                </w:p>
                                <w:p w:rsidR="002E5A21" w:rsidRPr="003464C2" w:rsidP="00567972" w14:textId="60830D81">
                                  <w:pPr>
                                    <w:jc w:val="center"/>
                                    <w:rPr>
                                      <w:rFonts w:ascii="Tahoma" w:hAnsi="Tahoma" w:cs="Tahoma"/>
                                      <w:b/>
                                      <w:color w:val="595959" w:themeColor="text1" w:themeTint="A6"/>
                                      <w:sz w:val="16"/>
                                      <w:szCs w:val="16"/>
                                      <w:lang w:val="en-IN"/>
                                    </w:rPr>
                                  </w:pPr>
                                </w:p>
                              </w:txbxContent>
                            </wps:txbx>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shape id="Text Box 11" o:spid="_x0000_s1031" type="#_x0000_t202" style="width:87.75pt;height:51.75pt;margin-top:91.9pt;margin-left:284.45pt;mso-height-percent:0;mso-height-relative:margin;mso-width-percent:0;mso-width-relative:margin;mso-wrap-distance-bottom:0;mso-wrap-distance-left:9pt;mso-wrap-distance-right:9pt;mso-wrap-distance-top:0;mso-wrap-style:square;position:absolute;visibility:visible;v-text-anchor:top;z-index:251665408" filled="f" stroked="f">
                      <v:textbox>
                        <w:txbxContent>
                          <w:p w:rsidR="003464C2" w:rsidP="003464C2" w14:paraId="317D5945" w14:textId="5E8A9328">
                            <w:pPr>
                              <w:jc w:val="center"/>
                              <w:rPr>
                                <w:rFonts w:ascii="Tahoma" w:hAnsi="Tahoma" w:cs="Tahoma"/>
                                <w:b/>
                                <w:color w:val="007635"/>
                                <w:sz w:val="16"/>
                                <w:szCs w:val="16"/>
                              </w:rPr>
                            </w:pPr>
                            <w:r>
                              <w:rPr>
                                <w:rFonts w:ascii="Tahoma" w:hAnsi="Tahoma" w:cs="Tahoma"/>
                                <w:b/>
                                <w:color w:val="007635"/>
                                <w:sz w:val="16"/>
                                <w:szCs w:val="16"/>
                              </w:rPr>
                              <w:t>2022 to till date</w:t>
                            </w:r>
                          </w:p>
                          <w:p w:rsidR="003464C2" w:rsidRPr="007C50AD" w:rsidP="003464C2" w14:paraId="30D67F03" w14:textId="0E7CD06C">
                            <w:pPr>
                              <w:spacing w:line="200" w:lineRule="exact"/>
                              <w:jc w:val="center"/>
                              <w:rPr>
                                <w:rFonts w:ascii="Tahoma" w:hAnsi="Tahoma" w:cs="Tahoma"/>
                                <w:b/>
                                <w:bCs/>
                                <w:color w:val="6A6969"/>
                                <w:spacing w:val="-4"/>
                                <w:sz w:val="16"/>
                                <w:szCs w:val="16"/>
                                <w:lang w:val="en-GB"/>
                              </w:rPr>
                            </w:pPr>
                            <w:r>
                              <w:rPr>
                                <w:rFonts w:ascii="Tahoma" w:hAnsi="Tahoma" w:cs="Tahoma"/>
                                <w:b/>
                                <w:color w:val="595959" w:themeColor="text1" w:themeTint="A6"/>
                                <w:sz w:val="16"/>
                                <w:szCs w:val="16"/>
                              </w:rPr>
                              <w:t xml:space="preserve">Persistent </w:t>
                            </w:r>
                            <w:r w:rsidRPr="00567972">
                              <w:rPr>
                                <w:rFonts w:ascii="Tahoma" w:hAnsi="Tahoma" w:cs="Tahoma"/>
                                <w:b/>
                                <w:color w:val="595959" w:themeColor="text1" w:themeTint="A6"/>
                                <w:sz w:val="16"/>
                                <w:szCs w:val="16"/>
                              </w:rPr>
                              <w:t>S</w:t>
                            </w:r>
                            <w:r w:rsidR="00D45178">
                              <w:rPr>
                                <w:rFonts w:ascii="Tahoma" w:hAnsi="Tahoma" w:cs="Tahoma"/>
                                <w:b/>
                                <w:color w:val="595959" w:themeColor="text1" w:themeTint="A6"/>
                                <w:sz w:val="16"/>
                                <w:szCs w:val="16"/>
                              </w:rPr>
                              <w:t>ystem</w:t>
                            </w:r>
                            <w:r w:rsidRPr="00567972">
                              <w:rPr>
                                <w:rFonts w:ascii="Tahoma" w:hAnsi="Tahoma" w:cs="Tahoma"/>
                                <w:b/>
                                <w:color w:val="595959" w:themeColor="text1" w:themeTint="A6"/>
                                <w:sz w:val="16"/>
                                <w:szCs w:val="16"/>
                              </w:rPr>
                              <w:t>. Ltd</w:t>
                            </w:r>
                          </w:p>
                          <w:p w:rsidR="002E5A21" w:rsidRPr="003464C2" w:rsidP="00567972" w14:paraId="44739DE5" w14:textId="60830D81">
                            <w:pPr>
                              <w:jc w:val="center"/>
                              <w:rPr>
                                <w:rFonts w:ascii="Tahoma" w:hAnsi="Tahoma" w:cs="Tahoma"/>
                                <w:b/>
                                <w:color w:val="595959" w:themeColor="text1" w:themeTint="A6"/>
                                <w:sz w:val="16"/>
                                <w:szCs w:val="16"/>
                                <w:lang w:val="en-IN"/>
                              </w:rPr>
                            </w:pPr>
                          </w:p>
                        </w:txbxContent>
                      </v:textbox>
                    </v:shape>
                  </w:pict>
                </mc:Fallback>
              </mc:AlternateContent>
            </w:r>
            <w:r>
              <w:rPr>
                <w:rFonts w:ascii="Tahoma" w:hAnsi="Tahoma" w:cs="Tahoma"/>
                <w:noProof/>
                <w:color w:val="6A6969"/>
                <w:sz w:val="20"/>
                <w:szCs w:val="20"/>
              </w:rPr>
              <mc:AlternateContent>
                <mc:Choice Requires="wps">
                  <w:drawing>
                    <wp:anchor distT="0" distB="0" distL="114300" distR="114300" simplePos="0" relativeHeight="251674624" behindDoc="0" locked="0" layoutInCell="1" allowOverlap="1">
                      <wp:simplePos x="0" y="0"/>
                      <wp:positionH relativeFrom="column">
                        <wp:posOffset>102870</wp:posOffset>
                      </wp:positionH>
                      <wp:positionV relativeFrom="paragraph">
                        <wp:posOffset>19685</wp:posOffset>
                      </wp:positionV>
                      <wp:extent cx="1085850" cy="723900"/>
                      <wp:effectExtent l="0" t="0" r="1905" b="1905"/>
                      <wp:wrapNone/>
                      <wp:docPr id="1500493975" name="Text Box 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085850" cy="72390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7278A" w:rsidRPr="007C50AD" w:rsidP="00E7278A" w14:textId="5479BE67">
                                  <w:pPr>
                                    <w:spacing w:line="200" w:lineRule="exact"/>
                                    <w:jc w:val="center"/>
                                    <w:rPr>
                                      <w:rFonts w:ascii="Tahoma" w:hAnsi="Tahoma" w:cs="Tahoma"/>
                                      <w:b/>
                                      <w:color w:val="007635"/>
                                      <w:spacing w:val="-4"/>
                                      <w:sz w:val="16"/>
                                      <w:szCs w:val="16"/>
                                    </w:rPr>
                                  </w:pPr>
                                  <w:r>
                                    <w:rPr>
                                      <w:rFonts w:ascii="Tahoma" w:hAnsi="Tahoma" w:cs="Tahoma"/>
                                      <w:b/>
                                      <w:color w:val="007635"/>
                                      <w:spacing w:val="-4"/>
                                      <w:sz w:val="16"/>
                                      <w:szCs w:val="16"/>
                                    </w:rPr>
                                    <w:t xml:space="preserve">2009 </w:t>
                                  </w:r>
                                  <w:r w:rsidRPr="007C50AD">
                                    <w:rPr>
                                      <w:rFonts w:ascii="Tahoma" w:hAnsi="Tahoma" w:cs="Tahoma"/>
                                      <w:b/>
                                      <w:color w:val="007635"/>
                                      <w:spacing w:val="-4"/>
                                      <w:sz w:val="16"/>
                                      <w:szCs w:val="16"/>
                                    </w:rPr>
                                    <w:t>to 20</w:t>
                                  </w:r>
                                  <w:r>
                                    <w:rPr>
                                      <w:rFonts w:ascii="Tahoma" w:hAnsi="Tahoma" w:cs="Tahoma"/>
                                      <w:b/>
                                      <w:color w:val="007635"/>
                                      <w:spacing w:val="-4"/>
                                      <w:sz w:val="16"/>
                                      <w:szCs w:val="16"/>
                                    </w:rPr>
                                    <w:t>15</w:t>
                                  </w:r>
                                </w:p>
                                <w:p w:rsidR="00E7278A" w:rsidRPr="007C50AD" w:rsidP="00E7278A" w14:textId="77777777">
                                  <w:pPr>
                                    <w:spacing w:line="200" w:lineRule="exact"/>
                                    <w:jc w:val="center"/>
                                    <w:rPr>
                                      <w:rFonts w:ascii="Tahoma" w:hAnsi="Tahoma" w:cs="Tahoma"/>
                                      <w:b/>
                                      <w:bCs/>
                                      <w:color w:val="6A6969"/>
                                      <w:spacing w:val="-4"/>
                                      <w:sz w:val="16"/>
                                      <w:szCs w:val="16"/>
                                      <w:lang w:val="en-GB"/>
                                    </w:rPr>
                                  </w:pPr>
                                  <w:r w:rsidRPr="00567972">
                                    <w:rPr>
                                      <w:rFonts w:ascii="Tahoma" w:hAnsi="Tahoma" w:cs="Tahoma"/>
                                      <w:b/>
                                      <w:bCs/>
                                      <w:color w:val="6A6969"/>
                                      <w:spacing w:val="-4"/>
                                      <w:sz w:val="16"/>
                                      <w:szCs w:val="16"/>
                                      <w:lang w:val="en-GB"/>
                                    </w:rPr>
                                    <w:t>Tech Mahindra Ltd., Pune</w:t>
                                  </w:r>
                                </w:p>
                                <w:p w:rsidR="004C5C4E" w:rsidRPr="008918F3" w:rsidP="00567972" w14:textId="3FC3AF07">
                                  <w:pPr>
                                    <w:jc w:val="center"/>
                                    <w:rPr>
                                      <w:b/>
                                      <w:bCs/>
                                      <w:spacing w:val="-2"/>
                                    </w:rPr>
                                  </w:pPr>
                                </w:p>
                              </w:txbxContent>
                            </wps:txbx>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shape id="Text Box 8" o:spid="_x0000_s1032" type="#_x0000_t202" style="width:85.5pt;height:57pt;margin-top:1.55pt;margin-left:8.1pt;mso-height-percent:0;mso-height-relative:margin;mso-width-percent:0;mso-width-relative:margin;mso-wrap-distance-bottom:0;mso-wrap-distance-left:9pt;mso-wrap-distance-right:9pt;mso-wrap-distance-top:0;mso-wrap-style:square;position:absolute;visibility:visible;v-text-anchor:top;z-index:251675648" filled="f" stroked="f">
                      <v:textbox>
                        <w:txbxContent>
                          <w:p w:rsidR="00E7278A" w:rsidRPr="007C50AD" w:rsidP="00E7278A" w14:paraId="0F29B4D4" w14:textId="5479BE67">
                            <w:pPr>
                              <w:spacing w:line="200" w:lineRule="exact"/>
                              <w:jc w:val="center"/>
                              <w:rPr>
                                <w:rFonts w:ascii="Tahoma" w:hAnsi="Tahoma" w:cs="Tahoma"/>
                                <w:b/>
                                <w:color w:val="007635"/>
                                <w:spacing w:val="-4"/>
                                <w:sz w:val="16"/>
                                <w:szCs w:val="16"/>
                              </w:rPr>
                            </w:pPr>
                            <w:r>
                              <w:rPr>
                                <w:rFonts w:ascii="Tahoma" w:hAnsi="Tahoma" w:cs="Tahoma"/>
                                <w:b/>
                                <w:color w:val="007635"/>
                                <w:spacing w:val="-4"/>
                                <w:sz w:val="16"/>
                                <w:szCs w:val="16"/>
                              </w:rPr>
                              <w:t xml:space="preserve">2009 </w:t>
                            </w:r>
                            <w:r w:rsidRPr="007C50AD">
                              <w:rPr>
                                <w:rFonts w:ascii="Tahoma" w:hAnsi="Tahoma" w:cs="Tahoma"/>
                                <w:b/>
                                <w:color w:val="007635"/>
                                <w:spacing w:val="-4"/>
                                <w:sz w:val="16"/>
                                <w:szCs w:val="16"/>
                              </w:rPr>
                              <w:t>to 20</w:t>
                            </w:r>
                            <w:r>
                              <w:rPr>
                                <w:rFonts w:ascii="Tahoma" w:hAnsi="Tahoma" w:cs="Tahoma"/>
                                <w:b/>
                                <w:color w:val="007635"/>
                                <w:spacing w:val="-4"/>
                                <w:sz w:val="16"/>
                                <w:szCs w:val="16"/>
                              </w:rPr>
                              <w:t>15</w:t>
                            </w:r>
                          </w:p>
                          <w:p w:rsidR="00E7278A" w:rsidRPr="007C50AD" w:rsidP="00E7278A" w14:paraId="4E0ADD51" w14:textId="77777777">
                            <w:pPr>
                              <w:spacing w:line="200" w:lineRule="exact"/>
                              <w:jc w:val="center"/>
                              <w:rPr>
                                <w:rFonts w:ascii="Tahoma" w:hAnsi="Tahoma" w:cs="Tahoma"/>
                                <w:b/>
                                <w:bCs/>
                                <w:color w:val="6A6969"/>
                                <w:spacing w:val="-4"/>
                                <w:sz w:val="16"/>
                                <w:szCs w:val="16"/>
                                <w:lang w:val="en-GB"/>
                              </w:rPr>
                            </w:pPr>
                            <w:r w:rsidRPr="00567972">
                              <w:rPr>
                                <w:rFonts w:ascii="Tahoma" w:hAnsi="Tahoma" w:cs="Tahoma"/>
                                <w:b/>
                                <w:bCs/>
                                <w:color w:val="6A6969"/>
                                <w:spacing w:val="-4"/>
                                <w:sz w:val="16"/>
                                <w:szCs w:val="16"/>
                                <w:lang w:val="en-GB"/>
                              </w:rPr>
                              <w:t>Tech Mahindra Ltd., Pune</w:t>
                            </w:r>
                          </w:p>
                          <w:p w:rsidR="004C5C4E" w:rsidRPr="008918F3" w:rsidP="00567972" w14:paraId="5F06F27B" w14:textId="3FC3AF07">
                            <w:pPr>
                              <w:jc w:val="center"/>
                              <w:rPr>
                                <w:b/>
                                <w:bCs/>
                                <w:spacing w:val="-2"/>
                              </w:rPr>
                            </w:pPr>
                          </w:p>
                        </w:txbxContent>
                      </v:textbox>
                    </v:shape>
                  </w:pict>
                </mc:Fallback>
              </mc:AlternateContent>
            </w:r>
            <w:r>
              <w:rPr>
                <w:rFonts w:ascii="Tahoma" w:hAnsi="Tahoma" w:cs="Tahoma"/>
                <w:noProof/>
                <w:color w:val="6A6969"/>
                <w:sz w:val="20"/>
                <w:szCs w:val="20"/>
              </w:rPr>
              <mc:AlternateContent>
                <mc:Choice Requires="wps">
                  <w:drawing>
                    <wp:anchor distT="0" distB="0" distL="114300" distR="114300" simplePos="0" relativeHeight="251672576" behindDoc="0" locked="0" layoutInCell="1" allowOverlap="1">
                      <wp:simplePos x="0" y="0"/>
                      <wp:positionH relativeFrom="column">
                        <wp:posOffset>1274445</wp:posOffset>
                      </wp:positionH>
                      <wp:positionV relativeFrom="paragraph">
                        <wp:posOffset>1219835</wp:posOffset>
                      </wp:positionV>
                      <wp:extent cx="1104900" cy="742950"/>
                      <wp:effectExtent l="0" t="0" r="1905" b="1905"/>
                      <wp:wrapNone/>
                      <wp:docPr id="1884153433" name="Text Box 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104900" cy="74295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7278A" w:rsidP="00E7278A" w14:textId="543DDC13">
                                  <w:pPr>
                                    <w:jc w:val="center"/>
                                    <w:rPr>
                                      <w:rFonts w:ascii="Tahoma" w:hAnsi="Tahoma" w:cs="Tahoma"/>
                                      <w:b/>
                                      <w:color w:val="007635"/>
                                      <w:sz w:val="16"/>
                                      <w:szCs w:val="16"/>
                                    </w:rPr>
                                  </w:pPr>
                                  <w:r>
                                    <w:rPr>
                                      <w:rFonts w:ascii="Tahoma" w:hAnsi="Tahoma" w:cs="Tahoma"/>
                                      <w:b/>
                                      <w:color w:val="007635"/>
                                      <w:sz w:val="16"/>
                                      <w:szCs w:val="16"/>
                                    </w:rPr>
                                    <w:t>2015 to 2020</w:t>
                                  </w:r>
                                </w:p>
                                <w:p w:rsidR="00E7278A" w:rsidRPr="007C50AD" w:rsidP="00E7278A" w14:textId="77777777">
                                  <w:pPr>
                                    <w:spacing w:line="200" w:lineRule="exact"/>
                                    <w:jc w:val="center"/>
                                    <w:rPr>
                                      <w:rFonts w:ascii="Tahoma" w:hAnsi="Tahoma" w:cs="Tahoma"/>
                                      <w:b/>
                                      <w:bCs/>
                                      <w:color w:val="6A6969"/>
                                      <w:spacing w:val="-4"/>
                                      <w:sz w:val="16"/>
                                      <w:szCs w:val="16"/>
                                      <w:lang w:val="en-GB"/>
                                    </w:rPr>
                                  </w:pPr>
                                  <w:r w:rsidRPr="00567972">
                                    <w:rPr>
                                      <w:rFonts w:ascii="Tahoma" w:hAnsi="Tahoma" w:cs="Tahoma"/>
                                      <w:b/>
                                      <w:color w:val="595959" w:themeColor="text1" w:themeTint="A6"/>
                                      <w:sz w:val="16"/>
                                      <w:szCs w:val="16"/>
                                    </w:rPr>
                                    <w:t>Accenture Solution Pvt. Ltd</w:t>
                                  </w:r>
                                </w:p>
                                <w:p w:rsidR="00051A22" w:rsidRPr="007C50AD" w:rsidP="00567972" w14:textId="60E15696">
                                  <w:pPr>
                                    <w:jc w:val="center"/>
                                    <w:rPr>
                                      <w:b/>
                                      <w:bCs/>
                                    </w:rPr>
                                  </w:pPr>
                                </w:p>
                              </w:txbxContent>
                            </wps:txbx>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shape id="Text Box 9" o:spid="_x0000_s1033" type="#_x0000_t202" style="width:87pt;height:58.5pt;margin-top:96.05pt;margin-left:100.35pt;mso-height-percent:0;mso-height-relative:margin;mso-width-percent:0;mso-width-relative:margin;mso-wrap-distance-bottom:0;mso-wrap-distance-left:9pt;mso-wrap-distance-right:9pt;mso-wrap-distance-top:0;mso-wrap-style:square;position:absolute;visibility:visible;v-text-anchor:top;z-index:251673600" filled="f" stroked="f">
                      <v:textbox>
                        <w:txbxContent>
                          <w:p w:rsidR="00E7278A" w:rsidP="00E7278A" w14:paraId="1D9244A0" w14:textId="543DDC13">
                            <w:pPr>
                              <w:jc w:val="center"/>
                              <w:rPr>
                                <w:rFonts w:ascii="Tahoma" w:hAnsi="Tahoma" w:cs="Tahoma"/>
                                <w:b/>
                                <w:color w:val="007635"/>
                                <w:sz w:val="16"/>
                                <w:szCs w:val="16"/>
                              </w:rPr>
                            </w:pPr>
                            <w:r>
                              <w:rPr>
                                <w:rFonts w:ascii="Tahoma" w:hAnsi="Tahoma" w:cs="Tahoma"/>
                                <w:b/>
                                <w:color w:val="007635"/>
                                <w:sz w:val="16"/>
                                <w:szCs w:val="16"/>
                              </w:rPr>
                              <w:t>2015 to 2020</w:t>
                            </w:r>
                          </w:p>
                          <w:p w:rsidR="00E7278A" w:rsidRPr="007C50AD" w:rsidP="00E7278A" w14:paraId="0F5F7DA1" w14:textId="77777777">
                            <w:pPr>
                              <w:spacing w:line="200" w:lineRule="exact"/>
                              <w:jc w:val="center"/>
                              <w:rPr>
                                <w:rFonts w:ascii="Tahoma" w:hAnsi="Tahoma" w:cs="Tahoma"/>
                                <w:b/>
                                <w:bCs/>
                                <w:color w:val="6A6969"/>
                                <w:spacing w:val="-4"/>
                                <w:sz w:val="16"/>
                                <w:szCs w:val="16"/>
                                <w:lang w:val="en-GB"/>
                              </w:rPr>
                            </w:pPr>
                            <w:r w:rsidRPr="00567972">
                              <w:rPr>
                                <w:rFonts w:ascii="Tahoma" w:hAnsi="Tahoma" w:cs="Tahoma"/>
                                <w:b/>
                                <w:color w:val="595959" w:themeColor="text1" w:themeTint="A6"/>
                                <w:sz w:val="16"/>
                                <w:szCs w:val="16"/>
                              </w:rPr>
                              <w:t>Accenture Solution Pvt. Ltd</w:t>
                            </w:r>
                          </w:p>
                          <w:p w:rsidR="00051A22" w:rsidRPr="007C50AD" w:rsidP="00567972" w14:paraId="37EFEF62" w14:textId="60E15696">
                            <w:pPr>
                              <w:jc w:val="center"/>
                              <w:rPr>
                                <w:b/>
                                <w:bCs/>
                              </w:rPr>
                            </w:pPr>
                          </w:p>
                        </w:txbxContent>
                      </v:textbox>
                    </v:shape>
                  </w:pict>
                </mc:Fallback>
              </mc:AlternateContent>
            </w:r>
            <w:r>
              <w:rPr>
                <w:rFonts w:ascii="Tahoma" w:hAnsi="Tahoma" w:cs="Tahoma"/>
                <w:noProof/>
                <w:color w:val="6A6969"/>
                <w:sz w:val="20"/>
                <w:szCs w:val="20"/>
              </w:rPr>
              <mc:AlternateContent>
                <mc:Choice Requires="wps">
                  <w:drawing>
                    <wp:anchor distT="0" distB="0" distL="114300" distR="114300" simplePos="0" relativeHeight="251662336" behindDoc="0" locked="0" layoutInCell="1" allowOverlap="1">
                      <wp:simplePos x="0" y="0"/>
                      <wp:positionH relativeFrom="column">
                        <wp:posOffset>2474595</wp:posOffset>
                      </wp:positionH>
                      <wp:positionV relativeFrom="paragraph">
                        <wp:posOffset>15875</wp:posOffset>
                      </wp:positionV>
                      <wp:extent cx="1038225" cy="609600"/>
                      <wp:effectExtent l="0" t="3810" r="1905" b="0"/>
                      <wp:wrapNone/>
                      <wp:docPr id="2143647507" name="Text Box 10"/>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038225" cy="60960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7278A" w:rsidP="00E7278A" w14:textId="7F25494B">
                                  <w:pPr>
                                    <w:jc w:val="center"/>
                                    <w:rPr>
                                      <w:rFonts w:ascii="Tahoma" w:hAnsi="Tahoma" w:cs="Tahoma"/>
                                      <w:b/>
                                      <w:color w:val="007635"/>
                                      <w:sz w:val="16"/>
                                      <w:szCs w:val="16"/>
                                    </w:rPr>
                                  </w:pPr>
                                  <w:r>
                                    <w:rPr>
                                      <w:rFonts w:ascii="Tahoma" w:hAnsi="Tahoma" w:cs="Tahoma"/>
                                      <w:b/>
                                      <w:color w:val="007635"/>
                                      <w:sz w:val="16"/>
                                      <w:szCs w:val="16"/>
                                    </w:rPr>
                                    <w:t>2021 to 2022</w:t>
                                  </w:r>
                                </w:p>
                                <w:p w:rsidR="00051A22" w:rsidRPr="007C50AD" w:rsidP="003464C2" w14:textId="5A54E300">
                                  <w:pPr>
                                    <w:spacing w:line="200" w:lineRule="exact"/>
                                    <w:jc w:val="center"/>
                                    <w:rPr>
                                      <w:rFonts w:ascii="Tahoma" w:hAnsi="Tahoma" w:cs="Tahoma"/>
                                      <w:b/>
                                      <w:bCs/>
                                      <w:color w:val="6A6969"/>
                                      <w:spacing w:val="-4"/>
                                      <w:sz w:val="16"/>
                                      <w:szCs w:val="16"/>
                                      <w:lang w:val="en-GB"/>
                                    </w:rPr>
                                  </w:pPr>
                                  <w:r>
                                    <w:rPr>
                                      <w:rFonts w:ascii="Tahoma" w:hAnsi="Tahoma" w:cs="Tahoma"/>
                                      <w:b/>
                                      <w:color w:val="595959" w:themeColor="text1" w:themeTint="A6"/>
                                      <w:sz w:val="16"/>
                                      <w:szCs w:val="16"/>
                                    </w:rPr>
                                    <w:t>N</w:t>
                                  </w:r>
                                  <w:r w:rsidR="00D45178">
                                    <w:rPr>
                                      <w:rFonts w:ascii="Tahoma" w:hAnsi="Tahoma" w:cs="Tahoma"/>
                                      <w:b/>
                                      <w:color w:val="595959" w:themeColor="text1" w:themeTint="A6"/>
                                      <w:sz w:val="16"/>
                                      <w:szCs w:val="16"/>
                                    </w:rPr>
                                    <w:t>LB Solution</w:t>
                                  </w:r>
                                </w:p>
                              </w:txbxContent>
                            </wps:txbx>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shape id="Text Box 10" o:spid="_x0000_s1034" type="#_x0000_t202" style="width:81.75pt;height:48pt;margin-top:1.25pt;margin-left:194.85pt;mso-height-percent:0;mso-height-relative:margin;mso-width-percent:0;mso-width-relative:margin;mso-wrap-distance-bottom:0;mso-wrap-distance-left:9pt;mso-wrap-distance-right:9pt;mso-wrap-distance-top:0;mso-wrap-style:square;position:absolute;visibility:visible;v-text-anchor:top;z-index:251663360" filled="f" stroked="f">
                      <v:textbox>
                        <w:txbxContent>
                          <w:p w:rsidR="00E7278A" w:rsidP="00E7278A" w14:paraId="2BC85648" w14:textId="7F25494B">
                            <w:pPr>
                              <w:jc w:val="center"/>
                              <w:rPr>
                                <w:rFonts w:ascii="Tahoma" w:hAnsi="Tahoma" w:cs="Tahoma"/>
                                <w:b/>
                                <w:color w:val="007635"/>
                                <w:sz w:val="16"/>
                                <w:szCs w:val="16"/>
                              </w:rPr>
                            </w:pPr>
                            <w:r>
                              <w:rPr>
                                <w:rFonts w:ascii="Tahoma" w:hAnsi="Tahoma" w:cs="Tahoma"/>
                                <w:b/>
                                <w:color w:val="007635"/>
                                <w:sz w:val="16"/>
                                <w:szCs w:val="16"/>
                              </w:rPr>
                              <w:t>2021 to 2022</w:t>
                            </w:r>
                          </w:p>
                          <w:p w:rsidR="00051A22" w:rsidRPr="007C50AD" w:rsidP="003464C2" w14:paraId="1323600A" w14:textId="5A54E300">
                            <w:pPr>
                              <w:spacing w:line="200" w:lineRule="exact"/>
                              <w:jc w:val="center"/>
                              <w:rPr>
                                <w:rFonts w:ascii="Tahoma" w:hAnsi="Tahoma" w:cs="Tahoma"/>
                                <w:b/>
                                <w:bCs/>
                                <w:color w:val="6A6969"/>
                                <w:spacing w:val="-4"/>
                                <w:sz w:val="16"/>
                                <w:szCs w:val="16"/>
                                <w:lang w:val="en-GB"/>
                              </w:rPr>
                            </w:pPr>
                            <w:r>
                              <w:rPr>
                                <w:rFonts w:ascii="Tahoma" w:hAnsi="Tahoma" w:cs="Tahoma"/>
                                <w:b/>
                                <w:color w:val="595959" w:themeColor="text1" w:themeTint="A6"/>
                                <w:sz w:val="16"/>
                                <w:szCs w:val="16"/>
                              </w:rPr>
                              <w:t>N</w:t>
                            </w:r>
                            <w:r w:rsidR="00D45178">
                              <w:rPr>
                                <w:rFonts w:ascii="Tahoma" w:hAnsi="Tahoma" w:cs="Tahoma"/>
                                <w:b/>
                                <w:color w:val="595959" w:themeColor="text1" w:themeTint="A6"/>
                                <w:sz w:val="16"/>
                                <w:szCs w:val="16"/>
                              </w:rPr>
                              <w:t>LB Solution</w:t>
                            </w:r>
                          </w:p>
                        </w:txbxContent>
                      </v:textbox>
                    </v:shape>
                  </w:pict>
                </mc:Fallback>
              </mc:AlternateContent>
            </w:r>
            <w:r w:rsidRPr="006335B1" w:rsidR="004C5C4E">
              <w:rPr>
                <w:noProof/>
                <w:lang w:val="en-IN" w:eastAsia="en-IN"/>
              </w:rPr>
              <w:drawing>
                <wp:inline distT="0" distB="0" distL="0" distR="0">
                  <wp:extent cx="4962525" cy="1866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12990" name=""/>
                          <pic:cNvPicPr/>
                        </pic:nvPicPr>
                        <pic:blipFill>
                          <a:blip xmlns:r="http://schemas.openxmlformats.org/officeDocument/2006/relationships" r:embed="rId18"/>
                          <a:stretch>
                            <a:fillRect/>
                          </a:stretch>
                        </pic:blipFill>
                        <pic:spPr>
                          <a:xfrm>
                            <a:off x="0" y="0"/>
                            <a:ext cx="4962525" cy="1866900"/>
                          </a:xfrm>
                          <a:prstGeom prst="rect">
                            <a:avLst/>
                          </a:prstGeom>
                        </pic:spPr>
                      </pic:pic>
                    </a:graphicData>
                  </a:graphic>
                </wp:inline>
              </w:drawing>
            </w:r>
          </w:p>
        </w:tc>
      </w:tr>
      <w:tr w14:paraId="1C45EB89" w14:textId="77777777" w:rsidTr="004C5C4E">
        <w:tblPrEx>
          <w:tblW w:w="10959" w:type="dxa"/>
          <w:tblInd w:w="-810" w:type="dxa"/>
          <w:shd w:val="clear" w:color="auto" w:fill="FFFFFF" w:themeFill="background1"/>
          <w:tblLayout w:type="fixed"/>
          <w:tblLook w:val="04A0"/>
        </w:tblPrEx>
        <w:trPr>
          <w:trHeight w:val="3060"/>
        </w:trPr>
        <w:tc>
          <w:tcPr>
            <w:tcW w:w="10959" w:type="dxa"/>
            <w:gridSpan w:val="2"/>
            <w:shd w:val="clear" w:color="auto" w:fill="FFFFFF" w:themeFill="background1"/>
          </w:tcPr>
          <w:p w:rsidR="00701436" w:rsidP="007A4095" w14:paraId="15E231DF" w14:textId="77777777">
            <w:pPr>
              <w:pStyle w:val="ListParagraph"/>
              <w:numPr>
                <w:ilvl w:val="0"/>
                <w:numId w:val="5"/>
              </w:numPr>
              <w:ind w:right="60"/>
              <w:jc w:val="both"/>
              <w:rPr>
                <w:rFonts w:ascii="Tahoma" w:hAnsi="Tahoma" w:cs="Tahoma"/>
                <w:color w:val="007635"/>
                <w:sz w:val="28"/>
                <w:szCs w:val="28"/>
                <w:lang w:val="en-GB"/>
              </w:rPr>
            </w:pPr>
            <w:r w:rsidRPr="0009346B">
              <w:rPr>
                <w:rFonts w:ascii="Tahoma" w:hAnsi="Tahoma" w:cs="Tahoma"/>
                <w:color w:val="007635"/>
                <w:sz w:val="28"/>
                <w:szCs w:val="28"/>
                <w:lang w:val="en-GB"/>
              </w:rPr>
              <w:t>Work Experience</w:t>
            </w:r>
          </w:p>
          <w:p w:rsidR="00887D7C" w:rsidP="007A4095" w14:paraId="19A0B60C" w14:textId="77777777">
            <w:pPr>
              <w:pStyle w:val="ListParagraph"/>
              <w:numPr>
                <w:ilvl w:val="0"/>
                <w:numId w:val="5"/>
              </w:numPr>
              <w:ind w:right="60"/>
              <w:jc w:val="both"/>
              <w:rPr>
                <w:rFonts w:ascii="Tahoma" w:hAnsi="Tahoma" w:cs="Tahoma"/>
                <w:color w:val="007635"/>
                <w:sz w:val="28"/>
                <w:szCs w:val="28"/>
                <w:lang w:val="en-GB"/>
              </w:rPr>
            </w:pPr>
          </w:p>
          <w:p w:rsidR="001850DE" w:rsidP="001850DE" w14:paraId="7AE0A647" w14:textId="6125C290">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Since June   2025 with infinite Solution, Bangalore</w:t>
            </w:r>
          </w:p>
          <w:p w:rsidR="001850DE" w:rsidP="001850DE" w14:paraId="1757F392"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Sr Solution Architect.</w:t>
            </w:r>
          </w:p>
          <w:p w:rsidR="001850DE" w:rsidRPr="0009346B" w:rsidP="001850DE" w14:paraId="2427F298" w14:textId="77777777">
            <w:pPr>
              <w:pStyle w:val="ListParagraph"/>
              <w:ind w:right="60"/>
              <w:jc w:val="both"/>
              <w:rPr>
                <w:rFonts w:ascii="Tahoma" w:hAnsi="Tahoma" w:cs="Tahoma"/>
                <w:color w:val="007635"/>
                <w:sz w:val="28"/>
                <w:szCs w:val="28"/>
                <w:lang w:val="en-GB"/>
              </w:rPr>
            </w:pPr>
          </w:p>
          <w:p w:rsidR="00F339F4" w:rsidP="00F339F4" w14:paraId="2AC26F59" w14:textId="7EAB0AE9">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 xml:space="preserve"> Jan   2024 </w:t>
            </w:r>
            <w:r w:rsidR="00A10CA4">
              <w:rPr>
                <w:rFonts w:ascii="Tahoma" w:eastAsia="Calibri" w:hAnsi="Tahoma" w:cs="Tahoma"/>
                <w:b/>
                <w:bCs/>
                <w:color w:val="595959" w:themeColor="text1" w:themeTint="A6"/>
                <w:sz w:val="20"/>
                <w:szCs w:val="20"/>
                <w:lang w:val="en-GB"/>
              </w:rPr>
              <w:t xml:space="preserve">to June 2025 </w:t>
            </w:r>
            <w:r>
              <w:rPr>
                <w:rFonts w:ascii="Tahoma" w:eastAsia="Calibri" w:hAnsi="Tahoma" w:cs="Tahoma"/>
                <w:b/>
                <w:bCs/>
                <w:color w:val="595959" w:themeColor="text1" w:themeTint="A6"/>
                <w:sz w:val="20"/>
                <w:szCs w:val="20"/>
                <w:lang w:val="en-GB"/>
              </w:rPr>
              <w:t xml:space="preserve">with isotropic </w:t>
            </w:r>
            <w:r w:rsidR="005E44DF">
              <w:rPr>
                <w:rFonts w:ascii="Tahoma" w:eastAsia="Calibri" w:hAnsi="Tahoma" w:cs="Tahoma"/>
                <w:b/>
                <w:bCs/>
                <w:color w:val="595959" w:themeColor="text1" w:themeTint="A6"/>
                <w:sz w:val="20"/>
                <w:szCs w:val="20"/>
                <w:lang w:val="en-GB"/>
              </w:rPr>
              <w:t>Solution,</w:t>
            </w:r>
            <w:r>
              <w:rPr>
                <w:rFonts w:ascii="Tahoma" w:eastAsia="Calibri" w:hAnsi="Tahoma" w:cs="Tahoma"/>
                <w:b/>
                <w:bCs/>
                <w:color w:val="595959" w:themeColor="text1" w:themeTint="A6"/>
                <w:sz w:val="20"/>
                <w:szCs w:val="20"/>
                <w:lang w:val="en-GB"/>
              </w:rPr>
              <w:t xml:space="preserve"> Bangalore</w:t>
            </w:r>
          </w:p>
          <w:p w:rsidR="00F339F4" w:rsidP="00F339F4" w14:paraId="003678D6" w14:textId="4B0C93F4">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 xml:space="preserve">Sr </w:t>
            </w:r>
            <w:r w:rsidR="005E44DF">
              <w:rPr>
                <w:rFonts w:ascii="Tahoma" w:eastAsia="Calibri" w:hAnsi="Tahoma" w:cs="Tahoma"/>
                <w:b/>
                <w:bCs/>
                <w:color w:val="595959" w:themeColor="text1" w:themeTint="A6"/>
                <w:sz w:val="20"/>
                <w:szCs w:val="20"/>
                <w:lang w:val="en-GB"/>
              </w:rPr>
              <w:t>Solution Architect</w:t>
            </w:r>
            <w:r>
              <w:rPr>
                <w:rFonts w:ascii="Tahoma" w:eastAsia="Calibri" w:hAnsi="Tahoma" w:cs="Tahoma"/>
                <w:b/>
                <w:bCs/>
                <w:color w:val="595959" w:themeColor="text1" w:themeTint="A6"/>
                <w:sz w:val="20"/>
                <w:szCs w:val="20"/>
                <w:lang w:val="en-GB"/>
              </w:rPr>
              <w:t>.</w:t>
            </w:r>
          </w:p>
          <w:p w:rsidR="007622AF" w:rsidRPr="0009346B" w:rsidP="007622AF" w14:paraId="4B90B523" w14:textId="77777777">
            <w:pPr>
              <w:pStyle w:val="ListParagraph"/>
              <w:ind w:right="60"/>
              <w:jc w:val="both"/>
              <w:rPr>
                <w:rFonts w:ascii="Tahoma" w:hAnsi="Tahoma" w:cs="Tahoma"/>
                <w:color w:val="007635"/>
                <w:sz w:val="28"/>
                <w:szCs w:val="28"/>
                <w:lang w:val="en-GB"/>
              </w:rPr>
            </w:pPr>
          </w:p>
          <w:p w:rsidR="00F339F4" w:rsidP="00F339F4" w14:paraId="5BDEA1F5" w14:textId="0E087AA0">
            <w:pPr>
              <w:shd w:val="clear" w:color="auto" w:fill="D6E3BC" w:themeFill="accent3" w:themeFillTint="66"/>
              <w:spacing w:line="230" w:lineRule="exact"/>
              <w:ind w:right="60"/>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 xml:space="preserve">                                               Sept 2022 to Dec 2023 with Persistent System Ltd, Bangalore</w:t>
            </w:r>
          </w:p>
          <w:p w:rsidR="00F339F4" w:rsidP="00F339F4" w14:paraId="06F81D22"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Principal Architect.</w:t>
            </w:r>
          </w:p>
          <w:p w:rsidR="0009346B" w:rsidRPr="0009346B" w:rsidP="0009346B" w14:paraId="5E4CB07B" w14:textId="77777777">
            <w:pPr>
              <w:ind w:right="60"/>
              <w:jc w:val="both"/>
              <w:rPr>
                <w:rFonts w:ascii="Tahoma" w:hAnsi="Tahoma" w:cs="Tahoma"/>
                <w:color w:val="595959" w:themeColor="text1" w:themeTint="A6"/>
                <w:sz w:val="20"/>
                <w:szCs w:val="20"/>
                <w:lang w:val="en-GB"/>
              </w:rPr>
            </w:pPr>
          </w:p>
          <w:p w:rsidR="00BE587C" w:rsidRPr="00BE587C" w:rsidP="00BE587C" w14:paraId="3F1B41F7" w14:textId="24A736E5">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 xml:space="preserve">June 2021 to Aug 2022 with NLB Solution, Bangalore </w:t>
            </w:r>
          </w:p>
          <w:p w:rsidR="00BE587C" w:rsidP="00BE587C" w14:paraId="13BE6E0F" w14:textId="2817AC4E">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 xml:space="preserve"> </w:t>
            </w:r>
            <w:r w:rsidR="00F339F4">
              <w:rPr>
                <w:rFonts w:ascii="Tahoma" w:eastAsia="Calibri" w:hAnsi="Tahoma" w:cs="Tahoma"/>
                <w:b/>
                <w:bCs/>
                <w:color w:val="595959" w:themeColor="text1" w:themeTint="A6"/>
                <w:sz w:val="20"/>
                <w:szCs w:val="20"/>
                <w:lang w:val="en-GB"/>
              </w:rPr>
              <w:t>project lead and Consultant.</w:t>
            </w:r>
          </w:p>
          <w:p w:rsidR="00F339F4" w:rsidP="00F339F4" w14:paraId="4E5F4200" w14:textId="77777777">
            <w:pPr>
              <w:spacing w:line="230" w:lineRule="exact"/>
              <w:ind w:right="60"/>
              <w:jc w:val="center"/>
              <w:rPr>
                <w:rFonts w:ascii="Tahoma" w:eastAsia="Calibri" w:hAnsi="Tahoma" w:cs="Tahoma"/>
                <w:color w:val="595959" w:themeColor="text1" w:themeTint="A6"/>
                <w:sz w:val="20"/>
                <w:szCs w:val="20"/>
                <w:lang w:val="en-GB"/>
              </w:rPr>
            </w:pPr>
          </w:p>
          <w:p w:rsidR="00F339F4" w:rsidP="00F339F4" w14:paraId="3773E91F" w14:textId="3ADEF25A">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 xml:space="preserve">Mar’15 </w:t>
            </w:r>
            <w:r w:rsidR="00795704">
              <w:rPr>
                <w:rFonts w:ascii="Tahoma" w:eastAsia="Calibri" w:hAnsi="Tahoma" w:cs="Tahoma"/>
                <w:b/>
                <w:bCs/>
                <w:color w:val="595959" w:themeColor="text1" w:themeTint="A6"/>
                <w:sz w:val="20"/>
                <w:szCs w:val="20"/>
                <w:lang w:val="en-GB"/>
              </w:rPr>
              <w:t>to Jun</w:t>
            </w:r>
            <w:r w:rsidR="00C544AF">
              <w:rPr>
                <w:rFonts w:ascii="Tahoma" w:eastAsia="Calibri" w:hAnsi="Tahoma" w:cs="Tahoma"/>
                <w:b/>
                <w:bCs/>
                <w:color w:val="595959" w:themeColor="text1" w:themeTint="A6"/>
                <w:sz w:val="20"/>
                <w:szCs w:val="20"/>
                <w:lang w:val="en-GB"/>
              </w:rPr>
              <w:t>’</w:t>
            </w:r>
            <w:r w:rsidR="00795704">
              <w:rPr>
                <w:rFonts w:ascii="Tahoma" w:eastAsia="Calibri" w:hAnsi="Tahoma" w:cs="Tahoma"/>
                <w:b/>
                <w:bCs/>
                <w:color w:val="595959" w:themeColor="text1" w:themeTint="A6"/>
                <w:sz w:val="20"/>
                <w:szCs w:val="20"/>
                <w:lang w:val="en-GB"/>
              </w:rPr>
              <w:t>21</w:t>
            </w:r>
            <w:r>
              <w:rPr>
                <w:rFonts w:ascii="Tahoma" w:eastAsia="Calibri" w:hAnsi="Tahoma" w:cs="Tahoma"/>
                <w:b/>
                <w:bCs/>
                <w:color w:val="595959" w:themeColor="text1" w:themeTint="A6"/>
                <w:sz w:val="20"/>
                <w:szCs w:val="20"/>
                <w:lang w:val="en-GB"/>
              </w:rPr>
              <w:t xml:space="preserve"> Accenture Solution Private Ltd, Bangalore</w:t>
            </w:r>
          </w:p>
          <w:p w:rsidR="00F339F4" w:rsidP="00F339F4" w14:paraId="71C7DEAC"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designated as Associate Manager</w:t>
            </w:r>
          </w:p>
          <w:p w:rsidR="00BE587C" w:rsidP="00BE587C" w14:paraId="74297B39" w14:textId="77777777">
            <w:pPr>
              <w:spacing w:line="230" w:lineRule="exact"/>
              <w:ind w:right="60"/>
              <w:jc w:val="center"/>
              <w:rPr>
                <w:rFonts w:ascii="Tahoma" w:eastAsia="Calibri" w:hAnsi="Tahoma" w:cs="Tahoma"/>
                <w:b/>
                <w:bCs/>
                <w:color w:val="595959" w:themeColor="text1" w:themeTint="A6"/>
                <w:sz w:val="20"/>
                <w:szCs w:val="20"/>
                <w:lang w:val="en-GB"/>
              </w:rPr>
            </w:pPr>
          </w:p>
          <w:p w:rsidR="00887D7C" w:rsidP="00BE587C" w14:paraId="296C56B6" w14:textId="77777777">
            <w:pPr>
              <w:spacing w:line="230" w:lineRule="exact"/>
              <w:ind w:right="60"/>
              <w:jc w:val="center"/>
              <w:rPr>
                <w:rFonts w:ascii="Tahoma" w:eastAsia="Calibri" w:hAnsi="Tahoma" w:cs="Tahoma"/>
                <w:b/>
                <w:bCs/>
                <w:color w:val="595959" w:themeColor="text1" w:themeTint="A6"/>
                <w:sz w:val="20"/>
                <w:szCs w:val="20"/>
                <w:lang w:val="en-GB"/>
              </w:rPr>
            </w:pPr>
          </w:p>
          <w:p w:rsidR="00887D7C" w:rsidP="00BE587C" w14:paraId="4C4C22A7" w14:textId="77777777">
            <w:pPr>
              <w:spacing w:line="230" w:lineRule="exact"/>
              <w:ind w:right="60"/>
              <w:jc w:val="center"/>
              <w:rPr>
                <w:rFonts w:ascii="Tahoma" w:eastAsia="Calibri" w:hAnsi="Tahoma" w:cs="Tahoma"/>
                <w:b/>
                <w:bCs/>
                <w:color w:val="595959" w:themeColor="text1" w:themeTint="A6"/>
                <w:sz w:val="20"/>
                <w:szCs w:val="20"/>
                <w:lang w:val="en-GB"/>
              </w:rPr>
            </w:pPr>
          </w:p>
          <w:p w:rsidR="00887D7C" w:rsidP="00887D7C" w14:paraId="6972E6DE"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Feb’09 to Feb’15 with Tech Mahindra Ltd., Pune</w:t>
            </w:r>
          </w:p>
          <w:p w:rsidR="00887D7C" w:rsidP="00887D7C" w14:paraId="780FBF84"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Team lead</w:t>
            </w:r>
          </w:p>
          <w:p w:rsidR="00887D7C" w:rsidP="00BE587C" w14:paraId="2E54C323" w14:textId="77777777">
            <w:pPr>
              <w:spacing w:line="230" w:lineRule="exact"/>
              <w:ind w:right="60"/>
              <w:jc w:val="center"/>
              <w:rPr>
                <w:rFonts w:ascii="Tahoma" w:eastAsia="Calibri" w:hAnsi="Tahoma" w:cs="Tahoma"/>
                <w:b/>
                <w:bCs/>
                <w:color w:val="595959" w:themeColor="text1" w:themeTint="A6"/>
                <w:sz w:val="20"/>
                <w:szCs w:val="20"/>
                <w:lang w:val="en-GB"/>
              </w:rPr>
            </w:pPr>
          </w:p>
          <w:p w:rsidR="00887D7C" w:rsidP="00887D7C" w14:paraId="7022C726"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Feb’06 to Jan’09 with Wipro Technologies Ltd., Gurgaon</w:t>
            </w:r>
          </w:p>
          <w:p w:rsidR="00887D7C" w:rsidP="00887D7C" w14:paraId="013EE749" w14:textId="77777777">
            <w:pPr>
              <w:shd w:val="clear" w:color="auto" w:fill="D6E3BC" w:themeFill="accent3" w:themeFillTint="66"/>
              <w:spacing w:line="230" w:lineRule="exact"/>
              <w:ind w:right="60"/>
              <w:jc w:val="center"/>
              <w:rPr>
                <w:rFonts w:ascii="Tahoma" w:eastAsia="Calibri" w:hAnsi="Tahoma" w:cs="Tahoma"/>
                <w:b/>
                <w:bCs/>
                <w:color w:val="595959" w:themeColor="text1" w:themeTint="A6"/>
                <w:sz w:val="20"/>
                <w:szCs w:val="20"/>
                <w:lang w:val="en-GB"/>
              </w:rPr>
            </w:pPr>
            <w:r>
              <w:rPr>
                <w:rFonts w:ascii="Tahoma" w:eastAsia="Calibri" w:hAnsi="Tahoma" w:cs="Tahoma"/>
                <w:b/>
                <w:bCs/>
                <w:color w:val="595959" w:themeColor="text1" w:themeTint="A6"/>
                <w:sz w:val="20"/>
                <w:szCs w:val="20"/>
                <w:lang w:val="en-GB"/>
              </w:rPr>
              <w:t>Sr software developer</w:t>
            </w:r>
          </w:p>
          <w:p w:rsidR="00887D7C" w:rsidP="00BE587C" w14:paraId="0D3C1B7A" w14:textId="77777777">
            <w:pPr>
              <w:spacing w:line="230" w:lineRule="exact"/>
              <w:ind w:right="60"/>
              <w:jc w:val="center"/>
              <w:rPr>
                <w:rFonts w:ascii="Tahoma" w:eastAsia="Calibri" w:hAnsi="Tahoma" w:cs="Tahoma"/>
                <w:b/>
                <w:bCs/>
                <w:color w:val="595959" w:themeColor="text1" w:themeTint="A6"/>
                <w:sz w:val="20"/>
                <w:szCs w:val="20"/>
                <w:lang w:val="en-GB"/>
              </w:rPr>
            </w:pPr>
          </w:p>
          <w:p w:rsidR="00BE587C" w:rsidP="00BE587C" w14:paraId="564D16C5" w14:textId="77777777">
            <w:pPr>
              <w:spacing w:line="230" w:lineRule="exact"/>
              <w:ind w:right="60"/>
              <w:jc w:val="center"/>
              <w:rPr>
                <w:rFonts w:ascii="Tahoma" w:eastAsia="Calibri" w:hAnsi="Tahoma" w:cs="Tahoma"/>
                <w:b/>
                <w:bCs/>
                <w:color w:val="595959" w:themeColor="text1" w:themeTint="A6"/>
                <w:sz w:val="20"/>
                <w:szCs w:val="20"/>
                <w:lang w:val="en-GB"/>
              </w:rPr>
            </w:pPr>
          </w:p>
          <w:p w:rsidR="008C15DB" w:rsidRPr="00BE587C" w:rsidP="00BE587C" w14:paraId="7A1550A2" w14:textId="77777777">
            <w:pPr>
              <w:spacing w:line="230" w:lineRule="exact"/>
              <w:ind w:right="60"/>
              <w:jc w:val="center"/>
              <w:rPr>
                <w:rFonts w:ascii="Tahoma" w:eastAsia="Calibri" w:hAnsi="Tahoma" w:cs="Tahoma"/>
                <w:b/>
                <w:bCs/>
                <w:color w:val="595959" w:themeColor="text1" w:themeTint="A6"/>
                <w:sz w:val="20"/>
                <w:szCs w:val="20"/>
                <w:lang w:val="en-GB"/>
              </w:rPr>
            </w:pPr>
          </w:p>
          <w:p w:rsidR="00B36A8B" w:rsidP="00807B10" w14:paraId="148A9EC3" w14:textId="77777777">
            <w:pPr>
              <w:spacing w:line="230" w:lineRule="exact"/>
              <w:ind w:right="60"/>
              <w:jc w:val="both"/>
              <w:rPr>
                <w:rFonts w:ascii="Tahoma" w:eastAsia="Calibri" w:hAnsi="Tahoma" w:cs="Tahoma"/>
                <w:color w:val="595959" w:themeColor="text1" w:themeTint="A6"/>
                <w:sz w:val="20"/>
                <w:szCs w:val="20"/>
                <w:lang w:val="en-GB"/>
              </w:rPr>
            </w:pPr>
            <w:r w:rsidRPr="006335B1">
              <w:rPr>
                <w:rFonts w:ascii="Tahoma" w:eastAsia="Calibri" w:hAnsi="Tahoma" w:cs="Tahoma"/>
                <w:color w:val="595959" w:themeColor="text1" w:themeTint="A6"/>
                <w:sz w:val="20"/>
                <w:szCs w:val="20"/>
                <w:lang w:val="en-GB"/>
              </w:rPr>
              <w:tab/>
            </w:r>
          </w:p>
          <w:p w:rsidR="00C34BAE" w:rsidRPr="006335B1" w:rsidP="00807B10" w14:paraId="24F96619" w14:textId="77777777">
            <w:pPr>
              <w:spacing w:line="230" w:lineRule="exact"/>
              <w:ind w:right="60"/>
              <w:jc w:val="both"/>
              <w:rPr>
                <w:rFonts w:ascii="Tahoma" w:hAnsi="Tahoma" w:cs="Tahoma"/>
                <w:b/>
                <w:bCs/>
                <w:color w:val="595959" w:themeColor="text1" w:themeTint="A6"/>
                <w:sz w:val="20"/>
                <w:szCs w:val="20"/>
                <w:lang w:val="en-GB"/>
              </w:rPr>
            </w:pPr>
            <w:r w:rsidRPr="006335B1">
              <w:rPr>
                <w:rFonts w:ascii="Tahoma" w:hAnsi="Tahoma" w:cs="Tahoma"/>
                <w:b/>
                <w:bCs/>
                <w:color w:val="595959" w:themeColor="text1" w:themeTint="A6"/>
                <w:sz w:val="20"/>
                <w:szCs w:val="20"/>
                <w:lang w:val="en-GB"/>
              </w:rPr>
              <w:t xml:space="preserve">Role: </w:t>
            </w:r>
          </w:p>
          <w:p w:rsidR="002E5A21" w:rsidRPr="006335B1" w:rsidP="007A4095" w14:paraId="0ECE9CF5" w14:textId="2F054C86">
            <w:pPr>
              <w:pStyle w:val="ListParagraph"/>
              <w:numPr>
                <w:ilvl w:val="0"/>
                <w:numId w:val="5"/>
              </w:numPr>
              <w:spacing w:line="240" w:lineRule="exact"/>
              <w:contextualSpacing w:val="0"/>
              <w:jc w:val="both"/>
              <w:rPr>
                <w:rFonts w:ascii="Tahoma" w:hAnsi="Tahoma" w:cs="Tahoma"/>
                <w:color w:val="595959" w:themeColor="text1" w:themeTint="A6"/>
                <w:spacing w:val="-4"/>
                <w:sz w:val="20"/>
                <w:szCs w:val="20"/>
                <w:lang w:val="en-GB"/>
              </w:rPr>
            </w:pPr>
            <w:r w:rsidRPr="006335B1">
              <w:rPr>
                <w:rFonts w:ascii="Tahoma" w:hAnsi="Tahoma" w:cs="Tahoma"/>
                <w:b/>
                <w:color w:val="595959" w:themeColor="text1" w:themeTint="A6"/>
                <w:spacing w:val="-4"/>
                <w:sz w:val="20"/>
                <w:szCs w:val="20"/>
                <w:lang w:val="en-GB"/>
              </w:rPr>
              <w:t>Develop</w:t>
            </w:r>
            <w:r w:rsidR="00C13BD9">
              <w:rPr>
                <w:rFonts w:ascii="Tahoma" w:hAnsi="Tahoma" w:cs="Tahoma"/>
                <w:b/>
                <w:color w:val="595959" w:themeColor="text1" w:themeTint="A6"/>
                <w:spacing w:val="-4"/>
                <w:sz w:val="20"/>
                <w:szCs w:val="20"/>
                <w:lang w:val="en-GB"/>
              </w:rPr>
              <w:t>ing</w:t>
            </w:r>
            <w:r w:rsidRPr="006335B1">
              <w:rPr>
                <w:rFonts w:ascii="Tahoma" w:hAnsi="Tahoma" w:cs="Tahoma"/>
                <w:b/>
                <w:color w:val="595959" w:themeColor="text1" w:themeTint="A6"/>
                <w:spacing w:val="-4"/>
                <w:sz w:val="20"/>
                <w:szCs w:val="20"/>
                <w:lang w:val="en-GB"/>
              </w:rPr>
              <w:t>&amp; execut</w:t>
            </w:r>
            <w:r w:rsidR="00C13BD9">
              <w:rPr>
                <w:rFonts w:ascii="Tahoma" w:hAnsi="Tahoma" w:cs="Tahoma"/>
                <w:b/>
                <w:color w:val="595959" w:themeColor="text1" w:themeTint="A6"/>
                <w:spacing w:val="-4"/>
                <w:sz w:val="20"/>
                <w:szCs w:val="20"/>
                <w:lang w:val="en-GB"/>
              </w:rPr>
              <w:t>ing</w:t>
            </w:r>
            <w:r w:rsidRPr="006335B1">
              <w:rPr>
                <w:rFonts w:ascii="Tahoma" w:hAnsi="Tahoma" w:cs="Tahoma"/>
                <w:b/>
                <w:color w:val="595959" w:themeColor="text1" w:themeTint="A6"/>
                <w:spacing w:val="-4"/>
                <w:sz w:val="20"/>
                <w:szCs w:val="20"/>
                <w:lang w:val="en-GB"/>
              </w:rPr>
              <w:t xml:space="preserve"> high-level </w:t>
            </w:r>
            <w:r w:rsidR="00C13BD9">
              <w:rPr>
                <w:rFonts w:ascii="Tahoma" w:hAnsi="Tahoma" w:cs="Tahoma"/>
                <w:b/>
                <w:color w:val="595959" w:themeColor="text1" w:themeTint="A6"/>
                <w:spacing w:val="-4"/>
                <w:sz w:val="20"/>
                <w:szCs w:val="20"/>
                <w:lang w:val="en-GB"/>
              </w:rPr>
              <w:t xml:space="preserve">technical architecture </w:t>
            </w:r>
            <w:r w:rsidRPr="006335B1">
              <w:rPr>
                <w:rFonts w:ascii="Tahoma" w:hAnsi="Tahoma" w:cs="Tahoma"/>
                <w:b/>
                <w:color w:val="595959" w:themeColor="text1" w:themeTint="A6"/>
                <w:spacing w:val="-4"/>
                <w:sz w:val="20"/>
                <w:szCs w:val="20"/>
                <w:lang w:val="en-GB"/>
              </w:rPr>
              <w:t>strategies</w:t>
            </w:r>
            <w:r w:rsidRPr="006335B1">
              <w:rPr>
                <w:rFonts w:ascii="Tahoma" w:hAnsi="Tahoma" w:cs="Tahoma"/>
                <w:color w:val="595959" w:themeColor="text1" w:themeTint="A6"/>
                <w:spacing w:val="-4"/>
                <w:sz w:val="20"/>
                <w:szCs w:val="20"/>
                <w:lang w:val="en-GB"/>
              </w:rPr>
              <w:t xml:space="preserve">, making high-stake </w:t>
            </w:r>
            <w:r w:rsidRPr="006335B1" w:rsidR="00993F41">
              <w:rPr>
                <w:rFonts w:ascii="Tahoma" w:hAnsi="Tahoma" w:cs="Tahoma"/>
                <w:color w:val="595959" w:themeColor="text1" w:themeTint="A6"/>
                <w:spacing w:val="-4"/>
                <w:sz w:val="20"/>
                <w:szCs w:val="20"/>
                <w:lang w:val="en-GB"/>
              </w:rPr>
              <w:t>decisions,</w:t>
            </w:r>
            <w:r w:rsidRPr="006335B1">
              <w:rPr>
                <w:rFonts w:ascii="Tahoma" w:hAnsi="Tahoma" w:cs="Tahoma"/>
                <w:color w:val="595959" w:themeColor="text1" w:themeTint="A6"/>
                <w:spacing w:val="-4"/>
                <w:sz w:val="20"/>
                <w:szCs w:val="20"/>
                <w:lang w:val="en-GB"/>
              </w:rPr>
              <w:t xml:space="preserve"> and overcoming complex business challenges using experience-backed judgment, strong work ethics and irreproachable integrity </w:t>
            </w:r>
          </w:p>
          <w:p w:rsidR="000F4437" w:rsidRPr="006335B1" w:rsidP="007A4095" w14:paraId="27682E9C" w14:textId="77777777">
            <w:pPr>
              <w:pStyle w:val="ListParagraph"/>
              <w:numPr>
                <w:ilvl w:val="0"/>
                <w:numId w:val="5"/>
              </w:numPr>
              <w:spacing w:line="240" w:lineRule="exact"/>
              <w:contextualSpacing w:val="0"/>
              <w:jc w:val="both"/>
              <w:rPr>
                <w:rFonts w:ascii="Tahoma" w:hAnsi="Tahoma" w:cs="Tahoma"/>
                <w:color w:val="595959" w:themeColor="text1" w:themeTint="A6"/>
                <w:sz w:val="20"/>
                <w:szCs w:val="20"/>
                <w:lang w:val="en-GB"/>
              </w:rPr>
            </w:pPr>
            <w:r w:rsidRPr="006335B1">
              <w:rPr>
                <w:rFonts w:ascii="Tahoma" w:hAnsi="Tahoma" w:cs="Tahoma"/>
                <w:b/>
                <w:color w:val="595959" w:themeColor="text1" w:themeTint="A6"/>
                <w:sz w:val="20"/>
                <w:szCs w:val="20"/>
                <w:lang w:val="en-GB"/>
              </w:rPr>
              <w:t>Collaborat</w:t>
            </w:r>
            <w:r w:rsidR="00C13BD9">
              <w:rPr>
                <w:rFonts w:ascii="Tahoma" w:hAnsi="Tahoma" w:cs="Tahoma"/>
                <w:b/>
                <w:color w:val="595959" w:themeColor="text1" w:themeTint="A6"/>
                <w:sz w:val="20"/>
                <w:szCs w:val="20"/>
                <w:lang w:val="en-GB"/>
              </w:rPr>
              <w:t xml:space="preserve">ing </w:t>
            </w:r>
            <w:r w:rsidRPr="006335B1">
              <w:rPr>
                <w:rFonts w:ascii="Tahoma" w:hAnsi="Tahoma" w:cs="Tahoma"/>
                <w:b/>
                <w:color w:val="595959" w:themeColor="text1" w:themeTint="A6"/>
                <w:sz w:val="20"/>
                <w:szCs w:val="20"/>
                <w:lang w:val="en-GB"/>
              </w:rPr>
              <w:t>with</w:t>
            </w:r>
            <w:r w:rsidRPr="006335B1" w:rsidR="00B24DC6">
              <w:rPr>
                <w:rFonts w:ascii="Tahoma" w:hAnsi="Tahoma" w:cs="Tahoma"/>
                <w:b/>
                <w:color w:val="595959" w:themeColor="text1" w:themeTint="A6"/>
                <w:sz w:val="20"/>
                <w:szCs w:val="20"/>
                <w:lang w:val="en-GB"/>
              </w:rPr>
              <w:t xml:space="preserve"> stakeholders</w:t>
            </w:r>
            <w:r w:rsidR="00F21A3D">
              <w:rPr>
                <w:rFonts w:ascii="Tahoma" w:hAnsi="Tahoma" w:cs="Tahoma"/>
                <w:b/>
                <w:color w:val="595959" w:themeColor="text1" w:themeTint="A6"/>
                <w:sz w:val="20"/>
                <w:szCs w:val="20"/>
                <w:lang w:val="en-GB"/>
              </w:rPr>
              <w:t xml:space="preserve"> </w:t>
            </w:r>
            <w:r w:rsidRPr="006335B1">
              <w:rPr>
                <w:rFonts w:ascii="Tahoma" w:hAnsi="Tahoma" w:cs="Tahoma"/>
                <w:color w:val="595959" w:themeColor="text1" w:themeTint="A6"/>
                <w:sz w:val="20"/>
                <w:szCs w:val="20"/>
                <w:lang w:val="en-GB"/>
              </w:rPr>
              <w:t xml:space="preserve">while keeping them informed of progress and issues in order to manage expectations on all requirements and deliverables </w:t>
            </w:r>
          </w:p>
          <w:p w:rsidR="00167E92" w:rsidRPr="00567972" w:rsidP="007A4095" w14:paraId="62D0D4B6" w14:textId="77777777">
            <w:pPr>
              <w:pStyle w:val="ListParagraph"/>
              <w:numPr>
                <w:ilvl w:val="0"/>
                <w:numId w:val="5"/>
              </w:numPr>
              <w:spacing w:line="240" w:lineRule="exact"/>
              <w:jc w:val="both"/>
              <w:rPr>
                <w:rFonts w:ascii="Tahoma" w:hAnsi="Tahoma" w:cs="Tahoma"/>
                <w:color w:val="595959" w:themeColor="text1" w:themeTint="A6"/>
                <w:sz w:val="20"/>
                <w:szCs w:val="20"/>
                <w:lang w:val="en-GB"/>
              </w:rPr>
            </w:pPr>
            <w:r w:rsidRPr="006335B1">
              <w:rPr>
                <w:rFonts w:ascii="Tahoma" w:hAnsi="Tahoma" w:cs="Tahoma"/>
                <w:b/>
                <w:bCs/>
                <w:color w:val="595959" w:themeColor="text1" w:themeTint="A6"/>
                <w:sz w:val="20"/>
                <w:szCs w:val="20"/>
                <w:lang w:val="en-GB"/>
              </w:rPr>
              <w:t>Develop</w:t>
            </w:r>
            <w:r w:rsidR="00E01CF9">
              <w:rPr>
                <w:rFonts w:ascii="Tahoma" w:hAnsi="Tahoma" w:cs="Tahoma"/>
                <w:b/>
                <w:bCs/>
                <w:color w:val="595959" w:themeColor="text1" w:themeTint="A6"/>
                <w:sz w:val="20"/>
                <w:szCs w:val="20"/>
                <w:lang w:val="en-GB"/>
              </w:rPr>
              <w:t>ing</w:t>
            </w:r>
            <w:r w:rsidRPr="006335B1">
              <w:rPr>
                <w:rFonts w:ascii="Tahoma" w:hAnsi="Tahoma" w:cs="Tahoma"/>
                <w:b/>
                <w:bCs/>
                <w:color w:val="595959" w:themeColor="text1" w:themeTint="A6"/>
                <w:sz w:val="20"/>
                <w:szCs w:val="20"/>
                <w:lang w:val="en-GB"/>
              </w:rPr>
              <w:t xml:space="preserve"> project baselines</w:t>
            </w:r>
            <w:r w:rsidR="00F21A3D">
              <w:rPr>
                <w:rFonts w:ascii="Tahoma" w:hAnsi="Tahoma" w:cs="Tahoma"/>
                <w:b/>
                <w:bCs/>
                <w:color w:val="595959" w:themeColor="text1" w:themeTint="A6"/>
                <w:sz w:val="20"/>
                <w:szCs w:val="20"/>
                <w:lang w:val="en-GB"/>
              </w:rPr>
              <w:t xml:space="preserve"> </w:t>
            </w:r>
            <w:r w:rsidRPr="006335B1" w:rsidR="00B24DC6">
              <w:rPr>
                <w:rFonts w:ascii="Tahoma" w:hAnsi="Tahoma" w:cs="Tahoma"/>
                <w:b/>
                <w:bCs/>
                <w:color w:val="595959" w:themeColor="text1" w:themeTint="A6"/>
                <w:sz w:val="20"/>
                <w:szCs w:val="20"/>
                <w:lang w:val="en-GB"/>
              </w:rPr>
              <w:t>&amp;</w:t>
            </w:r>
            <w:r w:rsidR="00F21A3D">
              <w:rPr>
                <w:rFonts w:ascii="Tahoma" w:hAnsi="Tahoma" w:cs="Tahoma"/>
                <w:b/>
                <w:bCs/>
                <w:color w:val="595959" w:themeColor="text1" w:themeTint="A6"/>
                <w:sz w:val="20"/>
                <w:szCs w:val="20"/>
                <w:lang w:val="en-GB"/>
              </w:rPr>
              <w:t xml:space="preserve"> </w:t>
            </w:r>
            <w:r w:rsidRPr="006335B1">
              <w:rPr>
                <w:rFonts w:ascii="Tahoma" w:hAnsi="Tahoma" w:cs="Tahoma"/>
                <w:b/>
                <w:bCs/>
                <w:color w:val="595959" w:themeColor="text1" w:themeTint="A6"/>
                <w:sz w:val="20"/>
                <w:szCs w:val="20"/>
                <w:lang w:val="en-GB"/>
              </w:rPr>
              <w:t xml:space="preserve">controlling </w:t>
            </w:r>
            <w:r w:rsidRPr="006335B1" w:rsidR="00B24DC6">
              <w:rPr>
                <w:rFonts w:ascii="Tahoma" w:hAnsi="Tahoma" w:cs="Tahoma"/>
                <w:b/>
                <w:bCs/>
                <w:color w:val="595959" w:themeColor="text1" w:themeTint="A6"/>
                <w:sz w:val="20"/>
                <w:szCs w:val="20"/>
                <w:lang w:val="en-GB"/>
              </w:rPr>
              <w:t>the same</w:t>
            </w:r>
            <w:r w:rsidRPr="006335B1">
              <w:rPr>
                <w:rFonts w:ascii="Tahoma" w:hAnsi="Tahoma" w:cs="Tahoma"/>
                <w:color w:val="595959" w:themeColor="text1" w:themeTint="A6"/>
                <w:sz w:val="20"/>
                <w:szCs w:val="20"/>
                <w:lang w:val="en-GB"/>
              </w:rPr>
              <w:t xml:space="preserve"> with respect to cost, resource deployment, time over-runs and </w:t>
            </w:r>
            <w:r w:rsidRPr="00567972">
              <w:rPr>
                <w:rFonts w:ascii="Tahoma" w:hAnsi="Tahoma" w:cs="Tahoma"/>
                <w:color w:val="595959" w:themeColor="text1" w:themeTint="A6"/>
                <w:sz w:val="20"/>
                <w:szCs w:val="20"/>
                <w:lang w:val="en-GB"/>
              </w:rPr>
              <w:t>quality compliance to ensure satisfactory execution of projects</w:t>
            </w:r>
          </w:p>
          <w:p w:rsidR="002E5A21" w:rsidRPr="00567972" w:rsidP="007A4095" w14:paraId="007D333F" w14:textId="77777777">
            <w:pPr>
              <w:pStyle w:val="ListParagraph"/>
              <w:numPr>
                <w:ilvl w:val="0"/>
                <w:numId w:val="5"/>
              </w:numPr>
              <w:spacing w:line="240" w:lineRule="exact"/>
              <w:contextualSpacing w:val="0"/>
              <w:jc w:val="both"/>
              <w:rPr>
                <w:rFonts w:ascii="Tahoma" w:hAnsi="Tahoma" w:cs="Tahoma"/>
                <w:color w:val="595959" w:themeColor="text1" w:themeTint="A6"/>
                <w:sz w:val="20"/>
                <w:szCs w:val="20"/>
                <w:lang w:val="en-GB"/>
              </w:rPr>
            </w:pPr>
            <w:r w:rsidRPr="00567972">
              <w:rPr>
                <w:rFonts w:ascii="Tahoma" w:hAnsi="Tahoma" w:cs="Tahoma"/>
                <w:b/>
                <w:color w:val="595959" w:themeColor="text1" w:themeTint="A6"/>
                <w:sz w:val="20"/>
                <w:szCs w:val="20"/>
                <w:lang w:val="en-GB"/>
              </w:rPr>
              <w:t>Creat</w:t>
            </w:r>
            <w:r w:rsidRPr="00567972" w:rsidR="00E01CF9">
              <w:rPr>
                <w:rFonts w:ascii="Tahoma" w:hAnsi="Tahoma" w:cs="Tahoma"/>
                <w:b/>
                <w:color w:val="595959" w:themeColor="text1" w:themeTint="A6"/>
                <w:sz w:val="20"/>
                <w:szCs w:val="20"/>
                <w:lang w:val="en-GB"/>
              </w:rPr>
              <w:t>ing</w:t>
            </w:r>
            <w:r w:rsidRPr="00567972">
              <w:rPr>
                <w:rFonts w:ascii="Tahoma" w:hAnsi="Tahoma" w:cs="Tahoma"/>
                <w:b/>
                <w:color w:val="595959" w:themeColor="text1" w:themeTint="A6"/>
                <w:sz w:val="20"/>
                <w:szCs w:val="20"/>
                <w:lang w:val="en-GB"/>
              </w:rPr>
              <w:t xml:space="preserve">&amp; </w:t>
            </w:r>
            <w:r w:rsidRPr="00567972" w:rsidR="00F21A3D">
              <w:rPr>
                <w:rFonts w:ascii="Tahoma" w:hAnsi="Tahoma" w:cs="Tahoma"/>
                <w:b/>
                <w:color w:val="595959" w:themeColor="text1" w:themeTint="A6"/>
                <w:sz w:val="20"/>
                <w:szCs w:val="20"/>
                <w:lang w:val="en-GB"/>
              </w:rPr>
              <w:t>sustaining</w:t>
            </w:r>
            <w:r w:rsidRPr="00567972">
              <w:rPr>
                <w:rFonts w:ascii="Tahoma" w:hAnsi="Tahoma" w:cs="Tahoma"/>
                <w:b/>
                <w:color w:val="595959" w:themeColor="text1" w:themeTint="A6"/>
                <w:sz w:val="20"/>
                <w:szCs w:val="20"/>
                <w:lang w:val="en-GB"/>
              </w:rPr>
              <w:t xml:space="preserve"> dynamic environment</w:t>
            </w:r>
            <w:r w:rsidRPr="00567972">
              <w:rPr>
                <w:rFonts w:ascii="Tahoma" w:hAnsi="Tahoma" w:cs="Tahoma"/>
                <w:color w:val="595959" w:themeColor="text1" w:themeTint="A6"/>
                <w:sz w:val="20"/>
                <w:szCs w:val="20"/>
                <w:lang w:val="en-GB"/>
              </w:rPr>
              <w:t xml:space="preserve"> that fosters the development opportunities and motivates the high performance amongst the team </w:t>
            </w:r>
            <w:r w:rsidRPr="00567972" w:rsidR="000F4437">
              <w:rPr>
                <w:rFonts w:ascii="Tahoma" w:hAnsi="Tahoma" w:cs="Tahoma"/>
                <w:color w:val="595959" w:themeColor="text1" w:themeTint="A6"/>
                <w:sz w:val="20"/>
                <w:szCs w:val="20"/>
                <w:lang w:val="en-GB"/>
              </w:rPr>
              <w:t>members</w:t>
            </w:r>
          </w:p>
          <w:p w:rsidR="004208B5" w:rsidRPr="00567972" w:rsidP="007A4095" w14:paraId="5E23A54B" w14:textId="77777777">
            <w:pPr>
              <w:pStyle w:val="ListParagraph"/>
              <w:numPr>
                <w:ilvl w:val="0"/>
                <w:numId w:val="5"/>
              </w:numPr>
              <w:spacing w:line="240" w:lineRule="exact"/>
              <w:contextualSpacing w:val="0"/>
              <w:jc w:val="both"/>
              <w:rPr>
                <w:rFonts w:ascii="Tahoma" w:hAnsi="Tahoma" w:cs="Tahoma"/>
                <w:color w:val="595959" w:themeColor="text1" w:themeTint="A6"/>
                <w:sz w:val="20"/>
                <w:szCs w:val="20"/>
                <w:lang w:val="en-GB"/>
              </w:rPr>
            </w:pPr>
            <w:r w:rsidRPr="00567972">
              <w:rPr>
                <w:rFonts w:ascii="Tahoma" w:hAnsi="Tahoma" w:cs="Tahoma"/>
                <w:color w:val="595959" w:themeColor="text1" w:themeTint="A6"/>
                <w:sz w:val="20"/>
                <w:szCs w:val="20"/>
                <w:lang w:val="en-GB"/>
              </w:rPr>
              <w:t>Directing project plans, schedules and milestones appropriate to the scale of the project and experience in preparing the SOW and RLS</w:t>
            </w:r>
          </w:p>
          <w:p w:rsidR="009748F6" w:rsidP="007A4095" w14:paraId="18890AF0" w14:textId="77777777">
            <w:pPr>
              <w:pStyle w:val="ListParagraph"/>
              <w:numPr>
                <w:ilvl w:val="0"/>
                <w:numId w:val="5"/>
              </w:numPr>
              <w:spacing w:line="240" w:lineRule="exact"/>
              <w:contextualSpacing w:val="0"/>
              <w:jc w:val="both"/>
              <w:rPr>
                <w:rFonts w:ascii="Tahoma" w:hAnsi="Tahoma" w:cs="Tahoma"/>
                <w:color w:val="595959" w:themeColor="text1" w:themeTint="A6"/>
                <w:sz w:val="20"/>
                <w:szCs w:val="20"/>
                <w:lang w:val="en-GB"/>
              </w:rPr>
            </w:pPr>
            <w:r w:rsidRPr="00567972">
              <w:rPr>
                <w:rFonts w:ascii="Tahoma" w:hAnsi="Tahoma" w:cs="Tahoma"/>
                <w:color w:val="595959" w:themeColor="text1" w:themeTint="A6"/>
                <w:sz w:val="20"/>
                <w:szCs w:val="20"/>
                <w:lang w:val="en-GB"/>
              </w:rPr>
              <w:t>Managing different types of project teams like Fixed price, T&amp;M</w:t>
            </w:r>
            <w:r>
              <w:rPr>
                <w:rFonts w:ascii="Tahoma" w:hAnsi="Tahoma" w:cs="Tahoma"/>
                <w:color w:val="595959" w:themeColor="text1" w:themeTint="A6"/>
                <w:sz w:val="20"/>
                <w:szCs w:val="20"/>
                <w:lang w:val="en-GB"/>
              </w:rPr>
              <w:t>.</w:t>
            </w:r>
          </w:p>
          <w:p w:rsidR="009748F6" w:rsidRPr="009748F6" w:rsidP="007A4095" w14:paraId="5C754C36" w14:textId="5F965A2C">
            <w:pPr>
              <w:pStyle w:val="ListParagraph"/>
              <w:numPr>
                <w:ilvl w:val="0"/>
                <w:numId w:val="5"/>
              </w:numPr>
              <w:spacing w:line="240" w:lineRule="exact"/>
              <w:contextualSpacing w:val="0"/>
              <w:jc w:val="both"/>
              <w:rPr>
                <w:rFonts w:ascii="Tahoma" w:hAnsi="Tahoma" w:cs="Tahoma"/>
                <w:color w:val="595959" w:themeColor="text1" w:themeTint="A6"/>
                <w:sz w:val="20"/>
                <w:szCs w:val="20"/>
                <w:lang w:val="en-GB"/>
              </w:rPr>
            </w:pPr>
            <w:r w:rsidRPr="009748F6">
              <w:rPr>
                <w:rFonts w:ascii="Arial" w:eastAsia="Times New Roman" w:hAnsi="Arial" w:cs="Arial"/>
                <w:color w:val="333333"/>
                <w:sz w:val="20"/>
                <w:szCs w:val="20"/>
                <w:lang w:val="en-IN" w:eastAsia="en-IN"/>
              </w:rPr>
              <w:t xml:space="preserve">Develop architecture blueprints &amp; detailed </w:t>
            </w:r>
            <w:r w:rsidRPr="009748F6" w:rsidR="00993F41">
              <w:rPr>
                <w:rFonts w:ascii="Arial" w:eastAsia="Times New Roman" w:hAnsi="Arial" w:cs="Arial"/>
                <w:color w:val="333333"/>
                <w:sz w:val="20"/>
                <w:szCs w:val="20"/>
                <w:lang w:val="en-IN" w:eastAsia="en-IN"/>
              </w:rPr>
              <w:t>documentation,</w:t>
            </w:r>
            <w:r w:rsidRPr="009748F6">
              <w:rPr>
                <w:rFonts w:ascii="Arial" w:eastAsia="Times New Roman" w:hAnsi="Arial" w:cs="Arial"/>
                <w:color w:val="333333"/>
                <w:sz w:val="20"/>
                <w:szCs w:val="20"/>
                <w:lang w:val="en-IN" w:eastAsia="en-IN"/>
              </w:rPr>
              <w:t xml:space="preserve"> creating bill of materials, including required Cloud Services &amp; tools</w:t>
            </w:r>
          </w:p>
          <w:p w:rsidR="00567972" w:rsidRPr="00567972" w:rsidP="007A4095" w14:paraId="1AF9A835" w14:textId="071B27A9">
            <w:pPr>
              <w:pStyle w:val="ListParagraph"/>
              <w:numPr>
                <w:ilvl w:val="0"/>
                <w:numId w:val="5"/>
              </w:numPr>
              <w:spacing w:line="240" w:lineRule="exact"/>
              <w:contextualSpacing w:val="0"/>
              <w:jc w:val="both"/>
              <w:rPr>
                <w:rFonts w:ascii="Tahoma" w:hAnsi="Tahoma" w:cs="Tahoma"/>
                <w:color w:val="595959" w:themeColor="text1" w:themeTint="A6"/>
                <w:sz w:val="20"/>
                <w:szCs w:val="20"/>
                <w:lang w:val="en-GB"/>
              </w:rPr>
            </w:pPr>
            <w:r>
              <w:rPr>
                <w:rFonts w:ascii="Tahoma" w:hAnsi="Tahoma" w:cs="Tahoma"/>
                <w:color w:val="595959" w:themeColor="text1" w:themeTint="A6"/>
                <w:sz w:val="20"/>
                <w:szCs w:val="20"/>
                <w:lang w:val="en-GB"/>
              </w:rPr>
              <w:t xml:space="preserve">Facilitating </w:t>
            </w:r>
            <w:r w:rsidRPr="00567972">
              <w:rPr>
                <w:rFonts w:ascii="Tahoma" w:hAnsi="Tahoma" w:cs="Tahoma"/>
                <w:color w:val="595959" w:themeColor="text1" w:themeTint="A6"/>
                <w:sz w:val="20"/>
                <w:szCs w:val="20"/>
                <w:lang w:val="en-GB"/>
              </w:rPr>
              <w:t>design, development, testing and application support in Unix, JAVA, .Net, Oracle</w:t>
            </w:r>
            <w:r w:rsidR="00C1790D">
              <w:rPr>
                <w:rFonts w:ascii="Tahoma" w:hAnsi="Tahoma" w:cs="Tahoma"/>
                <w:color w:val="595959" w:themeColor="text1" w:themeTint="A6"/>
                <w:sz w:val="20"/>
                <w:szCs w:val="20"/>
                <w:lang w:val="en-GB"/>
              </w:rPr>
              <w:t>,</w:t>
            </w:r>
            <w:r w:rsidR="00C2588B">
              <w:rPr>
                <w:rFonts w:ascii="Tahoma" w:hAnsi="Tahoma" w:cs="Tahoma"/>
                <w:color w:val="595959" w:themeColor="text1" w:themeTint="A6"/>
                <w:sz w:val="20"/>
                <w:szCs w:val="20"/>
                <w:lang w:val="en-GB"/>
              </w:rPr>
              <w:t xml:space="preserve"> </w:t>
            </w:r>
            <w:r w:rsidR="00C1790D">
              <w:rPr>
                <w:rFonts w:ascii="Tahoma" w:hAnsi="Tahoma" w:cs="Tahoma"/>
                <w:color w:val="595959" w:themeColor="text1" w:themeTint="A6"/>
                <w:sz w:val="20"/>
                <w:szCs w:val="20"/>
                <w:lang w:val="en-GB"/>
              </w:rPr>
              <w:t>Python.</w:t>
            </w:r>
            <w:r w:rsidR="00F339F4">
              <w:rPr>
                <w:rFonts w:ascii="Tahoma" w:hAnsi="Tahoma" w:cs="Tahoma"/>
                <w:color w:val="595959" w:themeColor="text1" w:themeTint="A6"/>
                <w:sz w:val="20"/>
                <w:szCs w:val="20"/>
                <w:lang w:val="en-GB"/>
              </w:rPr>
              <w:t xml:space="preserve"> AWS and azure Cloud</w:t>
            </w:r>
          </w:p>
          <w:p w:rsidR="00916EC0" w:rsidP="00807B10" w14:paraId="76B6C501" w14:textId="77777777">
            <w:pPr>
              <w:ind w:right="60"/>
              <w:jc w:val="both"/>
              <w:rPr>
                <w:rFonts w:ascii="Tahoma" w:hAnsi="Tahoma" w:cs="Tahoma"/>
                <w:b/>
                <w:bCs/>
                <w:color w:val="595959" w:themeColor="text1" w:themeTint="A6"/>
                <w:sz w:val="20"/>
                <w:szCs w:val="20"/>
                <w:lang w:val="en-GB"/>
              </w:rPr>
            </w:pPr>
          </w:p>
          <w:p w:rsidR="00567972" w:rsidRPr="00567972" w:rsidP="00567972" w14:paraId="5CB0A9B4" w14:textId="77777777">
            <w:pPr>
              <w:shd w:val="clear" w:color="auto" w:fill="D6E3BC" w:themeFill="accent3" w:themeFillTint="66"/>
              <w:ind w:right="60"/>
              <w:jc w:val="center"/>
              <w:rPr>
                <w:rFonts w:ascii="Tahoma" w:hAnsi="Tahoma" w:cs="Tahoma"/>
                <w:b/>
                <w:bCs/>
                <w:color w:val="595959" w:themeColor="text1" w:themeTint="A6"/>
                <w:sz w:val="20"/>
                <w:szCs w:val="20"/>
                <w:lang w:val="en-GB"/>
              </w:rPr>
            </w:pPr>
            <w:r w:rsidRPr="00567972">
              <w:rPr>
                <w:rFonts w:ascii="Tahoma" w:hAnsi="Tahoma" w:cs="Tahoma"/>
                <w:b/>
                <w:bCs/>
                <w:color w:val="595959" w:themeColor="text1" w:themeTint="A6"/>
                <w:sz w:val="20"/>
                <w:szCs w:val="20"/>
                <w:lang w:val="en-GB"/>
              </w:rPr>
              <w:t>REFER TO ANNEXURE FOR PROJECTS MANAGED</w:t>
            </w:r>
          </w:p>
          <w:p w:rsidR="00567972" w:rsidP="00807B10" w14:paraId="006B3F6D" w14:textId="77777777">
            <w:pPr>
              <w:ind w:right="60"/>
              <w:jc w:val="both"/>
              <w:rPr>
                <w:rFonts w:ascii="Tahoma" w:hAnsi="Tahoma" w:cs="Tahoma"/>
                <w:b/>
                <w:bCs/>
                <w:color w:val="595959" w:themeColor="text1" w:themeTint="A6"/>
                <w:sz w:val="20"/>
                <w:szCs w:val="20"/>
                <w:lang w:val="en-GB"/>
              </w:rPr>
            </w:pPr>
          </w:p>
          <w:p w:rsidR="004208B5" w:rsidRPr="006335B1" w:rsidP="004208B5" w14:paraId="2D6CF4B1" w14:textId="77777777">
            <w:pPr>
              <w:rPr>
                <w:rFonts w:ascii="Tahoma" w:hAnsi="Tahoma" w:cs="Tahoma"/>
                <w:color w:val="007635"/>
                <w:sz w:val="28"/>
                <w:szCs w:val="28"/>
                <w:lang w:val="en-GB"/>
              </w:rPr>
            </w:pPr>
            <w:r w:rsidRPr="006335B1">
              <w:rPr>
                <w:rFonts w:ascii="Tahoma" w:hAnsi="Tahoma" w:cs="Tahoma"/>
                <w:noProof/>
                <w:color w:val="F0563D"/>
                <w:sz w:val="28"/>
                <w:szCs w:val="28"/>
                <w:lang w:val="en-IN" w:eastAsia="en-IN"/>
              </w:rPr>
              <w:drawing>
                <wp:inline distT="0" distB="0" distL="0" distR="0">
                  <wp:extent cx="228600" cy="228600"/>
                  <wp:effectExtent l="0" t="0" r="0" b="0"/>
                  <wp:docPr id="12" name="Picture 12"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6752" name="Picture 17" descr="edu24x24icons"/>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228600"/>
                          </a:xfrm>
                          <a:prstGeom prst="rect">
                            <a:avLst/>
                          </a:prstGeom>
                          <a:noFill/>
                          <a:ln>
                            <a:noFill/>
                          </a:ln>
                        </pic:spPr>
                      </pic:pic>
                    </a:graphicData>
                  </a:graphic>
                </wp:inline>
              </w:drawing>
            </w:r>
            <w:r w:rsidRPr="006335B1">
              <w:rPr>
                <w:rFonts w:ascii="Tahoma" w:hAnsi="Tahoma" w:cs="Tahoma"/>
                <w:color w:val="007635"/>
                <w:sz w:val="28"/>
                <w:szCs w:val="28"/>
                <w:lang w:val="en-GB"/>
              </w:rPr>
              <w:t>Education</w:t>
            </w:r>
          </w:p>
          <w:p w:rsidR="004208B5" w:rsidRPr="00BE587C" w:rsidP="007A4095" w14:paraId="47F3F7B4" w14:textId="77777777">
            <w:pPr>
              <w:pStyle w:val="ListParagraph"/>
              <w:numPr>
                <w:ilvl w:val="0"/>
                <w:numId w:val="5"/>
              </w:numPr>
              <w:rPr>
                <w:rFonts w:ascii="Tahoma" w:hAnsi="Tahoma" w:cs="Tahoma"/>
                <w:color w:val="595959" w:themeColor="text1" w:themeTint="A6"/>
                <w:sz w:val="20"/>
                <w:szCs w:val="20"/>
                <w:lang w:val="en-GB"/>
              </w:rPr>
            </w:pPr>
            <w:r w:rsidRPr="00BE587C">
              <w:rPr>
                <w:rFonts w:ascii="Tahoma" w:hAnsi="Tahoma" w:cs="Tahoma"/>
                <w:color w:val="595959" w:themeColor="text1" w:themeTint="A6"/>
                <w:sz w:val="20"/>
                <w:szCs w:val="20"/>
                <w:lang w:val="en-GB"/>
              </w:rPr>
              <w:t>2000: Post Graduate in Computer Applications (MCA)</w:t>
            </w:r>
            <w:r>
              <w:rPr>
                <w:rFonts w:ascii="Tahoma" w:hAnsi="Tahoma" w:cs="Tahoma"/>
                <w:color w:val="595959" w:themeColor="text1" w:themeTint="A6"/>
                <w:sz w:val="20"/>
                <w:szCs w:val="20"/>
                <w:lang w:val="en-GB"/>
              </w:rPr>
              <w:t xml:space="preserve"> from </w:t>
            </w:r>
            <w:r w:rsidRPr="00BE587C">
              <w:rPr>
                <w:rFonts w:ascii="Tahoma" w:hAnsi="Tahoma" w:cs="Tahoma"/>
                <w:color w:val="595959" w:themeColor="text1" w:themeTint="A6"/>
                <w:sz w:val="20"/>
                <w:szCs w:val="20"/>
                <w:lang w:val="en-GB"/>
              </w:rPr>
              <w:t xml:space="preserve">Utkal University, Orissa </w:t>
            </w:r>
            <w:r>
              <w:rPr>
                <w:rFonts w:ascii="Tahoma" w:hAnsi="Tahoma" w:cs="Tahoma"/>
                <w:color w:val="595959" w:themeColor="text1" w:themeTint="A6"/>
                <w:sz w:val="20"/>
                <w:szCs w:val="20"/>
                <w:lang w:val="en-GB"/>
              </w:rPr>
              <w:t xml:space="preserve">with </w:t>
            </w:r>
            <w:r w:rsidRPr="00BE587C">
              <w:rPr>
                <w:rFonts w:ascii="Tahoma" w:hAnsi="Tahoma" w:cs="Tahoma"/>
                <w:color w:val="595959" w:themeColor="text1" w:themeTint="A6"/>
                <w:sz w:val="20"/>
                <w:szCs w:val="20"/>
                <w:lang w:val="en-GB"/>
              </w:rPr>
              <w:t>73%</w:t>
            </w:r>
          </w:p>
          <w:p w:rsidR="004208B5" w:rsidRPr="006335B1" w:rsidP="00807B10" w14:paraId="75728BB7" w14:textId="77777777">
            <w:pPr>
              <w:ind w:right="60"/>
              <w:jc w:val="both"/>
              <w:rPr>
                <w:rFonts w:ascii="Tahoma" w:hAnsi="Tahoma" w:cs="Tahoma"/>
                <w:b/>
                <w:bCs/>
                <w:color w:val="595959" w:themeColor="text1" w:themeTint="A6"/>
                <w:sz w:val="20"/>
                <w:szCs w:val="20"/>
                <w:lang w:val="en-GB"/>
              </w:rPr>
            </w:pPr>
          </w:p>
          <w:p w:rsidR="008918F3" w:rsidRPr="006335B1" w:rsidP="00807B10" w14:paraId="4666F366" w14:textId="77777777">
            <w:pPr>
              <w:autoSpaceDE w:val="0"/>
              <w:autoSpaceDN w:val="0"/>
              <w:adjustRightInd w:val="0"/>
              <w:jc w:val="both"/>
              <w:rPr>
                <w:rFonts w:ascii="Tahoma" w:hAnsi="Tahoma" w:cs="Tahoma"/>
                <w:color w:val="007635"/>
                <w:sz w:val="28"/>
                <w:szCs w:val="28"/>
                <w:lang w:val="en-GB"/>
              </w:rPr>
            </w:pPr>
            <w:r w:rsidRPr="006335B1">
              <w:rPr>
                <w:rFonts w:ascii="Tahoma" w:hAnsi="Tahoma" w:cs="Tahoma"/>
                <w:noProof/>
                <w:color w:val="007635"/>
                <w:sz w:val="28"/>
                <w:szCs w:val="28"/>
                <w:lang w:val="en-IN" w:eastAsia="en-IN"/>
              </w:rPr>
              <w:drawing>
                <wp:inline distT="0" distB="0" distL="0" distR="0">
                  <wp:extent cx="228600" cy="228600"/>
                  <wp:effectExtent l="0" t="0" r="0" b="0"/>
                  <wp:docPr id="5" name="Picture 5" descr="personaldetai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7889" name="Picture 26" descr="personaldetails24x24icons"/>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228600"/>
                          </a:xfrm>
                          <a:prstGeom prst="rect">
                            <a:avLst/>
                          </a:prstGeom>
                          <a:noFill/>
                          <a:ln>
                            <a:noFill/>
                          </a:ln>
                        </pic:spPr>
                      </pic:pic>
                    </a:graphicData>
                  </a:graphic>
                </wp:inline>
              </w:drawing>
            </w:r>
            <w:r w:rsidRPr="006335B1">
              <w:rPr>
                <w:rFonts w:ascii="Tahoma" w:hAnsi="Tahoma" w:cs="Tahoma"/>
                <w:color w:val="007635"/>
                <w:sz w:val="28"/>
                <w:szCs w:val="28"/>
                <w:lang w:val="en-GB"/>
              </w:rPr>
              <w:t xml:space="preserve"> Personal Details</w:t>
            </w:r>
          </w:p>
          <w:p w:rsidR="00567972" w:rsidRPr="00567972" w:rsidP="00807B10" w14:paraId="76947D13" w14:textId="37A96604">
            <w:pPr>
              <w:jc w:val="both"/>
              <w:rPr>
                <w:rFonts w:ascii="Tahoma" w:hAnsi="Tahoma" w:cs="Tahoma"/>
                <w:color w:val="595959" w:themeColor="text1" w:themeTint="A6"/>
                <w:sz w:val="20"/>
                <w:szCs w:val="20"/>
                <w:lang w:val="en-GB"/>
              </w:rPr>
            </w:pPr>
            <w:r w:rsidRPr="00567972">
              <w:rPr>
                <w:rFonts w:ascii="Tahoma" w:hAnsi="Tahoma" w:cs="Tahoma"/>
                <w:color w:val="595959" w:themeColor="text1" w:themeTint="A6"/>
                <w:sz w:val="20"/>
                <w:szCs w:val="20"/>
                <w:lang w:val="en-GB"/>
              </w:rPr>
              <w:t>Address: #B-103, DS jack Needs 3, 1</w:t>
            </w:r>
            <w:r w:rsidRPr="00567972">
              <w:rPr>
                <w:rFonts w:ascii="Tahoma" w:hAnsi="Tahoma" w:cs="Tahoma"/>
                <w:color w:val="595959" w:themeColor="text1" w:themeTint="A6"/>
                <w:sz w:val="20"/>
                <w:szCs w:val="20"/>
                <w:vertAlign w:val="superscript"/>
                <w:lang w:val="en-GB"/>
              </w:rPr>
              <w:t>st</w:t>
            </w:r>
            <w:r w:rsidRPr="00567972">
              <w:rPr>
                <w:rFonts w:ascii="Tahoma" w:hAnsi="Tahoma" w:cs="Tahoma"/>
                <w:color w:val="595959" w:themeColor="text1" w:themeTint="A6"/>
                <w:sz w:val="20"/>
                <w:szCs w:val="20"/>
                <w:lang w:val="en-GB"/>
              </w:rPr>
              <w:t>Floor, Dodakaman</w:t>
            </w:r>
            <w:r w:rsidR="00FF14C8">
              <w:rPr>
                <w:rFonts w:ascii="Tahoma" w:hAnsi="Tahoma" w:cs="Tahoma"/>
                <w:color w:val="595959" w:themeColor="text1" w:themeTint="A6"/>
                <w:sz w:val="20"/>
                <w:szCs w:val="20"/>
                <w:lang w:val="en-GB"/>
              </w:rPr>
              <w:t>a</w:t>
            </w:r>
            <w:r w:rsidRPr="00567972">
              <w:rPr>
                <w:rFonts w:ascii="Tahoma" w:hAnsi="Tahoma" w:cs="Tahoma"/>
                <w:color w:val="595959" w:themeColor="text1" w:themeTint="A6"/>
                <w:sz w:val="20"/>
                <w:szCs w:val="20"/>
                <w:lang w:val="en-GB"/>
              </w:rPr>
              <w:t xml:space="preserve">halli, BG Road, </w:t>
            </w:r>
            <w:r>
              <w:rPr>
                <w:rFonts w:ascii="Tahoma" w:hAnsi="Tahoma" w:cs="Tahoma"/>
                <w:color w:val="595959" w:themeColor="text1" w:themeTint="A6"/>
                <w:sz w:val="20"/>
                <w:szCs w:val="20"/>
                <w:lang w:val="en-GB"/>
              </w:rPr>
              <w:t xml:space="preserve">Bengaluru </w:t>
            </w:r>
            <w:r w:rsidRPr="00567972">
              <w:rPr>
                <w:rFonts w:ascii="Tahoma" w:hAnsi="Tahoma" w:cs="Tahoma"/>
                <w:color w:val="595959" w:themeColor="text1" w:themeTint="A6"/>
                <w:sz w:val="20"/>
                <w:szCs w:val="20"/>
                <w:lang w:val="en-GB"/>
              </w:rPr>
              <w:t>-560076</w:t>
            </w:r>
          </w:p>
          <w:p w:rsidR="008918F3" w:rsidRPr="006335B1" w:rsidP="00807B10" w14:paraId="398F26C2" w14:textId="77777777">
            <w:pPr>
              <w:overflowPunct w:val="0"/>
              <w:autoSpaceDE w:val="0"/>
              <w:autoSpaceDN w:val="0"/>
              <w:adjustRightInd w:val="0"/>
              <w:jc w:val="both"/>
              <w:textAlignment w:val="baseline"/>
              <w:rPr>
                <w:color w:val="595959" w:themeColor="text1" w:themeTint="A6"/>
                <w:sz w:val="20"/>
                <w:szCs w:val="20"/>
                <w:lang w:val="en-GB"/>
              </w:rPr>
            </w:pPr>
          </w:p>
          <w:p w:rsidR="00C82387" w:rsidP="004C5C4E" w14:paraId="43CEA6D6" w14:textId="77777777">
            <w:pPr>
              <w:rPr>
                <w:rFonts w:ascii="Tahoma" w:hAnsi="Tahoma" w:cs="Tahoma"/>
                <w:color w:val="595959" w:themeColor="text1" w:themeTint="A6"/>
                <w:sz w:val="20"/>
                <w:szCs w:val="20"/>
                <w:lang w:val="en-GB"/>
              </w:rPr>
            </w:pPr>
          </w:p>
          <w:p w:rsidR="004208B5" w:rsidP="004C5C4E" w14:paraId="7768F568" w14:textId="77777777">
            <w:pPr>
              <w:rPr>
                <w:rFonts w:ascii="Tahoma" w:hAnsi="Tahoma" w:cs="Tahoma"/>
                <w:color w:val="595959" w:themeColor="text1" w:themeTint="A6"/>
                <w:sz w:val="20"/>
                <w:szCs w:val="20"/>
                <w:lang w:val="en-GB"/>
              </w:rPr>
            </w:pPr>
          </w:p>
          <w:p w:rsidR="00E01CF9" w:rsidP="004C5C4E" w14:paraId="109B9A22" w14:textId="585A5159">
            <w:pPr>
              <w:rPr>
                <w:rFonts w:ascii="Tahoma" w:hAnsi="Tahoma" w:cs="Tahoma"/>
                <w:b/>
                <w:bCs/>
                <w:color w:val="00B050"/>
                <w:sz w:val="28"/>
                <w:szCs w:val="28"/>
                <w:lang w:val="en-GB"/>
              </w:rPr>
            </w:pPr>
            <w:r w:rsidRPr="004208B5">
              <w:rPr>
                <w:rFonts w:ascii="Tahoma" w:hAnsi="Tahoma" w:cs="Tahoma"/>
                <w:b/>
                <w:bCs/>
                <w:color w:val="00B050"/>
                <w:sz w:val="28"/>
                <w:szCs w:val="28"/>
                <w:lang w:val="en-GB"/>
              </w:rPr>
              <w:t>ANNEXURE</w:t>
            </w:r>
          </w:p>
          <w:p w:rsidR="00B56422" w:rsidP="004C5C4E" w14:paraId="5BE77A02" w14:textId="77777777">
            <w:pPr>
              <w:rPr>
                <w:rFonts w:ascii="Tahoma" w:hAnsi="Tahoma" w:cs="Tahoma"/>
                <w:b/>
                <w:bCs/>
                <w:color w:val="00B050"/>
                <w:sz w:val="28"/>
                <w:szCs w:val="28"/>
                <w:lang w:val="en-GB"/>
              </w:rPr>
            </w:pPr>
          </w:p>
          <w:p w:rsidR="00DB3328" w:rsidRPr="00745009" w:rsidP="00DB3328" w14:paraId="43482F4F" w14:textId="577F99EB">
            <w:pPr>
              <w:pStyle w:val="HTMLPreformatted"/>
              <w:shd w:val="clear" w:color="auto" w:fill="D6E3BC" w:themeFill="accent3" w:themeFillTint="66"/>
              <w:jc w:val="both"/>
              <w:rPr>
                <w:rFonts w:ascii="Tahoma" w:hAnsi="Tahoma" w:cs="Tahoma"/>
                <w:b/>
                <w:color w:val="595959" w:themeColor="text1" w:themeTint="A6"/>
              </w:rPr>
            </w:pPr>
            <w:r>
              <w:rPr>
                <w:rFonts w:ascii="Tahoma" w:hAnsi="Tahoma" w:cs="Tahoma"/>
                <w:b/>
                <w:color w:val="595959" w:themeColor="text1" w:themeTint="A6"/>
              </w:rPr>
              <w:t xml:space="preserve">Verizon inspire AI -Infinite Solution                                                                                  </w:t>
            </w:r>
            <w:r w:rsidR="004726EC">
              <w:rPr>
                <w:rFonts w:ascii="Tahoma" w:hAnsi="Tahoma" w:cs="Tahoma"/>
                <w:color w:val="595959" w:themeColor="text1" w:themeTint="A6"/>
              </w:rPr>
              <w:t>June</w:t>
            </w:r>
            <w:r>
              <w:rPr>
                <w:rFonts w:ascii="Tahoma" w:hAnsi="Tahoma" w:cs="Tahoma"/>
                <w:color w:val="595959" w:themeColor="text1" w:themeTint="A6"/>
              </w:rPr>
              <w:t xml:space="preserve"> 202</w:t>
            </w:r>
            <w:r w:rsidR="004726EC">
              <w:rPr>
                <w:rFonts w:ascii="Tahoma" w:hAnsi="Tahoma" w:cs="Tahoma"/>
                <w:color w:val="595959" w:themeColor="text1" w:themeTint="A6"/>
              </w:rPr>
              <w:t>5</w:t>
            </w:r>
            <w:r>
              <w:rPr>
                <w:rFonts w:ascii="Tahoma" w:hAnsi="Tahoma" w:cs="Tahoma"/>
                <w:color w:val="595959" w:themeColor="text1" w:themeTint="A6"/>
              </w:rPr>
              <w:t xml:space="preserve"> </w:t>
            </w:r>
            <w:r w:rsidRPr="00745009">
              <w:rPr>
                <w:rFonts w:ascii="Tahoma" w:hAnsi="Tahoma" w:cs="Tahoma"/>
                <w:color w:val="595959" w:themeColor="text1" w:themeTint="A6"/>
              </w:rPr>
              <w:t xml:space="preserve">to </w:t>
            </w:r>
            <w:r>
              <w:rPr>
                <w:rFonts w:ascii="Tahoma" w:hAnsi="Tahoma" w:cs="Tahoma"/>
                <w:color w:val="595959" w:themeColor="text1" w:themeTint="A6"/>
              </w:rPr>
              <w:t>till</w:t>
            </w:r>
            <w:r w:rsidRPr="00745009">
              <w:rPr>
                <w:rFonts w:ascii="Tahoma" w:hAnsi="Tahoma" w:cs="Tahoma"/>
                <w:color w:val="595959" w:themeColor="text1" w:themeTint="A6"/>
              </w:rPr>
              <w:t xml:space="preserve"> date</w:t>
            </w:r>
          </w:p>
          <w:p w:rsidR="00DB3328" w:rsidP="00DB3328" w14:paraId="434BC077" w14:textId="1C520DC2">
            <w:pPr>
              <w:pStyle w:val="HTMLPreformatted"/>
              <w:rPr>
                <w:rFonts w:ascii="Tahoma" w:hAnsi="Tahoma" w:cs="Tahoma"/>
                <w:b/>
                <w:color w:val="595959" w:themeColor="text1" w:themeTint="A6"/>
              </w:rPr>
            </w:pPr>
            <w:r>
              <w:rPr>
                <w:rFonts w:ascii="Tahoma" w:hAnsi="Tahoma" w:cs="Tahoma"/>
                <w:b/>
                <w:color w:val="595959" w:themeColor="text1" w:themeTint="A6"/>
              </w:rPr>
              <w:t>Client                                     Verizon</w:t>
            </w:r>
          </w:p>
          <w:p w:rsidR="00DB3328" w:rsidRPr="00745009" w:rsidP="00DB3328" w14:paraId="4C237C1B" w14:textId="75F7519B">
            <w:pPr>
              <w:pStyle w:val="HTMLPreformatted"/>
              <w:rPr>
                <w:rFonts w:ascii="Tahoma" w:hAnsi="Tahoma" w:cs="Tahoma"/>
                <w:color w:val="595959" w:themeColor="text1" w:themeTint="A6"/>
              </w:rPr>
            </w:pPr>
            <w:r w:rsidRPr="00745009">
              <w:rPr>
                <w:rFonts w:ascii="Tahoma" w:hAnsi="Tahoma" w:cs="Tahoma"/>
                <w:b/>
                <w:color w:val="595959" w:themeColor="text1" w:themeTint="A6"/>
              </w:rPr>
              <w:t>Role:</w:t>
            </w:r>
            <w:r w:rsidRPr="00745009">
              <w:rPr>
                <w:rFonts w:ascii="Tahoma" w:hAnsi="Tahoma" w:cs="Tahoma"/>
                <w:color w:val="595959" w:themeColor="text1" w:themeTint="A6"/>
              </w:rPr>
              <w:tab/>
            </w:r>
            <w:r w:rsidRPr="00745009">
              <w:rPr>
                <w:rFonts w:ascii="Tahoma" w:hAnsi="Tahoma" w:cs="Tahoma"/>
                <w:color w:val="595959" w:themeColor="text1" w:themeTint="A6"/>
              </w:rPr>
              <w:tab/>
              <w:t xml:space="preserve">               </w:t>
            </w:r>
            <w:r>
              <w:rPr>
                <w:rFonts w:ascii="Tahoma" w:hAnsi="Tahoma" w:cs="Tahoma"/>
                <w:color w:val="595959" w:themeColor="text1" w:themeTint="A6"/>
              </w:rPr>
              <w:t>Solution Architect</w:t>
            </w:r>
          </w:p>
          <w:p w:rsidR="00DB3328" w:rsidP="00DB3328" w14:paraId="72F104FB" w14:textId="5A5AA014">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Pr>
                <w:rFonts w:ascii="Tahoma" w:hAnsi="Tahoma" w:cs="Tahoma"/>
                <w:color w:val="595959" w:themeColor="text1" w:themeTint="A6"/>
                <w:sz w:val="20"/>
                <w:szCs w:val="20"/>
              </w:rPr>
              <w:t xml:space="preserve">Verizon </w:t>
            </w:r>
            <w:r w:rsidR="00A95E95">
              <w:rPr>
                <w:rFonts w:ascii="Tahoma" w:hAnsi="Tahoma" w:cs="Tahoma"/>
                <w:color w:val="595959" w:themeColor="text1" w:themeTint="A6"/>
                <w:sz w:val="20"/>
                <w:szCs w:val="20"/>
              </w:rPr>
              <w:t>needs telecom wireless and wireline centralize inventory solution for alarm management. IOP and Operation center is the two</w:t>
            </w:r>
            <w:r w:rsidR="008A10C0">
              <w:rPr>
                <w:rFonts w:ascii="Tahoma" w:hAnsi="Tahoma" w:cs="Tahoma"/>
                <w:color w:val="595959" w:themeColor="text1" w:themeTint="A6"/>
                <w:sz w:val="20"/>
                <w:szCs w:val="20"/>
              </w:rPr>
              <w:t xml:space="preserve"> </w:t>
            </w:r>
            <w:r w:rsidR="00CD4424">
              <w:rPr>
                <w:rFonts w:ascii="Tahoma" w:hAnsi="Tahoma" w:cs="Tahoma"/>
                <w:color w:val="595959" w:themeColor="text1" w:themeTint="A6"/>
                <w:sz w:val="20"/>
                <w:szCs w:val="20"/>
              </w:rPr>
              <w:t>products</w:t>
            </w:r>
            <w:r w:rsidR="008A10C0">
              <w:rPr>
                <w:rFonts w:ascii="Tahoma" w:hAnsi="Tahoma" w:cs="Tahoma"/>
                <w:color w:val="595959" w:themeColor="text1" w:themeTint="A6"/>
                <w:sz w:val="20"/>
                <w:szCs w:val="20"/>
              </w:rPr>
              <w:t xml:space="preserve"> manage the alarm inventory. As a solution architect we have to provide AI base solution to do the automatic and filter alarm management. In IOP and OC provide more functionality that support the automatic proactive solution and remediation to the Verizon ecosystem.</w:t>
            </w:r>
          </w:p>
          <w:p w:rsidR="00DB3328" w:rsidRPr="00745009" w:rsidP="00DB3328" w14:paraId="2358FA3C" w14:textId="77777777">
            <w:pPr>
              <w:rPr>
                <w:rFonts w:ascii="Tahoma" w:hAnsi="Tahoma" w:cs="Tahoma"/>
                <w:color w:val="595959" w:themeColor="text1" w:themeTint="A6"/>
                <w:sz w:val="20"/>
                <w:szCs w:val="20"/>
              </w:rPr>
            </w:pPr>
            <w:r w:rsidRPr="00745009">
              <w:rPr>
                <w:rFonts w:ascii="Tahoma" w:hAnsi="Tahoma" w:cs="Tahoma"/>
                <w:color w:val="595959" w:themeColor="text1" w:themeTint="A6"/>
                <w:sz w:val="20"/>
                <w:szCs w:val="20"/>
              </w:rPr>
              <w:t>Responsibilities:</w:t>
            </w:r>
          </w:p>
          <w:p w:rsidR="00DB3328" w:rsidP="00DB3328" w14:paraId="27849CC0" w14:textId="473F970B">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 xml:space="preserve">Designing </w:t>
            </w:r>
            <w:r w:rsidR="00C92AB9">
              <w:rPr>
                <w:rFonts w:ascii="Cambria" w:hAnsi="Cambria" w:cs="Arial"/>
                <w:color w:val="222222"/>
                <w:sz w:val="20"/>
                <w:szCs w:val="20"/>
              </w:rPr>
              <w:t>Inspire</w:t>
            </w:r>
            <w:r w:rsidR="008A10C0">
              <w:rPr>
                <w:rFonts w:ascii="Cambria" w:hAnsi="Cambria" w:cs="Arial"/>
                <w:color w:val="222222"/>
                <w:sz w:val="20"/>
                <w:szCs w:val="20"/>
              </w:rPr>
              <w:t xml:space="preserve"> AI base HLA and LLA document.</w:t>
            </w:r>
            <w:r>
              <w:rPr>
                <w:rFonts w:ascii="Cambria" w:hAnsi="Cambria" w:cs="Arial"/>
                <w:color w:val="222222"/>
                <w:sz w:val="20"/>
                <w:szCs w:val="20"/>
              </w:rPr>
              <w:t xml:space="preserve">  </w:t>
            </w:r>
          </w:p>
          <w:p w:rsidR="00DB3328" w:rsidP="00DB3328" w14:paraId="257E3A22" w14:textId="553AB7E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Inspire AI tool base feature, Story and Jira ticket creation.</w:t>
            </w:r>
          </w:p>
          <w:p w:rsidR="00DB3328" w:rsidP="00DB3328" w14:paraId="7688EFA8" w14:textId="590C5C01">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Work</w:t>
            </w:r>
            <w:r w:rsidR="00C92AB9">
              <w:rPr>
                <w:rFonts w:ascii="Cambria" w:hAnsi="Cambria" w:cs="Arial"/>
                <w:color w:val="222222"/>
                <w:sz w:val="20"/>
                <w:szCs w:val="20"/>
              </w:rPr>
              <w:t xml:space="preserve">ing with Business owner </w:t>
            </w:r>
            <w:r w:rsidR="00265848">
              <w:rPr>
                <w:rFonts w:ascii="Cambria" w:hAnsi="Cambria" w:cs="Arial"/>
                <w:color w:val="222222"/>
                <w:sz w:val="20"/>
                <w:szCs w:val="20"/>
              </w:rPr>
              <w:t xml:space="preserve">to </w:t>
            </w:r>
            <w:r w:rsidR="00C92AB9">
              <w:rPr>
                <w:rFonts w:ascii="Cambria" w:hAnsi="Cambria" w:cs="Arial"/>
                <w:color w:val="222222"/>
                <w:sz w:val="20"/>
                <w:szCs w:val="20"/>
              </w:rPr>
              <w:t xml:space="preserve">provide </w:t>
            </w:r>
            <w:r w:rsidR="00265848">
              <w:rPr>
                <w:rFonts w:ascii="Cambria" w:hAnsi="Cambria" w:cs="Arial"/>
                <w:color w:val="222222"/>
                <w:sz w:val="20"/>
                <w:szCs w:val="20"/>
              </w:rPr>
              <w:t xml:space="preserve">the </w:t>
            </w:r>
            <w:r w:rsidR="00C92AB9">
              <w:rPr>
                <w:rFonts w:ascii="Cambria" w:hAnsi="Cambria" w:cs="Arial"/>
                <w:color w:val="222222"/>
                <w:sz w:val="20"/>
                <w:szCs w:val="20"/>
              </w:rPr>
              <w:t>IOP and OC functionality creation</w:t>
            </w:r>
            <w:r>
              <w:rPr>
                <w:rFonts w:ascii="Cambria" w:hAnsi="Cambria" w:cs="Arial"/>
                <w:color w:val="222222"/>
                <w:sz w:val="20"/>
                <w:szCs w:val="20"/>
              </w:rPr>
              <w:t>.</w:t>
            </w:r>
          </w:p>
          <w:p w:rsidR="00E6486E" w:rsidP="00DB3328" w14:paraId="56C4D5F5" w14:textId="77279974">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Handling VNF and CNF base IOP and OC system.</w:t>
            </w:r>
          </w:p>
          <w:p w:rsidR="00DB3328" w:rsidP="00DB3328" w14:paraId="7E5F00E8" w14:textId="462A97F0">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Work</w:t>
            </w:r>
            <w:r w:rsidR="00C92AB9">
              <w:rPr>
                <w:rFonts w:ascii="Cambria" w:hAnsi="Cambria" w:cs="Arial"/>
                <w:color w:val="222222"/>
                <w:sz w:val="20"/>
                <w:szCs w:val="20"/>
              </w:rPr>
              <w:t>ing with AI bases filter Isolation Forest Model</w:t>
            </w:r>
            <w:r>
              <w:rPr>
                <w:rFonts w:ascii="Cambria" w:hAnsi="Cambria" w:cs="Arial"/>
                <w:color w:val="222222"/>
                <w:sz w:val="20"/>
                <w:szCs w:val="20"/>
              </w:rPr>
              <w:t>.</w:t>
            </w:r>
          </w:p>
          <w:p w:rsidR="00C92AB9" w:rsidP="00DB3328" w14:paraId="6AB031C0" w14:textId="1EA75168">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 xml:space="preserve">Understanding fault pattern and sequential relationship use the algorithm like Sequence </w:t>
            </w:r>
            <w:r w:rsidR="00E03870">
              <w:rPr>
                <w:rFonts w:ascii="Cambria" w:hAnsi="Cambria" w:cs="Arial"/>
                <w:color w:val="222222"/>
                <w:sz w:val="20"/>
                <w:szCs w:val="20"/>
              </w:rPr>
              <w:t>alignment</w:t>
            </w:r>
            <w:r w:rsidR="00265848">
              <w:rPr>
                <w:rFonts w:ascii="Cambria" w:hAnsi="Cambria" w:cs="Arial"/>
                <w:color w:val="222222"/>
                <w:sz w:val="20"/>
                <w:szCs w:val="20"/>
              </w:rPr>
              <w:t xml:space="preserve"> and ignore the duplication</w:t>
            </w:r>
            <w:r>
              <w:rPr>
                <w:rFonts w:ascii="Cambria" w:hAnsi="Cambria" w:cs="Arial"/>
                <w:color w:val="222222"/>
                <w:sz w:val="20"/>
                <w:szCs w:val="20"/>
              </w:rPr>
              <w:t xml:space="preserve">.   </w:t>
            </w:r>
          </w:p>
          <w:p w:rsidR="00DB3328" w:rsidP="004C5C4E" w14:paraId="172D6353" w14:textId="77777777">
            <w:pPr>
              <w:rPr>
                <w:rFonts w:ascii="Tahoma" w:hAnsi="Tahoma" w:cs="Tahoma"/>
                <w:b/>
                <w:bCs/>
                <w:color w:val="00B050"/>
                <w:sz w:val="28"/>
                <w:szCs w:val="28"/>
                <w:lang w:val="en-GB"/>
              </w:rPr>
            </w:pPr>
          </w:p>
          <w:p w:rsidR="001928A9" w:rsidP="004C5C4E" w14:paraId="61DE418C" w14:textId="77777777">
            <w:pPr>
              <w:rPr>
                <w:rFonts w:ascii="Tahoma" w:hAnsi="Tahoma" w:cs="Tahoma"/>
                <w:b/>
                <w:bCs/>
                <w:color w:val="00B050"/>
                <w:sz w:val="28"/>
                <w:szCs w:val="28"/>
                <w:lang w:val="en-GB"/>
              </w:rPr>
            </w:pPr>
          </w:p>
          <w:p w:rsidR="001928A9" w:rsidP="004C5C4E" w14:paraId="6CAC008E" w14:textId="77777777">
            <w:pPr>
              <w:rPr>
                <w:rFonts w:ascii="Tahoma" w:hAnsi="Tahoma" w:cs="Tahoma"/>
                <w:b/>
                <w:bCs/>
                <w:color w:val="00B050"/>
                <w:sz w:val="28"/>
                <w:szCs w:val="28"/>
                <w:lang w:val="en-GB"/>
              </w:rPr>
            </w:pPr>
          </w:p>
          <w:p w:rsidR="00887D7C" w:rsidP="001E3DED" w14:paraId="69F6C29D" w14:textId="77777777">
            <w:pPr>
              <w:pStyle w:val="HTMLPreformatted"/>
              <w:shd w:val="clear" w:color="auto" w:fill="D6E3BC" w:themeFill="accent3" w:themeFillTint="66"/>
              <w:jc w:val="both"/>
              <w:rPr>
                <w:rFonts w:ascii="Tahoma" w:hAnsi="Tahoma" w:cs="Tahoma"/>
                <w:b/>
                <w:color w:val="595959" w:themeColor="text1" w:themeTint="A6"/>
              </w:rPr>
            </w:pPr>
          </w:p>
          <w:p w:rsidR="00887D7C" w:rsidP="001E3DED" w14:paraId="7FF04341" w14:textId="77777777">
            <w:pPr>
              <w:pStyle w:val="HTMLPreformatted"/>
              <w:shd w:val="clear" w:color="auto" w:fill="D6E3BC" w:themeFill="accent3" w:themeFillTint="66"/>
              <w:jc w:val="both"/>
              <w:rPr>
                <w:rFonts w:ascii="Tahoma" w:hAnsi="Tahoma" w:cs="Tahoma"/>
                <w:b/>
                <w:color w:val="595959" w:themeColor="text1" w:themeTint="A6"/>
              </w:rPr>
            </w:pPr>
          </w:p>
          <w:p w:rsidR="001E3DED" w:rsidRPr="00745009" w:rsidP="001E3DED" w14:paraId="1D7F57E7" w14:textId="3A94F7B9">
            <w:pPr>
              <w:pStyle w:val="HTMLPreformatted"/>
              <w:shd w:val="clear" w:color="auto" w:fill="D6E3BC" w:themeFill="accent3" w:themeFillTint="66"/>
              <w:jc w:val="both"/>
              <w:rPr>
                <w:rFonts w:ascii="Tahoma" w:hAnsi="Tahoma" w:cs="Tahoma"/>
                <w:b/>
                <w:color w:val="595959" w:themeColor="text1" w:themeTint="A6"/>
              </w:rPr>
            </w:pPr>
            <w:r>
              <w:rPr>
                <w:rFonts w:ascii="Tahoma" w:hAnsi="Tahoma" w:cs="Tahoma"/>
                <w:b/>
                <w:color w:val="595959" w:themeColor="text1" w:themeTint="A6"/>
              </w:rPr>
              <w:t xml:space="preserve">VIB Core </w:t>
            </w:r>
            <w:r w:rsidR="003025D1">
              <w:rPr>
                <w:rFonts w:ascii="Tahoma" w:hAnsi="Tahoma" w:cs="Tahoma"/>
                <w:b/>
                <w:color w:val="595959" w:themeColor="text1" w:themeTint="A6"/>
              </w:rPr>
              <w:t>Banking Solution</w:t>
            </w:r>
            <w:r w:rsidR="00256D4C">
              <w:rPr>
                <w:rFonts w:ascii="Tahoma" w:hAnsi="Tahoma" w:cs="Tahoma"/>
                <w:b/>
                <w:color w:val="595959" w:themeColor="text1" w:themeTint="A6"/>
              </w:rPr>
              <w:t>-Isotropic Solution</w:t>
            </w:r>
            <w:r>
              <w:rPr>
                <w:rFonts w:ascii="Tahoma" w:hAnsi="Tahoma" w:cs="Tahoma"/>
                <w:b/>
                <w:color w:val="595959" w:themeColor="text1" w:themeTint="A6"/>
              </w:rPr>
              <w:t xml:space="preserve">                                                     </w:t>
            </w:r>
            <w:r>
              <w:rPr>
                <w:rFonts w:ascii="Tahoma" w:hAnsi="Tahoma" w:cs="Tahoma"/>
                <w:color w:val="595959" w:themeColor="text1" w:themeTint="A6"/>
              </w:rPr>
              <w:t>1</w:t>
            </w:r>
            <w:r w:rsidR="00B759B3">
              <w:rPr>
                <w:rFonts w:ascii="Tahoma" w:hAnsi="Tahoma" w:cs="Tahoma"/>
                <w:color w:val="595959" w:themeColor="text1" w:themeTint="A6"/>
              </w:rPr>
              <w:t>st</w:t>
            </w:r>
            <w:r>
              <w:rPr>
                <w:rFonts w:ascii="Tahoma" w:hAnsi="Tahoma" w:cs="Tahoma"/>
                <w:color w:val="595959" w:themeColor="text1" w:themeTint="A6"/>
              </w:rPr>
              <w:t xml:space="preserve"> </w:t>
            </w:r>
            <w:r w:rsidR="00795704">
              <w:rPr>
                <w:rFonts w:ascii="Tahoma" w:hAnsi="Tahoma" w:cs="Tahoma"/>
                <w:color w:val="595959" w:themeColor="text1" w:themeTint="A6"/>
              </w:rPr>
              <w:t>Feb</w:t>
            </w:r>
            <w:r>
              <w:rPr>
                <w:rFonts w:ascii="Tahoma" w:hAnsi="Tahoma" w:cs="Tahoma"/>
                <w:color w:val="595959" w:themeColor="text1" w:themeTint="A6"/>
              </w:rPr>
              <w:t xml:space="preserve"> 2024 </w:t>
            </w:r>
            <w:r w:rsidRPr="00745009">
              <w:rPr>
                <w:rFonts w:ascii="Tahoma" w:hAnsi="Tahoma" w:cs="Tahoma"/>
                <w:color w:val="595959" w:themeColor="text1" w:themeTint="A6"/>
              </w:rPr>
              <w:t xml:space="preserve">to </w:t>
            </w:r>
            <w:r w:rsidR="004726EC">
              <w:rPr>
                <w:rFonts w:ascii="Tahoma" w:hAnsi="Tahoma" w:cs="Tahoma"/>
                <w:color w:val="595959" w:themeColor="text1" w:themeTint="A6"/>
              </w:rPr>
              <w:t>30</w:t>
            </w:r>
            <w:r w:rsidRPr="004726EC" w:rsidR="004726EC">
              <w:rPr>
                <w:rFonts w:ascii="Tahoma" w:hAnsi="Tahoma" w:cs="Tahoma"/>
                <w:color w:val="595959" w:themeColor="text1" w:themeTint="A6"/>
                <w:vertAlign w:val="superscript"/>
              </w:rPr>
              <w:t>th</w:t>
            </w:r>
            <w:r w:rsidR="004726EC">
              <w:rPr>
                <w:rFonts w:ascii="Tahoma" w:hAnsi="Tahoma" w:cs="Tahoma"/>
                <w:color w:val="595959" w:themeColor="text1" w:themeTint="A6"/>
              </w:rPr>
              <w:t xml:space="preserve"> June 2025</w:t>
            </w:r>
          </w:p>
          <w:p w:rsidR="001E3DED" w:rsidP="001E3DED" w14:paraId="395C0D96" w14:textId="06BDA3D4">
            <w:pPr>
              <w:pStyle w:val="HTMLPreformatted"/>
              <w:rPr>
                <w:rFonts w:ascii="Tahoma" w:hAnsi="Tahoma" w:cs="Tahoma"/>
                <w:b/>
                <w:color w:val="595959" w:themeColor="text1" w:themeTint="A6"/>
              </w:rPr>
            </w:pPr>
            <w:r>
              <w:rPr>
                <w:rFonts w:ascii="Tahoma" w:hAnsi="Tahoma" w:cs="Tahoma"/>
                <w:b/>
                <w:color w:val="595959" w:themeColor="text1" w:themeTint="A6"/>
              </w:rPr>
              <w:t>Client                                     Vietnam International Bank</w:t>
            </w:r>
          </w:p>
          <w:p w:rsidR="001E3DED" w:rsidRPr="00745009" w:rsidP="001E3DED" w14:paraId="1B821713" w14:textId="1ED5E0B5">
            <w:pPr>
              <w:pStyle w:val="HTMLPreformatted"/>
              <w:rPr>
                <w:rFonts w:ascii="Tahoma" w:hAnsi="Tahoma" w:cs="Tahoma"/>
                <w:color w:val="595959" w:themeColor="text1" w:themeTint="A6"/>
              </w:rPr>
            </w:pPr>
            <w:r w:rsidRPr="00745009">
              <w:rPr>
                <w:rFonts w:ascii="Tahoma" w:hAnsi="Tahoma" w:cs="Tahoma"/>
                <w:b/>
                <w:color w:val="595959" w:themeColor="text1" w:themeTint="A6"/>
              </w:rPr>
              <w:t>Role:</w:t>
            </w:r>
            <w:r w:rsidRPr="00745009">
              <w:rPr>
                <w:rFonts w:ascii="Tahoma" w:hAnsi="Tahoma" w:cs="Tahoma"/>
                <w:color w:val="595959" w:themeColor="text1" w:themeTint="A6"/>
              </w:rPr>
              <w:tab/>
            </w:r>
            <w:r w:rsidRPr="00745009">
              <w:rPr>
                <w:rFonts w:ascii="Tahoma" w:hAnsi="Tahoma" w:cs="Tahoma"/>
                <w:color w:val="595959" w:themeColor="text1" w:themeTint="A6"/>
              </w:rPr>
              <w:tab/>
              <w:t xml:space="preserve">               </w:t>
            </w:r>
            <w:r>
              <w:rPr>
                <w:rFonts w:ascii="Tahoma" w:hAnsi="Tahoma" w:cs="Tahoma"/>
                <w:color w:val="595959" w:themeColor="text1" w:themeTint="A6"/>
              </w:rPr>
              <w:t>Solution Architect</w:t>
            </w:r>
            <w:r w:rsidR="00C038D9">
              <w:rPr>
                <w:rFonts w:ascii="Tahoma" w:hAnsi="Tahoma" w:cs="Tahoma"/>
                <w:color w:val="595959" w:themeColor="text1" w:themeTint="A6"/>
              </w:rPr>
              <w:t xml:space="preserve">/Technical </w:t>
            </w:r>
            <w:r w:rsidR="00631D80">
              <w:rPr>
                <w:rFonts w:ascii="Tahoma" w:hAnsi="Tahoma" w:cs="Tahoma"/>
                <w:color w:val="595959" w:themeColor="text1" w:themeTint="A6"/>
              </w:rPr>
              <w:t>P</w:t>
            </w:r>
            <w:r w:rsidR="00C038D9">
              <w:rPr>
                <w:rFonts w:ascii="Tahoma" w:hAnsi="Tahoma" w:cs="Tahoma"/>
                <w:color w:val="595959" w:themeColor="text1" w:themeTint="A6"/>
              </w:rPr>
              <w:t xml:space="preserve">roject </w:t>
            </w:r>
            <w:r w:rsidR="00631D80">
              <w:rPr>
                <w:rFonts w:ascii="Tahoma" w:hAnsi="Tahoma" w:cs="Tahoma"/>
                <w:color w:val="595959" w:themeColor="text1" w:themeTint="A6"/>
              </w:rPr>
              <w:t>M</w:t>
            </w:r>
            <w:r w:rsidR="00C038D9">
              <w:rPr>
                <w:rFonts w:ascii="Tahoma" w:hAnsi="Tahoma" w:cs="Tahoma"/>
                <w:color w:val="595959" w:themeColor="text1" w:themeTint="A6"/>
              </w:rPr>
              <w:t>anager</w:t>
            </w:r>
          </w:p>
          <w:p w:rsidR="001E3DED" w:rsidP="001E3DED" w14:paraId="68BBF6BC" w14:textId="0A8364B5">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Pr>
                <w:rFonts w:ascii="Tahoma" w:hAnsi="Tahoma" w:cs="Tahoma"/>
                <w:color w:val="595959" w:themeColor="text1" w:themeTint="A6"/>
                <w:sz w:val="20"/>
                <w:szCs w:val="20"/>
              </w:rPr>
              <w:t>VIB needs to implement temenos transact core banking solution.</w:t>
            </w:r>
            <w:r w:rsidR="00283C6E">
              <w:rPr>
                <w:rFonts w:ascii="Tahoma" w:hAnsi="Tahoma" w:cs="Tahoma"/>
                <w:color w:val="595959" w:themeColor="text1" w:themeTint="A6"/>
                <w:sz w:val="20"/>
                <w:szCs w:val="20"/>
              </w:rPr>
              <w:t xml:space="preserve"> They</w:t>
            </w:r>
            <w:r>
              <w:rPr>
                <w:rFonts w:ascii="Tahoma" w:hAnsi="Tahoma" w:cs="Tahoma"/>
                <w:color w:val="595959" w:themeColor="text1" w:themeTint="A6"/>
                <w:sz w:val="20"/>
                <w:szCs w:val="20"/>
              </w:rPr>
              <w:t xml:space="preserve"> </w:t>
            </w:r>
            <w:r w:rsidR="007C18EF">
              <w:rPr>
                <w:rFonts w:ascii="Tahoma" w:hAnsi="Tahoma" w:cs="Tahoma"/>
                <w:color w:val="595959" w:themeColor="text1" w:themeTint="A6"/>
                <w:sz w:val="20"/>
                <w:szCs w:val="20"/>
              </w:rPr>
              <w:t xml:space="preserve">also </w:t>
            </w:r>
            <w:r w:rsidR="00283C6E">
              <w:rPr>
                <w:rFonts w:ascii="Tahoma" w:hAnsi="Tahoma" w:cs="Tahoma"/>
                <w:color w:val="595959" w:themeColor="text1" w:themeTint="A6"/>
                <w:sz w:val="20"/>
                <w:szCs w:val="20"/>
              </w:rPr>
              <w:t xml:space="preserve">want robust and secure environment for Cloud infra solution </w:t>
            </w:r>
            <w:r>
              <w:rPr>
                <w:rFonts w:ascii="Tahoma" w:hAnsi="Tahoma" w:cs="Tahoma"/>
                <w:color w:val="595959" w:themeColor="text1" w:themeTint="A6"/>
                <w:sz w:val="20"/>
                <w:szCs w:val="20"/>
              </w:rPr>
              <w:t xml:space="preserve">We are the partner of temenos </w:t>
            </w:r>
            <w:r w:rsidR="00283C6E">
              <w:rPr>
                <w:rFonts w:ascii="Tahoma" w:hAnsi="Tahoma" w:cs="Tahoma"/>
                <w:color w:val="595959" w:themeColor="text1" w:themeTint="A6"/>
                <w:sz w:val="20"/>
                <w:szCs w:val="20"/>
              </w:rPr>
              <w:t xml:space="preserve">providing design and development for Cloud and on prem solution of temenos transact t24 product. We are </w:t>
            </w:r>
            <w:r>
              <w:rPr>
                <w:rFonts w:ascii="Tahoma" w:hAnsi="Tahoma" w:cs="Tahoma"/>
                <w:color w:val="595959" w:themeColor="text1" w:themeTint="A6"/>
                <w:sz w:val="20"/>
                <w:szCs w:val="20"/>
              </w:rPr>
              <w:t>implement</w:t>
            </w:r>
            <w:r w:rsidR="007C18EF">
              <w:rPr>
                <w:rFonts w:ascii="Tahoma" w:hAnsi="Tahoma" w:cs="Tahoma"/>
                <w:color w:val="595959" w:themeColor="text1" w:themeTint="A6"/>
                <w:sz w:val="20"/>
                <w:szCs w:val="20"/>
              </w:rPr>
              <w:t>ed</w:t>
            </w:r>
            <w:r>
              <w:rPr>
                <w:rFonts w:ascii="Tahoma" w:hAnsi="Tahoma" w:cs="Tahoma"/>
                <w:color w:val="595959" w:themeColor="text1" w:themeTint="A6"/>
                <w:sz w:val="20"/>
                <w:szCs w:val="20"/>
              </w:rPr>
              <w:t xml:space="preserve"> AWS cloud </w:t>
            </w:r>
            <w:r w:rsidR="00283C6E">
              <w:rPr>
                <w:rFonts w:ascii="Tahoma" w:hAnsi="Tahoma" w:cs="Tahoma"/>
                <w:color w:val="595959" w:themeColor="text1" w:themeTint="A6"/>
                <w:sz w:val="20"/>
                <w:szCs w:val="20"/>
              </w:rPr>
              <w:t xml:space="preserve">infra </w:t>
            </w:r>
            <w:r>
              <w:rPr>
                <w:rFonts w:ascii="Tahoma" w:hAnsi="Tahoma" w:cs="Tahoma"/>
                <w:color w:val="595959" w:themeColor="text1" w:themeTint="A6"/>
                <w:sz w:val="20"/>
                <w:szCs w:val="20"/>
              </w:rPr>
              <w:t xml:space="preserve">and </w:t>
            </w:r>
            <w:r w:rsidR="00283C6E">
              <w:rPr>
                <w:rFonts w:ascii="Tahoma" w:hAnsi="Tahoma" w:cs="Tahoma"/>
                <w:color w:val="595959" w:themeColor="text1" w:themeTint="A6"/>
                <w:sz w:val="20"/>
                <w:szCs w:val="20"/>
              </w:rPr>
              <w:t xml:space="preserve">deploy </w:t>
            </w:r>
            <w:r w:rsidR="003342E7">
              <w:rPr>
                <w:rFonts w:ascii="Tahoma" w:hAnsi="Tahoma" w:cs="Tahoma"/>
                <w:color w:val="595959" w:themeColor="text1" w:themeTint="A6"/>
                <w:sz w:val="20"/>
                <w:szCs w:val="20"/>
              </w:rPr>
              <w:t xml:space="preserve">containerize application </w:t>
            </w:r>
            <w:r>
              <w:rPr>
                <w:rFonts w:ascii="Tahoma" w:hAnsi="Tahoma" w:cs="Tahoma"/>
                <w:color w:val="595959" w:themeColor="text1" w:themeTint="A6"/>
                <w:sz w:val="20"/>
                <w:szCs w:val="20"/>
              </w:rPr>
              <w:t xml:space="preserve">take care of data security. </w:t>
            </w:r>
            <w:r w:rsidR="00A45C41">
              <w:rPr>
                <w:rFonts w:ascii="Tahoma" w:hAnsi="Tahoma" w:cs="Tahoma"/>
                <w:color w:val="595959" w:themeColor="text1" w:themeTint="A6"/>
                <w:sz w:val="20"/>
                <w:szCs w:val="20"/>
              </w:rPr>
              <w:t>For on prem we have open shift Container platform (OCP) on vSphere environment work as disaster recovery environment.</w:t>
            </w:r>
          </w:p>
          <w:p w:rsidR="001E3DED" w:rsidP="001E3DED" w14:paraId="0DF58B67" w14:textId="77777777">
            <w:pPr>
              <w:jc w:val="both"/>
              <w:rPr>
                <w:rFonts w:ascii="Tahoma" w:hAnsi="Tahoma" w:cs="Tahoma"/>
                <w:color w:val="595959" w:themeColor="text1" w:themeTint="A6"/>
                <w:sz w:val="20"/>
                <w:szCs w:val="20"/>
              </w:rPr>
            </w:pPr>
          </w:p>
          <w:p w:rsidR="001E3DED" w:rsidRPr="00745009" w:rsidP="001E3DED" w14:paraId="1FF1A09F" w14:textId="77777777">
            <w:pPr>
              <w:rPr>
                <w:rFonts w:ascii="Tahoma" w:hAnsi="Tahoma" w:cs="Tahoma"/>
                <w:color w:val="595959" w:themeColor="text1" w:themeTint="A6"/>
                <w:sz w:val="20"/>
                <w:szCs w:val="20"/>
              </w:rPr>
            </w:pPr>
            <w:r w:rsidRPr="00745009">
              <w:rPr>
                <w:rFonts w:ascii="Tahoma" w:hAnsi="Tahoma" w:cs="Tahoma"/>
                <w:color w:val="595959" w:themeColor="text1" w:themeTint="A6"/>
                <w:sz w:val="20"/>
                <w:szCs w:val="20"/>
              </w:rPr>
              <w:t>Responsibilities:</w:t>
            </w:r>
          </w:p>
          <w:p w:rsidR="00B759B3" w:rsidP="007A4095" w14:paraId="3745B580" w14:textId="7777777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 xml:space="preserve">Designing AWS and On Prem OCP infra environments.  </w:t>
            </w:r>
          </w:p>
          <w:p w:rsidR="00B759B3" w:rsidP="007A4095" w14:paraId="0850CE23" w14:textId="7777777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Making HLD and LLD design documents for AWS Cloud and on prem.</w:t>
            </w:r>
          </w:p>
          <w:p w:rsidR="00B759B3" w:rsidP="007A4095" w14:paraId="1F00D801" w14:textId="7777777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Work on Cloud and On Prem Requirement gathering.</w:t>
            </w:r>
          </w:p>
          <w:p w:rsidR="00B759B3" w:rsidP="007A4095" w14:paraId="7E6B562E" w14:textId="7777777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Work on design principle and NFR documents.</w:t>
            </w:r>
          </w:p>
          <w:p w:rsidR="007A4095" w:rsidRPr="007A4095" w:rsidP="007A4095" w14:paraId="1F229E92" w14:textId="04675DC1">
            <w:pPr>
              <w:pStyle w:val="ListParagraph"/>
              <w:numPr>
                <w:ilvl w:val="0"/>
                <w:numId w:val="5"/>
              </w:numPr>
              <w:tabs>
                <w:tab w:val="left" w:pos="10782"/>
              </w:tabs>
              <w:autoSpaceDE w:val="0"/>
              <w:autoSpaceDN w:val="0"/>
              <w:adjustRightInd w:val="0"/>
              <w:spacing w:before="60" w:after="60"/>
              <w:contextualSpacing w:val="0"/>
              <w:jc w:val="both"/>
              <w:rPr>
                <w:rFonts w:ascii="Cambria" w:eastAsia="Times New Roman" w:hAnsi="Cambria" w:cs="Arial"/>
                <w:color w:val="222222"/>
                <w:sz w:val="20"/>
                <w:szCs w:val="20"/>
                <w:lang w:val="en-IN" w:eastAsia="en-IN"/>
              </w:rPr>
            </w:pPr>
            <w:r w:rsidRPr="007A4095">
              <w:rPr>
                <w:rFonts w:ascii="Cambria" w:eastAsia="Times New Roman" w:hAnsi="Cambria" w:cs="Arial"/>
                <w:color w:val="222222"/>
                <w:sz w:val="20"/>
                <w:szCs w:val="20"/>
                <w:lang w:val="en-IN" w:eastAsia="en-IN"/>
              </w:rPr>
              <w:t>Project</w:t>
            </w:r>
            <w:r w:rsidR="0074624F">
              <w:rPr>
                <w:rFonts w:ascii="Cambria" w:eastAsia="Times New Roman" w:hAnsi="Cambria" w:cs="Arial"/>
                <w:color w:val="222222"/>
                <w:sz w:val="20"/>
                <w:szCs w:val="20"/>
                <w:lang w:val="en-IN" w:eastAsia="en-IN"/>
              </w:rPr>
              <w:t xml:space="preserve"> plan, </w:t>
            </w:r>
            <w:r w:rsidRPr="007A4095">
              <w:rPr>
                <w:rFonts w:ascii="Cambria" w:eastAsia="Times New Roman" w:hAnsi="Cambria" w:cs="Arial"/>
                <w:color w:val="222222"/>
                <w:sz w:val="20"/>
                <w:szCs w:val="20"/>
                <w:lang w:val="en-IN" w:eastAsia="en-IN"/>
              </w:rPr>
              <w:t>team, scrum</w:t>
            </w:r>
            <w:r>
              <w:rPr>
                <w:rFonts w:ascii="Cambria" w:eastAsia="Times New Roman" w:hAnsi="Cambria" w:cs="Arial"/>
                <w:color w:val="222222"/>
                <w:sz w:val="20"/>
                <w:szCs w:val="20"/>
                <w:lang w:val="en-IN" w:eastAsia="en-IN"/>
              </w:rPr>
              <w:t xml:space="preserve"> </w:t>
            </w:r>
            <w:r w:rsidRPr="007A4095">
              <w:rPr>
                <w:rFonts w:ascii="Cambria" w:eastAsia="Times New Roman" w:hAnsi="Cambria" w:cs="Arial"/>
                <w:color w:val="222222"/>
                <w:sz w:val="20"/>
                <w:szCs w:val="20"/>
                <w:lang w:val="en-IN" w:eastAsia="en-IN"/>
              </w:rPr>
              <w:t xml:space="preserve">and </w:t>
            </w:r>
            <w:r w:rsidRPr="007A4095" w:rsidR="0074624F">
              <w:rPr>
                <w:rFonts w:ascii="Cambria" w:eastAsia="Times New Roman" w:hAnsi="Cambria" w:cs="Arial"/>
                <w:color w:val="222222"/>
                <w:sz w:val="20"/>
                <w:szCs w:val="20"/>
                <w:lang w:val="en-IN" w:eastAsia="en-IN"/>
              </w:rPr>
              <w:t>st</w:t>
            </w:r>
            <w:r w:rsidR="0074624F">
              <w:rPr>
                <w:rFonts w:ascii="Cambria" w:eastAsia="Times New Roman" w:hAnsi="Cambria" w:cs="Arial"/>
                <w:color w:val="222222"/>
                <w:sz w:val="20"/>
                <w:szCs w:val="20"/>
                <w:lang w:val="en-IN" w:eastAsia="en-IN"/>
              </w:rPr>
              <w:t>a</w:t>
            </w:r>
            <w:r w:rsidRPr="007A4095" w:rsidR="0074624F">
              <w:rPr>
                <w:rFonts w:ascii="Cambria" w:eastAsia="Times New Roman" w:hAnsi="Cambria" w:cs="Arial"/>
                <w:color w:val="222222"/>
                <w:sz w:val="20"/>
                <w:szCs w:val="20"/>
                <w:lang w:val="en-IN" w:eastAsia="en-IN"/>
              </w:rPr>
              <w:t>keholder</w:t>
            </w:r>
            <w:r w:rsidRPr="007A4095">
              <w:rPr>
                <w:rFonts w:ascii="Cambria" w:eastAsia="Times New Roman" w:hAnsi="Cambria" w:cs="Arial"/>
                <w:color w:val="222222"/>
                <w:sz w:val="20"/>
                <w:szCs w:val="20"/>
                <w:lang w:val="en-IN" w:eastAsia="en-IN"/>
              </w:rPr>
              <w:t xml:space="preserve"> management, MPP tool updates </w:t>
            </w:r>
          </w:p>
          <w:p w:rsidR="00B759B3" w:rsidP="007A4095" w14:paraId="76D62F46" w14:textId="7777777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Communicate with different AWS Cloud components with end points.</w:t>
            </w:r>
          </w:p>
          <w:p w:rsidR="00987BFA" w:rsidRPr="003342E7" w:rsidP="007A4095" w14:paraId="318B16E4" w14:textId="421C9FD9">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Presales activity for cloud adoption and modernization.</w:t>
            </w:r>
          </w:p>
          <w:p w:rsidR="00B759B3" w:rsidRPr="003342E7" w:rsidP="007A4095" w14:paraId="11E08758" w14:textId="79BB7856">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Configuring, deploying, managing, Cloud infrastructure On AWS and </w:t>
            </w:r>
            <w:r w:rsidR="0010706D">
              <w:rPr>
                <w:rFonts w:ascii="Cambria" w:hAnsi="Cambria" w:cs="Arial"/>
                <w:color w:val="222222"/>
                <w:sz w:val="20"/>
                <w:szCs w:val="20"/>
              </w:rPr>
              <w:t>on</w:t>
            </w:r>
            <w:r>
              <w:rPr>
                <w:rFonts w:ascii="Cambria" w:hAnsi="Cambria" w:cs="Arial"/>
                <w:color w:val="222222"/>
                <w:sz w:val="20"/>
                <w:szCs w:val="20"/>
              </w:rPr>
              <w:t xml:space="preserve"> prem.</w:t>
            </w:r>
          </w:p>
          <w:p w:rsidR="00B759B3" w:rsidRPr="00A45C41" w:rsidP="007A4095" w14:paraId="6DB4F8A2"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Use DMS tools for data sync agents for DC and DR server data </w:t>
            </w:r>
            <w:r w:rsidRPr="00A45C41">
              <w:rPr>
                <w:rFonts w:ascii="Cambria" w:hAnsi="Cambria" w:cs="Arial"/>
                <w:color w:val="222222"/>
                <w:sz w:val="20"/>
                <w:szCs w:val="20"/>
              </w:rPr>
              <w:t>synchronizing</w:t>
            </w:r>
            <w:r>
              <w:rPr>
                <w:rFonts w:ascii="Cambria" w:hAnsi="Cambria" w:cs="Arial"/>
                <w:color w:val="222222"/>
                <w:sz w:val="20"/>
                <w:szCs w:val="20"/>
              </w:rPr>
              <w:t>.</w:t>
            </w:r>
          </w:p>
          <w:p w:rsidR="00B759B3" w:rsidRPr="00987BFA" w:rsidP="007A4095" w14:paraId="52B34B7F"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AWS direct connect use for data </w:t>
            </w:r>
            <w:r w:rsidRPr="00A45C41">
              <w:rPr>
                <w:rFonts w:ascii="Cambria" w:hAnsi="Cambria" w:cs="Arial"/>
                <w:color w:val="222222"/>
                <w:sz w:val="20"/>
                <w:szCs w:val="20"/>
              </w:rPr>
              <w:t>synchronizing</w:t>
            </w:r>
            <w:r>
              <w:rPr>
                <w:rFonts w:ascii="Cambria" w:hAnsi="Cambria" w:cs="Arial"/>
                <w:color w:val="222222"/>
                <w:sz w:val="20"/>
                <w:szCs w:val="20"/>
              </w:rPr>
              <w:t>.</w:t>
            </w:r>
          </w:p>
          <w:p w:rsidR="00987BFA" w:rsidRPr="0010706D" w:rsidP="007A4095" w14:paraId="77A68063" w14:textId="05DBFD4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Cloud migration preparation, planning, implementation. </w:t>
            </w:r>
          </w:p>
          <w:p w:rsidR="0010706D" w:rsidP="007A4095" w14:paraId="31309A1A" w14:textId="77777777">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Implemented EKS, EC2, Network VPC, Secret manager, S3 Bucket, EFS and ECS etc.</w:t>
            </w:r>
          </w:p>
          <w:p w:rsidR="00554535" w:rsidRPr="00A41A66" w:rsidP="007A4095" w14:paraId="13A92FC9" w14:textId="6B82A036">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Develop IAC though terraform module for EKS,</w:t>
            </w:r>
            <w:r w:rsidR="00402B5A">
              <w:rPr>
                <w:rFonts w:ascii="Cambria" w:hAnsi="Cambria" w:cs="Arial"/>
                <w:color w:val="222222"/>
                <w:sz w:val="20"/>
                <w:szCs w:val="20"/>
              </w:rPr>
              <w:t xml:space="preserve"> </w:t>
            </w:r>
            <w:r>
              <w:rPr>
                <w:rFonts w:ascii="Cambria" w:hAnsi="Cambria" w:cs="Arial"/>
                <w:color w:val="222222"/>
                <w:sz w:val="20"/>
                <w:szCs w:val="20"/>
              </w:rPr>
              <w:t>S3,</w:t>
            </w:r>
            <w:r w:rsidR="00402B5A">
              <w:rPr>
                <w:rFonts w:ascii="Cambria" w:hAnsi="Cambria" w:cs="Arial"/>
                <w:color w:val="222222"/>
                <w:sz w:val="20"/>
                <w:szCs w:val="20"/>
              </w:rPr>
              <w:t xml:space="preserve"> Kenises</w:t>
            </w:r>
            <w:r>
              <w:rPr>
                <w:rFonts w:ascii="Cambria" w:hAnsi="Cambria" w:cs="Arial"/>
                <w:color w:val="222222"/>
                <w:sz w:val="20"/>
                <w:szCs w:val="20"/>
              </w:rPr>
              <w:t>,</w:t>
            </w:r>
            <w:r w:rsidR="00402B5A">
              <w:rPr>
                <w:rFonts w:ascii="Cambria" w:hAnsi="Cambria" w:cs="Arial"/>
                <w:color w:val="222222"/>
                <w:sz w:val="20"/>
                <w:szCs w:val="20"/>
              </w:rPr>
              <w:t xml:space="preserve"> </w:t>
            </w:r>
            <w:r>
              <w:rPr>
                <w:rFonts w:ascii="Cambria" w:hAnsi="Cambria" w:cs="Arial"/>
                <w:color w:val="222222"/>
                <w:sz w:val="20"/>
                <w:szCs w:val="20"/>
              </w:rPr>
              <w:t>VPC,</w:t>
            </w:r>
            <w:r w:rsidR="00402B5A">
              <w:rPr>
                <w:rFonts w:ascii="Cambria" w:hAnsi="Cambria" w:cs="Arial"/>
                <w:color w:val="222222"/>
                <w:sz w:val="20"/>
                <w:szCs w:val="20"/>
              </w:rPr>
              <w:t xml:space="preserve"> </w:t>
            </w:r>
            <w:r>
              <w:rPr>
                <w:rFonts w:ascii="Cambria" w:hAnsi="Cambria" w:cs="Arial"/>
                <w:color w:val="222222"/>
                <w:sz w:val="20"/>
                <w:szCs w:val="20"/>
              </w:rPr>
              <w:t>EFS etc.</w:t>
            </w:r>
          </w:p>
          <w:p w:rsidR="00B759B3" w:rsidRPr="001D5D5C" w:rsidP="007A4095" w14:paraId="75854F24"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Aurora Postgres RDS, implementation planning on Cloud.</w:t>
            </w:r>
          </w:p>
          <w:p w:rsidR="001D5D5C" w:rsidRPr="00AF2D82" w:rsidP="007A4095" w14:paraId="1CA7F6AB" w14:textId="372700B2">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Banking temenos application deployment on Cloud as well as on prem.</w:t>
            </w:r>
          </w:p>
          <w:p w:rsidR="00AF2D82" w:rsidRPr="00AF2D82" w:rsidP="007A4095" w14:paraId="65BFDF4A" w14:textId="77777777">
            <w:pPr>
              <w:pStyle w:val="NormalWeb"/>
              <w:numPr>
                <w:ilvl w:val="0"/>
                <w:numId w:val="5"/>
              </w:numPr>
              <w:shd w:val="clear" w:color="auto" w:fill="FFFFFF"/>
              <w:rPr>
                <w:rFonts w:ascii="Cambria" w:hAnsi="Cambria" w:cs="Arial"/>
                <w:color w:val="222222"/>
                <w:sz w:val="20"/>
                <w:szCs w:val="20"/>
              </w:rPr>
            </w:pPr>
            <w:r w:rsidRPr="00AF2D82">
              <w:rPr>
                <w:rFonts w:ascii="Cambria" w:hAnsi="Cambria" w:cs="Arial"/>
                <w:color w:val="222222"/>
                <w:sz w:val="20"/>
                <w:szCs w:val="20"/>
              </w:rPr>
              <w:t>Develop and maintain cloud security best practices</w:t>
            </w:r>
          </w:p>
          <w:p w:rsidR="00AF2D82" w:rsidRPr="00AF2D82" w:rsidP="007A4095" w14:paraId="5B6F59E8" w14:textId="0CE614D8">
            <w:pPr>
              <w:pStyle w:val="NormalWeb"/>
              <w:numPr>
                <w:ilvl w:val="0"/>
                <w:numId w:val="5"/>
              </w:numPr>
              <w:shd w:val="clear" w:color="auto" w:fill="FFFFFF"/>
              <w:rPr>
                <w:rFonts w:ascii="Cambria" w:hAnsi="Cambria" w:cs="Arial"/>
                <w:color w:val="222222"/>
                <w:sz w:val="20"/>
                <w:szCs w:val="20"/>
              </w:rPr>
            </w:pPr>
            <w:r w:rsidRPr="00AF2D82">
              <w:rPr>
                <w:rFonts w:ascii="Cambria" w:hAnsi="Cambria" w:cs="Arial"/>
                <w:color w:val="222222"/>
                <w:sz w:val="20"/>
                <w:szCs w:val="20"/>
              </w:rPr>
              <w:t>Design and implement disaster recovery plans</w:t>
            </w:r>
          </w:p>
          <w:p w:rsidR="001D5D5C" w:rsidRPr="001D5D5C" w:rsidP="007A4095" w14:paraId="5CFB935B" w14:textId="7B7A426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Application Load balancer </w:t>
            </w:r>
            <w:r w:rsidR="0074624F">
              <w:rPr>
                <w:rFonts w:ascii="Cambria" w:hAnsi="Cambria" w:cs="Arial"/>
                <w:color w:val="222222"/>
                <w:sz w:val="20"/>
                <w:szCs w:val="20"/>
              </w:rPr>
              <w:t>configures</w:t>
            </w:r>
            <w:r>
              <w:rPr>
                <w:rFonts w:ascii="Cambria" w:hAnsi="Cambria" w:cs="Arial"/>
                <w:color w:val="222222"/>
                <w:sz w:val="20"/>
                <w:szCs w:val="20"/>
              </w:rPr>
              <w:t xml:space="preserve"> for cloud and on prem.</w:t>
            </w:r>
          </w:p>
          <w:p w:rsidR="001D5D5C" w:rsidRPr="00A45C41" w:rsidP="007A4095" w14:paraId="103557FF" w14:textId="1E14F7E0">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Route 53 </w:t>
            </w:r>
            <w:r w:rsidR="00D17057">
              <w:rPr>
                <w:rFonts w:ascii="Cambria" w:hAnsi="Cambria" w:cs="Arial"/>
                <w:color w:val="222222"/>
                <w:sz w:val="20"/>
                <w:szCs w:val="20"/>
              </w:rPr>
              <w:t>configures</w:t>
            </w:r>
            <w:r>
              <w:rPr>
                <w:rFonts w:ascii="Cambria" w:hAnsi="Cambria" w:cs="Arial"/>
                <w:color w:val="222222"/>
                <w:sz w:val="20"/>
                <w:szCs w:val="20"/>
              </w:rPr>
              <w:t xml:space="preserve"> for cloud and on prem for DC and DR traffic movements.</w:t>
            </w:r>
          </w:p>
          <w:p w:rsidR="00B759B3" w:rsidRPr="00F71997" w:rsidP="007A4095" w14:paraId="163A15BC" w14:textId="69995732">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Implemented AMAZON MQ and kinesis for Cloud and planning for implement </w:t>
            </w:r>
            <w:r w:rsidR="00D17057">
              <w:rPr>
                <w:rFonts w:ascii="Cambria" w:hAnsi="Cambria" w:cs="Arial"/>
                <w:color w:val="222222"/>
                <w:sz w:val="20"/>
                <w:szCs w:val="20"/>
              </w:rPr>
              <w:t>OpenShift</w:t>
            </w:r>
            <w:r>
              <w:rPr>
                <w:rFonts w:ascii="Cambria" w:hAnsi="Cambria" w:cs="Arial"/>
                <w:color w:val="222222"/>
                <w:sz w:val="20"/>
                <w:szCs w:val="20"/>
              </w:rPr>
              <w:t xml:space="preserve"> AMQ and Kafka for on prem.</w:t>
            </w:r>
          </w:p>
          <w:p w:rsidR="00B759B3" w:rsidRPr="00675905" w:rsidP="007A4095" w14:paraId="4D60984D"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IAM, Secret manager implementation for Security.</w:t>
            </w:r>
          </w:p>
          <w:p w:rsidR="00B759B3" w:rsidRPr="00974C9F" w:rsidP="007A4095" w14:paraId="0DBF94FF"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ALB design and implementation for front end.</w:t>
            </w:r>
          </w:p>
          <w:p w:rsidR="00B759B3" w:rsidRPr="00974C9F" w:rsidP="007A4095" w14:paraId="09C3B802"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Rout 53 deployment domain name for different country.</w:t>
            </w:r>
          </w:p>
          <w:p w:rsidR="00B759B3" w:rsidRPr="00DF33C3" w:rsidP="007A4095" w14:paraId="3476CF23" w14:textId="66056B61">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Customize Cloud watch log and </w:t>
            </w:r>
            <w:r w:rsidR="00987BFA">
              <w:rPr>
                <w:rFonts w:ascii="Cambria" w:hAnsi="Cambria" w:cs="Arial"/>
                <w:color w:val="222222"/>
                <w:sz w:val="20"/>
                <w:szCs w:val="20"/>
              </w:rPr>
              <w:t xml:space="preserve">system manager </w:t>
            </w:r>
            <w:r>
              <w:rPr>
                <w:rFonts w:ascii="Cambria" w:hAnsi="Cambria" w:cs="Arial"/>
                <w:color w:val="222222"/>
                <w:sz w:val="20"/>
                <w:szCs w:val="20"/>
              </w:rPr>
              <w:t xml:space="preserve">dashboard implementation. </w:t>
            </w:r>
          </w:p>
          <w:p w:rsidR="00B759B3" w:rsidRPr="00DF33C3" w:rsidP="007A4095" w14:paraId="4CF54436" w14:textId="7AC05719">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Work on Cloud and On Prem IP and infrastructure sizing </w:t>
            </w:r>
            <w:r w:rsidR="001D5D5C">
              <w:rPr>
                <w:rFonts w:ascii="Cambria" w:hAnsi="Cambria" w:cs="Arial"/>
                <w:color w:val="222222"/>
                <w:sz w:val="20"/>
                <w:szCs w:val="20"/>
              </w:rPr>
              <w:t>and design and planning red hat OCP.</w:t>
            </w:r>
          </w:p>
          <w:p w:rsidR="00B759B3" w:rsidP="007A4095" w14:paraId="7846A4EE" w14:textId="5D05DF6F">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 xml:space="preserve">Working on </w:t>
            </w:r>
            <w:r w:rsidRPr="003342E7">
              <w:rPr>
                <w:rFonts w:ascii="Cambria" w:hAnsi="Cambria" w:cs="Arial"/>
                <w:color w:val="222222"/>
                <w:sz w:val="20"/>
                <w:szCs w:val="20"/>
              </w:rPr>
              <w:t>VIB AWS landing zone</w:t>
            </w:r>
          </w:p>
          <w:p w:rsidR="00B759B3" w:rsidRPr="00642723" w:rsidP="007A4095" w14:paraId="49322C15"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Perform up-selling &amp; identify add-on sales opportunities.</w:t>
            </w:r>
          </w:p>
          <w:p w:rsidR="00B759B3" w:rsidRPr="006C19E2" w:rsidP="007A4095" w14:paraId="24D1F194" w14:textId="0FD5923D">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Experience from technical roles focusing on integration is a required experience for this role, e.g. experience from work as Solution Architect.</w:t>
            </w:r>
          </w:p>
          <w:p w:rsidR="006C19E2" w:rsidRPr="006C19E2" w:rsidP="007A4095" w14:paraId="382D6AC3" w14:textId="313CA6D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Use generative AI for chat bot design and developmen</w:t>
            </w:r>
            <w:r w:rsidR="005D56FE">
              <w:rPr>
                <w:rFonts w:ascii="Cambria" w:hAnsi="Cambria" w:cs="Arial"/>
                <w:color w:val="222222"/>
                <w:sz w:val="20"/>
                <w:szCs w:val="20"/>
              </w:rPr>
              <w:t>t and further analysis</w:t>
            </w:r>
            <w:r>
              <w:rPr>
                <w:rFonts w:ascii="Cambria" w:hAnsi="Cambria" w:cs="Arial"/>
                <w:color w:val="222222"/>
                <w:sz w:val="20"/>
                <w:szCs w:val="20"/>
              </w:rPr>
              <w:t>.</w:t>
            </w:r>
          </w:p>
          <w:p w:rsidR="006C19E2" w:rsidRPr="006C19E2" w:rsidP="007A4095" w14:paraId="5154605D" w14:textId="736E72F6">
            <w:pPr>
              <w:pStyle w:val="NormalWeb"/>
              <w:numPr>
                <w:ilvl w:val="0"/>
                <w:numId w:val="5"/>
              </w:numPr>
              <w:shd w:val="clear" w:color="auto" w:fill="FFFFFF"/>
              <w:rPr>
                <w:rFonts w:ascii="Arial" w:hAnsi="Arial" w:cs="Arial"/>
                <w:color w:val="222222"/>
              </w:rPr>
            </w:pPr>
            <w:r w:rsidRPr="006C19E2">
              <w:rPr>
                <w:rFonts w:ascii="Cambria" w:hAnsi="Cambria" w:cs="Arial"/>
                <w:color w:val="222222"/>
                <w:sz w:val="20"/>
                <w:szCs w:val="20"/>
              </w:rPr>
              <w:t>Use Grafana and Prometheus and Kibana tool for performance and KPI base monitoring</w:t>
            </w:r>
            <w:r w:rsidR="00471575">
              <w:rPr>
                <w:rFonts w:ascii="Cambria" w:hAnsi="Cambria" w:cs="Arial"/>
                <w:color w:val="222222"/>
                <w:sz w:val="20"/>
                <w:szCs w:val="20"/>
              </w:rPr>
              <w:t xml:space="preserve"> and elastic search.</w:t>
            </w:r>
          </w:p>
          <w:p w:rsidR="00B759B3" w:rsidRPr="00A962BA" w:rsidP="007A4095" w14:paraId="252D8D57" w14:textId="77777777">
            <w:pPr>
              <w:pStyle w:val="NormalWeb"/>
              <w:numPr>
                <w:ilvl w:val="0"/>
                <w:numId w:val="5"/>
              </w:numPr>
              <w:shd w:val="clear" w:color="auto" w:fill="FFFFFF"/>
              <w:rPr>
                <w:rFonts w:ascii="Cambria" w:hAnsi="Cambria" w:cs="Arial"/>
                <w:color w:val="222222"/>
                <w:sz w:val="20"/>
                <w:szCs w:val="20"/>
              </w:rPr>
            </w:pPr>
            <w:r w:rsidRPr="00A962BA">
              <w:rPr>
                <w:rFonts w:ascii="Cambria" w:hAnsi="Cambria" w:cs="Arial"/>
                <w:color w:val="222222"/>
                <w:sz w:val="20"/>
                <w:szCs w:val="20"/>
              </w:rPr>
              <w:t>design and develop the leading mainstream Cloud Computing platforms and Service-Oriented Architecture-Container Technology and Micro Service System Architecture</w:t>
            </w:r>
          </w:p>
          <w:p w:rsidR="00B759B3" w:rsidRPr="00663BC8" w:rsidP="007A4095" w14:paraId="5F93FC86"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CI/CD implements through code commit and azure repo for repository and task management.</w:t>
            </w:r>
          </w:p>
          <w:p w:rsidR="00663BC8" w:rsidRPr="003B4F10" w:rsidP="007A4095" w14:paraId="3B79C22A" w14:textId="052D24BE">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Deploy application through Azure CI/CD on EKS and OpenShift </w:t>
            </w:r>
            <w:r w:rsidR="00471575">
              <w:rPr>
                <w:rFonts w:ascii="Cambria" w:hAnsi="Cambria" w:cs="Arial"/>
                <w:color w:val="222222"/>
                <w:sz w:val="20"/>
                <w:szCs w:val="20"/>
              </w:rPr>
              <w:t>Kubernetes containerized</w:t>
            </w:r>
            <w:r>
              <w:rPr>
                <w:rFonts w:ascii="Cambria" w:hAnsi="Cambria" w:cs="Arial"/>
                <w:color w:val="222222"/>
                <w:sz w:val="20"/>
                <w:szCs w:val="20"/>
              </w:rPr>
              <w:t xml:space="preserve"> platform. </w:t>
            </w:r>
          </w:p>
          <w:p w:rsidR="00B759B3" w:rsidRPr="00D17057" w:rsidP="007A4095" w14:paraId="4B4B8A2E" w14:textId="7ED37703">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Application deployment and on prem </w:t>
            </w:r>
            <w:r w:rsidR="00D17057">
              <w:rPr>
                <w:rFonts w:ascii="Cambria" w:hAnsi="Cambria" w:cs="Arial"/>
                <w:color w:val="222222"/>
                <w:sz w:val="20"/>
                <w:szCs w:val="20"/>
              </w:rPr>
              <w:t>OpenShift</w:t>
            </w:r>
            <w:r>
              <w:rPr>
                <w:rFonts w:ascii="Cambria" w:hAnsi="Cambria" w:cs="Arial"/>
                <w:color w:val="222222"/>
                <w:sz w:val="20"/>
                <w:szCs w:val="20"/>
              </w:rPr>
              <w:t xml:space="preserve"> Cluster design and implementation.</w:t>
            </w:r>
          </w:p>
          <w:p w:rsidR="00D17057" w:rsidRPr="00D17057" w:rsidP="007A4095" w14:paraId="3D9700D4" w14:textId="148B2D60">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MPP updates for Cloud infrastructure and application deployment task.</w:t>
            </w:r>
          </w:p>
          <w:p w:rsidR="00D17057" w:rsidRPr="001B5025" w:rsidP="007A4095" w14:paraId="5656A278" w14:textId="634187D4">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Customer interaction upcoming modules and PPT presentation to VIB management, </w:t>
            </w:r>
          </w:p>
          <w:p w:rsidR="001B5025" w:rsidRPr="00744722" w:rsidP="007A4095" w14:paraId="7596E983" w14:textId="7F725338">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Making scope document and communicate with stack holders.</w:t>
            </w:r>
          </w:p>
          <w:p w:rsidR="00744722" w:rsidRPr="002C7AFC" w:rsidP="007A4095" w14:paraId="1207DF9A" w14:textId="07833E73">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Scrum team handling and manage delivery task. </w:t>
            </w:r>
          </w:p>
          <w:p w:rsidR="002C7AFC" w:rsidRPr="00BC66A8" w:rsidP="007A4095" w14:paraId="58FC9BFB" w14:textId="7D2B5B22">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Application rearchitecting and modernizing</w:t>
            </w:r>
          </w:p>
          <w:p w:rsidR="00BC66A8" w:rsidRPr="001B5025" w:rsidP="007A4095" w14:paraId="53682219" w14:textId="06463DF6">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Analysing and automating EDA optimize and optimize work flow. </w:t>
            </w:r>
          </w:p>
          <w:p w:rsidR="00B759B3" w:rsidRPr="000D1736" w:rsidP="007A4095" w14:paraId="2C00D6F6"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Implemented OCP security design and configuration  </w:t>
            </w:r>
          </w:p>
          <w:p w:rsidR="001E3DED" w:rsidP="007A4095" w14:paraId="5FA9E6E6" w14:textId="1FC92244">
            <w:pPr>
              <w:pStyle w:val="NormalWeb"/>
              <w:numPr>
                <w:ilvl w:val="0"/>
                <w:numId w:val="5"/>
              </w:numPr>
              <w:shd w:val="clear" w:color="auto" w:fill="FFFFFF"/>
              <w:rPr>
                <w:rFonts w:ascii="Cambria" w:hAnsi="Cambria" w:cs="Arial"/>
                <w:color w:val="222222"/>
                <w:sz w:val="20"/>
                <w:szCs w:val="20"/>
              </w:rPr>
            </w:pPr>
            <w:r w:rsidRPr="001D5D5C">
              <w:rPr>
                <w:rFonts w:ascii="Cambria" w:hAnsi="Cambria" w:cs="Arial"/>
                <w:color w:val="222222"/>
                <w:sz w:val="20"/>
                <w:szCs w:val="20"/>
              </w:rPr>
              <w:t xml:space="preserve">Design and planning for OCP infra in bare metal and </w:t>
            </w:r>
            <w:r w:rsidRPr="001D5D5C" w:rsidR="00D17057">
              <w:rPr>
                <w:rFonts w:ascii="Cambria" w:hAnsi="Cambria" w:cs="Arial"/>
                <w:color w:val="222222"/>
                <w:sz w:val="20"/>
                <w:szCs w:val="20"/>
              </w:rPr>
              <w:t>vSphere</w:t>
            </w:r>
            <w:r w:rsidRPr="001D5D5C">
              <w:rPr>
                <w:rFonts w:ascii="Cambria" w:hAnsi="Cambria" w:cs="Arial"/>
                <w:color w:val="222222"/>
                <w:sz w:val="20"/>
                <w:szCs w:val="20"/>
              </w:rPr>
              <w:t xml:space="preserve"> environment</w:t>
            </w:r>
          </w:p>
          <w:p w:rsidR="00887D7C" w:rsidP="00887D7C" w14:paraId="5785FFEA" w14:textId="77777777">
            <w:pPr>
              <w:pStyle w:val="NormalWeb"/>
              <w:shd w:val="clear" w:color="auto" w:fill="FFFFFF"/>
              <w:ind w:left="1080"/>
              <w:rPr>
                <w:rFonts w:ascii="Cambria" w:hAnsi="Cambria" w:cs="Arial"/>
                <w:color w:val="222222"/>
                <w:sz w:val="20"/>
                <w:szCs w:val="20"/>
              </w:rPr>
            </w:pPr>
          </w:p>
          <w:p w:rsidR="00887D7C" w:rsidP="00887D7C" w14:paraId="7E1A3764" w14:textId="77777777">
            <w:pPr>
              <w:pStyle w:val="NormalWeb"/>
              <w:shd w:val="clear" w:color="auto" w:fill="FFFFFF"/>
              <w:ind w:left="1080"/>
              <w:rPr>
                <w:rFonts w:ascii="Cambria" w:hAnsi="Cambria" w:cs="Arial"/>
                <w:color w:val="222222"/>
                <w:sz w:val="20"/>
                <w:szCs w:val="20"/>
              </w:rPr>
            </w:pPr>
          </w:p>
          <w:p w:rsidR="00775779" w:rsidRPr="00745009" w:rsidP="00775779" w14:paraId="51954242" w14:textId="152E86B0">
            <w:pPr>
              <w:pStyle w:val="HTMLPreformatted"/>
              <w:shd w:val="clear" w:color="auto" w:fill="D6E3BC" w:themeFill="accent3" w:themeFillTint="66"/>
              <w:jc w:val="both"/>
              <w:rPr>
                <w:rFonts w:ascii="Tahoma" w:hAnsi="Tahoma" w:cs="Tahoma"/>
                <w:b/>
                <w:color w:val="595959" w:themeColor="text1" w:themeTint="A6"/>
              </w:rPr>
            </w:pPr>
            <w:r>
              <w:rPr>
                <w:rFonts w:ascii="Tahoma" w:hAnsi="Tahoma" w:cs="Tahoma"/>
                <w:b/>
                <w:color w:val="595959" w:themeColor="text1" w:themeTint="A6"/>
              </w:rPr>
              <w:t xml:space="preserve">Engage campaign management product </w:t>
            </w:r>
            <w:r w:rsidR="000A2443">
              <w:rPr>
                <w:rFonts w:ascii="Tahoma" w:hAnsi="Tahoma" w:cs="Tahoma"/>
                <w:b/>
                <w:color w:val="595959" w:themeColor="text1" w:themeTint="A6"/>
              </w:rPr>
              <w:t>development</w:t>
            </w:r>
            <w:r w:rsidR="00AC3DFF">
              <w:rPr>
                <w:rFonts w:ascii="Tahoma" w:hAnsi="Tahoma" w:cs="Tahoma"/>
                <w:b/>
                <w:color w:val="595959" w:themeColor="text1" w:themeTint="A6"/>
              </w:rPr>
              <w:t>-Persistent System ltd</w:t>
            </w:r>
            <w:r w:rsidR="000A2443">
              <w:rPr>
                <w:rFonts w:ascii="Tahoma" w:hAnsi="Tahoma" w:cs="Tahoma"/>
                <w:b/>
                <w:color w:val="595959" w:themeColor="text1" w:themeTint="A6"/>
              </w:rPr>
              <w:t xml:space="preserve">              </w:t>
            </w:r>
            <w:r w:rsidR="00AC3DFF">
              <w:rPr>
                <w:rFonts w:ascii="Tahoma" w:hAnsi="Tahoma" w:cs="Tahoma"/>
                <w:b/>
                <w:color w:val="595959" w:themeColor="text1" w:themeTint="A6"/>
              </w:rPr>
              <w:t xml:space="preserve"> </w:t>
            </w:r>
            <w:r w:rsidR="007B2F13">
              <w:rPr>
                <w:rFonts w:ascii="Tahoma" w:hAnsi="Tahoma" w:cs="Tahoma"/>
                <w:color w:val="595959" w:themeColor="text1" w:themeTint="A6"/>
              </w:rPr>
              <w:t>10</w:t>
            </w:r>
            <w:r w:rsidRPr="00767822" w:rsidR="007B2F13">
              <w:rPr>
                <w:rFonts w:ascii="Tahoma" w:hAnsi="Tahoma" w:cs="Tahoma"/>
                <w:color w:val="595959" w:themeColor="text1" w:themeTint="A6"/>
                <w:vertAlign w:val="superscript"/>
              </w:rPr>
              <w:t>h</w:t>
            </w:r>
            <w:r w:rsidR="007B2F13">
              <w:rPr>
                <w:rFonts w:ascii="Tahoma" w:hAnsi="Tahoma" w:cs="Tahoma"/>
                <w:color w:val="595959" w:themeColor="text1" w:themeTint="A6"/>
              </w:rPr>
              <w:t xml:space="preserve"> April 2023</w:t>
            </w:r>
            <w:r w:rsidRPr="00745009" w:rsidR="007B2F13">
              <w:rPr>
                <w:rFonts w:ascii="Tahoma" w:hAnsi="Tahoma" w:cs="Tahoma"/>
                <w:color w:val="595959" w:themeColor="text1" w:themeTint="A6"/>
              </w:rPr>
              <w:t xml:space="preserve"> to </w:t>
            </w:r>
            <w:r w:rsidR="00847AFE">
              <w:rPr>
                <w:rFonts w:ascii="Tahoma" w:hAnsi="Tahoma" w:cs="Tahoma"/>
                <w:color w:val="595959" w:themeColor="text1" w:themeTint="A6"/>
              </w:rPr>
              <w:t>Nov</w:t>
            </w:r>
            <w:r w:rsidR="007C18EF">
              <w:rPr>
                <w:rFonts w:ascii="Tahoma" w:hAnsi="Tahoma" w:cs="Tahoma"/>
                <w:color w:val="595959" w:themeColor="text1" w:themeTint="A6"/>
              </w:rPr>
              <w:t xml:space="preserve"> 202</w:t>
            </w:r>
            <w:r w:rsidR="00B759B3">
              <w:rPr>
                <w:rFonts w:ascii="Tahoma" w:hAnsi="Tahoma" w:cs="Tahoma"/>
                <w:color w:val="595959" w:themeColor="text1" w:themeTint="A6"/>
              </w:rPr>
              <w:t>3</w:t>
            </w:r>
          </w:p>
          <w:p w:rsidR="000A2443" w:rsidP="00775779" w14:paraId="69F68488" w14:textId="3F48FFEB">
            <w:pPr>
              <w:pStyle w:val="HTMLPreformatted"/>
              <w:rPr>
                <w:rFonts w:ascii="Tahoma" w:hAnsi="Tahoma" w:cs="Tahoma"/>
                <w:b/>
                <w:color w:val="595959" w:themeColor="text1" w:themeTint="A6"/>
              </w:rPr>
            </w:pPr>
            <w:r>
              <w:rPr>
                <w:rFonts w:ascii="Tahoma" w:hAnsi="Tahoma" w:cs="Tahoma"/>
                <w:b/>
                <w:color w:val="595959" w:themeColor="text1" w:themeTint="A6"/>
              </w:rPr>
              <w:t>Client                                     Tata Communication</w:t>
            </w:r>
          </w:p>
          <w:p w:rsidR="00775779" w:rsidRPr="00745009" w:rsidP="00775779" w14:paraId="3038FFC4" w14:textId="15188D6E">
            <w:pPr>
              <w:pStyle w:val="HTMLPreformatted"/>
              <w:rPr>
                <w:rFonts w:ascii="Tahoma" w:hAnsi="Tahoma" w:cs="Tahoma"/>
                <w:color w:val="595959" w:themeColor="text1" w:themeTint="A6"/>
              </w:rPr>
            </w:pPr>
            <w:r w:rsidRPr="00745009">
              <w:rPr>
                <w:rFonts w:ascii="Tahoma" w:hAnsi="Tahoma" w:cs="Tahoma"/>
                <w:b/>
                <w:color w:val="595959" w:themeColor="text1" w:themeTint="A6"/>
              </w:rPr>
              <w:t>Role:</w:t>
            </w:r>
            <w:r w:rsidRPr="00745009">
              <w:rPr>
                <w:rFonts w:ascii="Tahoma" w:hAnsi="Tahoma" w:cs="Tahoma"/>
                <w:color w:val="595959" w:themeColor="text1" w:themeTint="A6"/>
              </w:rPr>
              <w:tab/>
            </w:r>
            <w:r w:rsidRPr="00745009">
              <w:rPr>
                <w:rFonts w:ascii="Tahoma" w:hAnsi="Tahoma" w:cs="Tahoma"/>
                <w:color w:val="595959" w:themeColor="text1" w:themeTint="A6"/>
              </w:rPr>
              <w:tab/>
              <w:t xml:space="preserve">               </w:t>
            </w:r>
            <w:r>
              <w:rPr>
                <w:rFonts w:ascii="Tahoma" w:hAnsi="Tahoma" w:cs="Tahoma"/>
                <w:color w:val="595959" w:themeColor="text1" w:themeTint="A6"/>
              </w:rPr>
              <w:t>Solution Architect</w:t>
            </w:r>
          </w:p>
          <w:p w:rsidR="00775779" w:rsidP="00775779" w14:paraId="15B8BD79" w14:textId="3670FA4B">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Pr>
                <w:rFonts w:ascii="Tahoma" w:hAnsi="Tahoma" w:cs="Tahoma"/>
                <w:color w:val="595959" w:themeColor="text1" w:themeTint="A6"/>
                <w:sz w:val="20"/>
                <w:szCs w:val="20"/>
              </w:rPr>
              <w:t>Tata com</w:t>
            </w:r>
            <w:r w:rsidRPr="00F403C8">
              <w:rPr>
                <w:rFonts w:ascii="Tahoma" w:hAnsi="Tahoma" w:cs="Tahoma"/>
                <w:color w:val="595959" w:themeColor="text1" w:themeTint="A6"/>
                <w:sz w:val="20"/>
                <w:szCs w:val="20"/>
              </w:rPr>
              <w:t xml:space="preserve"> </w:t>
            </w:r>
            <w:r>
              <w:rPr>
                <w:rFonts w:ascii="Tahoma" w:hAnsi="Tahoma" w:cs="Tahoma"/>
                <w:color w:val="595959" w:themeColor="text1" w:themeTint="A6"/>
                <w:sz w:val="20"/>
                <w:szCs w:val="20"/>
              </w:rPr>
              <w:t xml:space="preserve">provide campaign management solution to the </w:t>
            </w:r>
            <w:r w:rsidR="0099192F">
              <w:rPr>
                <w:rFonts w:ascii="Tahoma" w:hAnsi="Tahoma" w:cs="Tahoma"/>
                <w:color w:val="595959" w:themeColor="text1" w:themeTint="A6"/>
                <w:sz w:val="20"/>
                <w:szCs w:val="20"/>
              </w:rPr>
              <w:t xml:space="preserve">particular segment of </w:t>
            </w:r>
            <w:r w:rsidR="005303F5">
              <w:rPr>
                <w:rFonts w:ascii="Tahoma" w:hAnsi="Tahoma" w:cs="Tahoma"/>
                <w:color w:val="595959" w:themeColor="text1" w:themeTint="A6"/>
                <w:sz w:val="20"/>
                <w:szCs w:val="20"/>
              </w:rPr>
              <w:t>people. If</w:t>
            </w:r>
            <w:r w:rsidR="0099192F">
              <w:rPr>
                <w:rFonts w:ascii="Tahoma" w:hAnsi="Tahoma" w:cs="Tahoma"/>
                <w:color w:val="595959" w:themeColor="text1" w:themeTint="A6"/>
                <w:sz w:val="20"/>
                <w:szCs w:val="20"/>
              </w:rPr>
              <w:t xml:space="preserve"> any services or plan </w:t>
            </w:r>
            <w:r w:rsidR="00974C9F">
              <w:rPr>
                <w:rFonts w:ascii="Tahoma" w:hAnsi="Tahoma" w:cs="Tahoma"/>
                <w:color w:val="595959" w:themeColor="text1" w:themeTint="A6"/>
                <w:sz w:val="20"/>
                <w:szCs w:val="20"/>
              </w:rPr>
              <w:t xml:space="preserve">to be </w:t>
            </w:r>
            <w:r w:rsidR="0099192F">
              <w:rPr>
                <w:rFonts w:ascii="Tahoma" w:hAnsi="Tahoma" w:cs="Tahoma"/>
                <w:color w:val="595959" w:themeColor="text1" w:themeTint="A6"/>
                <w:sz w:val="20"/>
                <w:szCs w:val="20"/>
              </w:rPr>
              <w:t xml:space="preserve">lunch before that Tata com make a campaign before that. This campaign can be target to </w:t>
            </w:r>
            <w:r w:rsidR="005303F5">
              <w:rPr>
                <w:rFonts w:ascii="Tahoma" w:hAnsi="Tahoma" w:cs="Tahoma"/>
                <w:color w:val="595959" w:themeColor="text1" w:themeTint="A6"/>
                <w:sz w:val="20"/>
                <w:szCs w:val="20"/>
              </w:rPr>
              <w:t>some</w:t>
            </w:r>
            <w:r w:rsidR="0099192F">
              <w:rPr>
                <w:rFonts w:ascii="Tahoma" w:hAnsi="Tahoma" w:cs="Tahoma"/>
                <w:color w:val="595959" w:themeColor="text1" w:themeTint="A6"/>
                <w:sz w:val="20"/>
                <w:szCs w:val="20"/>
              </w:rPr>
              <w:t xml:space="preserve"> </w:t>
            </w:r>
            <w:r w:rsidR="00F71997">
              <w:rPr>
                <w:rFonts w:ascii="Tahoma" w:hAnsi="Tahoma" w:cs="Tahoma"/>
                <w:color w:val="595959" w:themeColor="text1" w:themeTint="A6"/>
                <w:sz w:val="20"/>
                <w:szCs w:val="20"/>
              </w:rPr>
              <w:t>segment</w:t>
            </w:r>
            <w:r w:rsidR="0099192F">
              <w:rPr>
                <w:rFonts w:ascii="Tahoma" w:hAnsi="Tahoma" w:cs="Tahoma"/>
                <w:color w:val="595959" w:themeColor="text1" w:themeTint="A6"/>
                <w:sz w:val="20"/>
                <w:szCs w:val="20"/>
              </w:rPr>
              <w:t xml:space="preserve"> of people and publish this </w:t>
            </w:r>
            <w:r w:rsidR="00974C9F">
              <w:rPr>
                <w:rFonts w:ascii="Tahoma" w:hAnsi="Tahoma" w:cs="Tahoma"/>
                <w:color w:val="595959" w:themeColor="text1" w:themeTint="A6"/>
                <w:sz w:val="20"/>
                <w:szCs w:val="20"/>
              </w:rPr>
              <w:t xml:space="preserve">through </w:t>
            </w:r>
            <w:r w:rsidR="00F71997">
              <w:rPr>
                <w:rFonts w:ascii="Tahoma" w:hAnsi="Tahoma" w:cs="Tahoma"/>
                <w:color w:val="595959" w:themeColor="text1" w:themeTint="A6"/>
                <w:sz w:val="20"/>
                <w:szCs w:val="20"/>
              </w:rPr>
              <w:t>SMS, Email</w:t>
            </w:r>
            <w:r w:rsidR="0099192F">
              <w:rPr>
                <w:rFonts w:ascii="Tahoma" w:hAnsi="Tahoma" w:cs="Tahoma"/>
                <w:color w:val="595959" w:themeColor="text1" w:themeTint="A6"/>
                <w:sz w:val="20"/>
                <w:szCs w:val="20"/>
              </w:rPr>
              <w:t xml:space="preserve">. Tata com can </w:t>
            </w:r>
            <w:r w:rsidR="00974C9F">
              <w:rPr>
                <w:rFonts w:ascii="Tahoma" w:hAnsi="Tahoma" w:cs="Tahoma"/>
                <w:color w:val="595959" w:themeColor="text1" w:themeTint="A6"/>
                <w:sz w:val="20"/>
                <w:szCs w:val="20"/>
              </w:rPr>
              <w:t xml:space="preserve">have </w:t>
            </w:r>
            <w:r w:rsidR="0099192F">
              <w:rPr>
                <w:rFonts w:ascii="Tahoma" w:hAnsi="Tahoma" w:cs="Tahoma"/>
                <w:color w:val="595959" w:themeColor="text1" w:themeTint="A6"/>
                <w:sz w:val="20"/>
                <w:szCs w:val="20"/>
              </w:rPr>
              <w:t xml:space="preserve">this </w:t>
            </w:r>
            <w:r w:rsidR="005303F5">
              <w:rPr>
                <w:rFonts w:ascii="Tahoma" w:hAnsi="Tahoma" w:cs="Tahoma"/>
                <w:color w:val="595959" w:themeColor="text1" w:themeTint="A6"/>
                <w:sz w:val="20"/>
                <w:szCs w:val="20"/>
              </w:rPr>
              <w:t xml:space="preserve">these </w:t>
            </w:r>
            <w:r w:rsidR="0099192F">
              <w:rPr>
                <w:rFonts w:ascii="Tahoma" w:hAnsi="Tahoma" w:cs="Tahoma"/>
                <w:color w:val="595959" w:themeColor="text1" w:themeTint="A6"/>
                <w:sz w:val="20"/>
                <w:szCs w:val="20"/>
              </w:rPr>
              <w:t xml:space="preserve">solution </w:t>
            </w:r>
            <w:r w:rsidR="00F71997">
              <w:rPr>
                <w:rFonts w:ascii="Tahoma" w:hAnsi="Tahoma" w:cs="Tahoma"/>
                <w:color w:val="595959" w:themeColor="text1" w:themeTint="A6"/>
                <w:sz w:val="20"/>
                <w:szCs w:val="20"/>
              </w:rPr>
              <w:t>across</w:t>
            </w:r>
            <w:r w:rsidR="0099192F">
              <w:rPr>
                <w:rFonts w:ascii="Tahoma" w:hAnsi="Tahoma" w:cs="Tahoma"/>
                <w:color w:val="595959" w:themeColor="text1" w:themeTint="A6"/>
                <w:sz w:val="20"/>
                <w:szCs w:val="20"/>
              </w:rPr>
              <w:t xml:space="preserve"> 12 </w:t>
            </w:r>
            <w:r w:rsidR="005303F5">
              <w:rPr>
                <w:rFonts w:ascii="Tahoma" w:hAnsi="Tahoma" w:cs="Tahoma"/>
                <w:color w:val="595959" w:themeColor="text1" w:themeTint="A6"/>
                <w:sz w:val="20"/>
                <w:szCs w:val="20"/>
              </w:rPr>
              <w:t>countries</w:t>
            </w:r>
            <w:r w:rsidR="00F71997">
              <w:rPr>
                <w:rFonts w:ascii="Tahoma" w:hAnsi="Tahoma" w:cs="Tahoma"/>
                <w:color w:val="595959" w:themeColor="text1" w:themeTint="A6"/>
                <w:sz w:val="20"/>
                <w:szCs w:val="20"/>
              </w:rPr>
              <w:t>. It</w:t>
            </w:r>
            <w:r w:rsidR="0099192F">
              <w:rPr>
                <w:rFonts w:ascii="Tahoma" w:hAnsi="Tahoma" w:cs="Tahoma"/>
                <w:color w:val="595959" w:themeColor="text1" w:themeTint="A6"/>
                <w:sz w:val="20"/>
                <w:szCs w:val="20"/>
              </w:rPr>
              <w:t xml:space="preserve"> </w:t>
            </w:r>
            <w:r w:rsidR="005303F5">
              <w:rPr>
                <w:rFonts w:ascii="Tahoma" w:hAnsi="Tahoma" w:cs="Tahoma"/>
                <w:color w:val="595959" w:themeColor="text1" w:themeTint="A6"/>
                <w:sz w:val="20"/>
                <w:szCs w:val="20"/>
              </w:rPr>
              <w:t>implements</w:t>
            </w:r>
            <w:r w:rsidR="00974C9F">
              <w:rPr>
                <w:rFonts w:ascii="Tahoma" w:hAnsi="Tahoma" w:cs="Tahoma"/>
                <w:color w:val="595959" w:themeColor="text1" w:themeTint="A6"/>
                <w:sz w:val="20"/>
                <w:szCs w:val="20"/>
              </w:rPr>
              <w:t xml:space="preserve"> </w:t>
            </w:r>
            <w:r w:rsidR="005303F5">
              <w:rPr>
                <w:rFonts w:ascii="Tahoma" w:hAnsi="Tahoma" w:cs="Tahoma"/>
                <w:color w:val="595959" w:themeColor="text1" w:themeTint="A6"/>
                <w:sz w:val="20"/>
                <w:szCs w:val="20"/>
              </w:rPr>
              <w:t>on AWS</w:t>
            </w:r>
            <w:r w:rsidR="0099192F">
              <w:rPr>
                <w:rFonts w:ascii="Tahoma" w:hAnsi="Tahoma" w:cs="Tahoma"/>
                <w:color w:val="595959" w:themeColor="text1" w:themeTint="A6"/>
                <w:sz w:val="20"/>
                <w:szCs w:val="20"/>
              </w:rPr>
              <w:t xml:space="preserve"> cloud and </w:t>
            </w:r>
            <w:r w:rsidR="00F71997">
              <w:rPr>
                <w:rFonts w:ascii="Tahoma" w:hAnsi="Tahoma" w:cs="Tahoma"/>
                <w:color w:val="595959" w:themeColor="text1" w:themeTint="A6"/>
                <w:sz w:val="20"/>
                <w:szCs w:val="20"/>
              </w:rPr>
              <w:t>take care</w:t>
            </w:r>
            <w:r w:rsidR="0099192F">
              <w:rPr>
                <w:rFonts w:ascii="Tahoma" w:hAnsi="Tahoma" w:cs="Tahoma"/>
                <w:color w:val="595959" w:themeColor="text1" w:themeTint="A6"/>
                <w:sz w:val="20"/>
                <w:szCs w:val="20"/>
              </w:rPr>
              <w:t xml:space="preserve"> of data</w:t>
            </w:r>
            <w:r w:rsidR="00F71997">
              <w:rPr>
                <w:rFonts w:ascii="Tahoma" w:hAnsi="Tahoma" w:cs="Tahoma"/>
                <w:color w:val="595959" w:themeColor="text1" w:themeTint="A6"/>
                <w:sz w:val="20"/>
                <w:szCs w:val="20"/>
              </w:rPr>
              <w:t xml:space="preserve"> security</w:t>
            </w:r>
            <w:r w:rsidR="0099192F">
              <w:rPr>
                <w:rFonts w:ascii="Tahoma" w:hAnsi="Tahoma" w:cs="Tahoma"/>
                <w:color w:val="595959" w:themeColor="text1" w:themeTint="A6"/>
                <w:sz w:val="20"/>
                <w:szCs w:val="20"/>
              </w:rPr>
              <w:t xml:space="preserve"> each country with muti </w:t>
            </w:r>
            <w:r w:rsidR="00974C9F">
              <w:rPr>
                <w:rFonts w:ascii="Tahoma" w:hAnsi="Tahoma" w:cs="Tahoma"/>
                <w:color w:val="595959" w:themeColor="text1" w:themeTint="A6"/>
                <w:sz w:val="20"/>
                <w:szCs w:val="20"/>
              </w:rPr>
              <w:t>location</w:t>
            </w:r>
            <w:r w:rsidR="0099192F">
              <w:rPr>
                <w:rFonts w:ascii="Tahoma" w:hAnsi="Tahoma" w:cs="Tahoma"/>
                <w:color w:val="595959" w:themeColor="text1" w:themeTint="A6"/>
                <w:sz w:val="20"/>
                <w:szCs w:val="20"/>
              </w:rPr>
              <w:t xml:space="preserve">. It also </w:t>
            </w:r>
            <w:r w:rsidR="0010706D">
              <w:rPr>
                <w:rFonts w:ascii="Tahoma" w:hAnsi="Tahoma" w:cs="Tahoma"/>
                <w:color w:val="595959" w:themeColor="text1" w:themeTint="A6"/>
                <w:sz w:val="20"/>
                <w:szCs w:val="20"/>
              </w:rPr>
              <w:t>takes</w:t>
            </w:r>
            <w:r w:rsidR="0099192F">
              <w:rPr>
                <w:rFonts w:ascii="Tahoma" w:hAnsi="Tahoma" w:cs="Tahoma"/>
                <w:color w:val="595959" w:themeColor="text1" w:themeTint="A6"/>
                <w:sz w:val="20"/>
                <w:szCs w:val="20"/>
              </w:rPr>
              <w:t xml:space="preserve"> care of GDPR and DDOS </w:t>
            </w:r>
            <w:r w:rsidR="00974C9F">
              <w:rPr>
                <w:rFonts w:ascii="Tahoma" w:hAnsi="Tahoma" w:cs="Tahoma"/>
                <w:color w:val="595959" w:themeColor="text1" w:themeTint="A6"/>
                <w:sz w:val="20"/>
                <w:szCs w:val="20"/>
              </w:rPr>
              <w:t xml:space="preserve">security </w:t>
            </w:r>
            <w:r w:rsidR="005303F5">
              <w:rPr>
                <w:rFonts w:ascii="Tahoma" w:hAnsi="Tahoma" w:cs="Tahoma"/>
                <w:color w:val="595959" w:themeColor="text1" w:themeTint="A6"/>
                <w:sz w:val="20"/>
                <w:szCs w:val="20"/>
              </w:rPr>
              <w:t>activity.</w:t>
            </w:r>
          </w:p>
          <w:p w:rsidR="005303F5" w:rsidP="00775779" w14:paraId="12A95D59" w14:textId="77777777">
            <w:pPr>
              <w:jc w:val="both"/>
              <w:rPr>
                <w:rFonts w:ascii="Tahoma" w:hAnsi="Tahoma" w:cs="Tahoma"/>
                <w:color w:val="595959" w:themeColor="text1" w:themeTint="A6"/>
                <w:sz w:val="20"/>
                <w:szCs w:val="20"/>
              </w:rPr>
            </w:pPr>
          </w:p>
          <w:p w:rsidR="00775779" w:rsidRPr="00745009" w:rsidP="00775779" w14:paraId="6B49986E" w14:textId="77777777">
            <w:pPr>
              <w:rPr>
                <w:rFonts w:ascii="Tahoma" w:hAnsi="Tahoma" w:cs="Tahoma"/>
                <w:color w:val="595959" w:themeColor="text1" w:themeTint="A6"/>
                <w:sz w:val="20"/>
                <w:szCs w:val="20"/>
              </w:rPr>
            </w:pPr>
            <w:r w:rsidRPr="00745009">
              <w:rPr>
                <w:rFonts w:ascii="Tahoma" w:hAnsi="Tahoma" w:cs="Tahoma"/>
                <w:color w:val="595959" w:themeColor="text1" w:themeTint="A6"/>
                <w:sz w:val="20"/>
                <w:szCs w:val="20"/>
              </w:rPr>
              <w:t>Responsibilities:</w:t>
            </w:r>
          </w:p>
          <w:p w:rsidR="00775779" w:rsidRPr="00F71997" w:rsidP="007A4095" w14:paraId="0169AD20" w14:textId="642935A8">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Designing, Configuring, deploying, </w:t>
            </w:r>
            <w:r w:rsidR="00AC177D">
              <w:rPr>
                <w:rFonts w:ascii="Cambria" w:hAnsi="Cambria" w:cs="Arial"/>
                <w:color w:val="222222"/>
                <w:sz w:val="20"/>
                <w:szCs w:val="20"/>
              </w:rPr>
              <w:t>managing, Cloud</w:t>
            </w:r>
            <w:r w:rsidR="005303F5">
              <w:rPr>
                <w:rFonts w:ascii="Cambria" w:hAnsi="Cambria" w:cs="Arial"/>
                <w:color w:val="222222"/>
                <w:sz w:val="20"/>
                <w:szCs w:val="20"/>
              </w:rPr>
              <w:t xml:space="preserve"> infrastructure</w:t>
            </w:r>
            <w:r>
              <w:rPr>
                <w:rFonts w:ascii="Cambria" w:hAnsi="Cambria" w:cs="Arial"/>
                <w:color w:val="222222"/>
                <w:sz w:val="20"/>
                <w:szCs w:val="20"/>
              </w:rPr>
              <w:t>.</w:t>
            </w:r>
            <w:r w:rsidR="006F1DE2">
              <w:rPr>
                <w:rFonts w:ascii="Cambria" w:hAnsi="Cambria" w:cs="Arial"/>
                <w:color w:val="222222"/>
                <w:sz w:val="20"/>
                <w:szCs w:val="20"/>
              </w:rPr>
              <w:t xml:space="preserve"> on AWS.</w:t>
            </w:r>
          </w:p>
          <w:p w:rsidR="00F71997" w:rsidRPr="00A41A66" w:rsidP="007A4095" w14:paraId="08EC772E" w14:textId="27276892">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Front </w:t>
            </w:r>
            <w:r w:rsidR="006F1DE2">
              <w:rPr>
                <w:rFonts w:ascii="Cambria" w:hAnsi="Cambria" w:cs="Arial"/>
                <w:color w:val="222222"/>
                <w:sz w:val="20"/>
                <w:szCs w:val="20"/>
              </w:rPr>
              <w:t>end application</w:t>
            </w:r>
            <w:r>
              <w:rPr>
                <w:rFonts w:ascii="Cambria" w:hAnsi="Cambria" w:cs="Arial"/>
                <w:color w:val="222222"/>
                <w:sz w:val="20"/>
                <w:szCs w:val="20"/>
              </w:rPr>
              <w:t xml:space="preserve"> designing on react.</w:t>
            </w:r>
          </w:p>
          <w:p w:rsidR="00A41A66" w:rsidRPr="00A41A66" w:rsidP="007A4095" w14:paraId="480F0C68" w14:textId="76169495">
            <w:pPr>
              <w:numPr>
                <w:ilvl w:val="0"/>
                <w:numId w:val="5"/>
              </w:numPr>
              <w:shd w:val="clear" w:color="auto" w:fill="FFFFFF"/>
              <w:spacing w:before="100" w:beforeAutospacing="1" w:after="100" w:afterAutospacing="1"/>
              <w:rPr>
                <w:rFonts w:ascii="Cambria" w:eastAsia="Times New Roman" w:hAnsi="Cambria" w:cs="Arial"/>
                <w:color w:val="222222"/>
                <w:sz w:val="20"/>
                <w:szCs w:val="20"/>
                <w:lang w:val="en-IN" w:eastAsia="en-IN"/>
              </w:rPr>
            </w:pPr>
            <w:r>
              <w:rPr>
                <w:rFonts w:ascii="Cambria" w:eastAsia="Times New Roman" w:hAnsi="Cambria" w:cs="Arial"/>
                <w:color w:val="222222"/>
                <w:sz w:val="20"/>
                <w:szCs w:val="20"/>
                <w:lang w:val="en-IN" w:eastAsia="en-IN"/>
              </w:rPr>
              <w:t xml:space="preserve">Implementing </w:t>
            </w:r>
            <w:r w:rsidR="001C64D4">
              <w:rPr>
                <w:rFonts w:ascii="Cambria" w:eastAsia="Times New Roman" w:hAnsi="Cambria" w:cs="Arial"/>
                <w:color w:val="222222"/>
                <w:sz w:val="20"/>
                <w:szCs w:val="20"/>
                <w:lang w:val="en-IN" w:eastAsia="en-IN"/>
              </w:rPr>
              <w:t>ECS, EC2, Network</w:t>
            </w:r>
            <w:r>
              <w:rPr>
                <w:rFonts w:ascii="Cambria" w:eastAsia="Times New Roman" w:hAnsi="Cambria" w:cs="Arial"/>
                <w:color w:val="222222"/>
                <w:sz w:val="20"/>
                <w:szCs w:val="20"/>
                <w:lang w:val="en-IN" w:eastAsia="en-IN"/>
              </w:rPr>
              <w:t xml:space="preserve"> </w:t>
            </w:r>
            <w:r w:rsidR="001C64D4">
              <w:rPr>
                <w:rFonts w:ascii="Cambria" w:eastAsia="Times New Roman" w:hAnsi="Cambria" w:cs="Arial"/>
                <w:color w:val="222222"/>
                <w:sz w:val="20"/>
                <w:szCs w:val="20"/>
                <w:lang w:val="en-IN" w:eastAsia="en-IN"/>
              </w:rPr>
              <w:t>VPC, RDS</w:t>
            </w:r>
            <w:r>
              <w:rPr>
                <w:rFonts w:ascii="Cambria" w:eastAsia="Times New Roman" w:hAnsi="Cambria" w:cs="Arial"/>
                <w:color w:val="222222"/>
                <w:sz w:val="20"/>
                <w:szCs w:val="20"/>
                <w:lang w:val="en-IN" w:eastAsia="en-IN"/>
              </w:rPr>
              <w:t xml:space="preserve"> Postgres SQL, Secret manager, Dynamo </w:t>
            </w:r>
            <w:r w:rsidR="00A96F7B">
              <w:rPr>
                <w:rFonts w:ascii="Cambria" w:eastAsia="Times New Roman" w:hAnsi="Cambria" w:cs="Arial"/>
                <w:color w:val="222222"/>
                <w:sz w:val="20"/>
                <w:szCs w:val="20"/>
                <w:lang w:val="en-IN" w:eastAsia="en-IN"/>
              </w:rPr>
              <w:t>DB, ELB, S3 Bucket</w:t>
            </w:r>
            <w:r>
              <w:rPr>
                <w:rFonts w:ascii="Cambria" w:eastAsia="Times New Roman" w:hAnsi="Cambria" w:cs="Arial"/>
                <w:color w:val="222222"/>
                <w:sz w:val="20"/>
                <w:szCs w:val="20"/>
                <w:lang w:val="en-IN" w:eastAsia="en-IN"/>
              </w:rPr>
              <w:t xml:space="preserve"> etc.</w:t>
            </w:r>
          </w:p>
          <w:p w:rsidR="00F71997" w:rsidRPr="00F71997" w:rsidP="007A4095" w14:paraId="4828AEED" w14:textId="4E1183DC">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RDS</w:t>
            </w:r>
            <w:r w:rsidR="006F1DE2">
              <w:rPr>
                <w:rFonts w:ascii="Cambria" w:hAnsi="Cambria" w:cs="Arial"/>
                <w:color w:val="222222"/>
                <w:sz w:val="20"/>
                <w:szCs w:val="20"/>
              </w:rPr>
              <w:t xml:space="preserve">, Redis and dynamo </w:t>
            </w:r>
            <w:r w:rsidR="00675905">
              <w:rPr>
                <w:rFonts w:ascii="Cambria" w:hAnsi="Cambria" w:cs="Arial"/>
                <w:color w:val="222222"/>
                <w:sz w:val="20"/>
                <w:szCs w:val="20"/>
              </w:rPr>
              <w:t>DB implementation</w:t>
            </w:r>
            <w:r>
              <w:rPr>
                <w:rFonts w:ascii="Cambria" w:hAnsi="Cambria" w:cs="Arial"/>
                <w:color w:val="222222"/>
                <w:sz w:val="20"/>
                <w:szCs w:val="20"/>
              </w:rPr>
              <w:t xml:space="preserve"> planning </w:t>
            </w:r>
            <w:r w:rsidR="006F1DE2">
              <w:rPr>
                <w:rFonts w:ascii="Cambria" w:hAnsi="Cambria" w:cs="Arial"/>
                <w:color w:val="222222"/>
                <w:sz w:val="20"/>
                <w:szCs w:val="20"/>
              </w:rPr>
              <w:t>on Cloud</w:t>
            </w:r>
            <w:r>
              <w:rPr>
                <w:rFonts w:ascii="Cambria" w:hAnsi="Cambria" w:cs="Arial"/>
                <w:color w:val="222222"/>
                <w:sz w:val="20"/>
                <w:szCs w:val="20"/>
              </w:rPr>
              <w:t>.</w:t>
            </w:r>
          </w:p>
          <w:p w:rsidR="00F71997" w:rsidRPr="00675905" w:rsidP="007A4095" w14:paraId="15094D3D" w14:textId="0C5BFFEC">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IAM, S</w:t>
            </w:r>
            <w:r>
              <w:rPr>
                <w:rFonts w:ascii="Cambria" w:hAnsi="Cambria" w:cs="Arial"/>
                <w:color w:val="222222"/>
                <w:sz w:val="20"/>
                <w:szCs w:val="20"/>
              </w:rPr>
              <w:t>ecret manager implementation</w:t>
            </w:r>
            <w:r>
              <w:rPr>
                <w:rFonts w:ascii="Cambria" w:hAnsi="Cambria" w:cs="Arial"/>
                <w:color w:val="222222"/>
                <w:sz w:val="20"/>
                <w:szCs w:val="20"/>
              </w:rPr>
              <w:t xml:space="preserve"> for Security</w:t>
            </w:r>
            <w:r>
              <w:rPr>
                <w:rFonts w:ascii="Cambria" w:hAnsi="Cambria" w:cs="Arial"/>
                <w:color w:val="222222"/>
                <w:sz w:val="20"/>
                <w:szCs w:val="20"/>
              </w:rPr>
              <w:t>.</w:t>
            </w:r>
          </w:p>
          <w:p w:rsidR="00675905" w:rsidRPr="004B5DE1" w:rsidP="007A4095" w14:paraId="360A818C" w14:textId="2DD76CF8">
            <w:pPr>
              <w:pStyle w:val="NormalWeb"/>
              <w:numPr>
                <w:ilvl w:val="0"/>
                <w:numId w:val="5"/>
              </w:numPr>
              <w:shd w:val="clear" w:color="auto" w:fill="FFFFFF"/>
              <w:rPr>
                <w:rFonts w:ascii="Cambria" w:hAnsi="Cambria" w:cs="Arial"/>
                <w:color w:val="222222"/>
                <w:sz w:val="20"/>
                <w:szCs w:val="20"/>
              </w:rPr>
            </w:pPr>
            <w:r w:rsidRPr="004B5DE1">
              <w:rPr>
                <w:rFonts w:ascii="Cambria" w:hAnsi="Cambria" w:cs="Arial"/>
                <w:color w:val="222222"/>
                <w:sz w:val="20"/>
                <w:szCs w:val="20"/>
              </w:rPr>
              <w:t xml:space="preserve">AWS system manager to manage app and </w:t>
            </w:r>
            <w:r w:rsidRPr="004B5DE1" w:rsidR="000C4F56">
              <w:rPr>
                <w:rFonts w:ascii="Cambria" w:hAnsi="Cambria" w:cs="Arial"/>
                <w:color w:val="222222"/>
                <w:sz w:val="20"/>
                <w:szCs w:val="20"/>
              </w:rPr>
              <w:t>infra in AWS Cloud</w:t>
            </w:r>
          </w:p>
          <w:p w:rsidR="00F71997" w:rsidRPr="000C4F56" w:rsidP="007A4095" w14:paraId="2F4DDE63" w14:textId="41F63615">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Designing, planning and </w:t>
            </w:r>
            <w:r w:rsidR="00675905">
              <w:rPr>
                <w:rFonts w:ascii="Cambria" w:hAnsi="Cambria" w:cs="Arial"/>
                <w:color w:val="222222"/>
                <w:sz w:val="20"/>
                <w:szCs w:val="20"/>
              </w:rPr>
              <w:t>implementation cloud</w:t>
            </w:r>
            <w:r>
              <w:rPr>
                <w:rFonts w:ascii="Cambria" w:hAnsi="Cambria" w:cs="Arial"/>
                <w:color w:val="222222"/>
                <w:sz w:val="20"/>
                <w:szCs w:val="20"/>
              </w:rPr>
              <w:t xml:space="preserve"> services ECS with multiple task and services on forget </w:t>
            </w:r>
            <w:r w:rsidR="00675905">
              <w:rPr>
                <w:rFonts w:ascii="Cambria" w:hAnsi="Cambria" w:cs="Arial"/>
                <w:color w:val="222222"/>
                <w:sz w:val="20"/>
                <w:szCs w:val="20"/>
              </w:rPr>
              <w:t>approach.</w:t>
            </w:r>
            <w:r>
              <w:rPr>
                <w:rFonts w:ascii="Cambria" w:hAnsi="Cambria" w:cs="Arial"/>
                <w:color w:val="222222"/>
                <w:sz w:val="20"/>
                <w:szCs w:val="20"/>
              </w:rPr>
              <w:t xml:space="preserve"> </w:t>
            </w:r>
          </w:p>
          <w:p w:rsidR="000C4F56" w:rsidRPr="00F71997" w:rsidP="007A4095" w14:paraId="0368DFA0" w14:textId="2B4F986F">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A</w:t>
            </w:r>
            <w:r w:rsidR="00F87C2D">
              <w:rPr>
                <w:rFonts w:ascii="Cambria" w:hAnsi="Cambria" w:cs="Arial"/>
                <w:color w:val="222222"/>
                <w:sz w:val="20"/>
                <w:szCs w:val="20"/>
              </w:rPr>
              <w:t>pplication</w:t>
            </w:r>
            <w:r>
              <w:rPr>
                <w:rFonts w:ascii="Cambria" w:hAnsi="Cambria" w:cs="Arial"/>
                <w:color w:val="222222"/>
                <w:sz w:val="20"/>
                <w:szCs w:val="20"/>
              </w:rPr>
              <w:t xml:space="preserve"> </w:t>
            </w:r>
            <w:r w:rsidR="004B5DE1">
              <w:rPr>
                <w:rFonts w:ascii="Cambria" w:hAnsi="Cambria" w:cs="Arial"/>
                <w:color w:val="222222"/>
                <w:sz w:val="20"/>
                <w:szCs w:val="20"/>
              </w:rPr>
              <w:t xml:space="preserve">ROR, react </w:t>
            </w:r>
            <w:r>
              <w:rPr>
                <w:rFonts w:ascii="Cambria" w:hAnsi="Cambria" w:cs="Arial"/>
                <w:color w:val="222222"/>
                <w:sz w:val="20"/>
                <w:szCs w:val="20"/>
              </w:rPr>
              <w:t>containerization to</w:t>
            </w:r>
            <w:r>
              <w:rPr>
                <w:rFonts w:ascii="Cambria" w:hAnsi="Cambria" w:cs="Arial"/>
                <w:color w:val="222222"/>
                <w:sz w:val="20"/>
                <w:szCs w:val="20"/>
              </w:rPr>
              <w:t xml:space="preserve"> implement on ECS.</w:t>
            </w:r>
          </w:p>
          <w:p w:rsidR="00974C9F" w:rsidRPr="00A15C4C" w:rsidP="007A4095" w14:paraId="18C73814"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ALB </w:t>
            </w:r>
            <w:r>
              <w:rPr>
                <w:rFonts w:ascii="Cambria" w:hAnsi="Cambria" w:cs="Arial"/>
                <w:color w:val="222222"/>
                <w:sz w:val="20"/>
                <w:szCs w:val="20"/>
              </w:rPr>
              <w:t>design</w:t>
            </w:r>
            <w:r>
              <w:rPr>
                <w:rFonts w:ascii="Cambria" w:hAnsi="Cambria" w:cs="Arial"/>
                <w:color w:val="222222"/>
                <w:sz w:val="20"/>
                <w:szCs w:val="20"/>
              </w:rPr>
              <w:t xml:space="preserve"> and </w:t>
            </w:r>
            <w:r>
              <w:rPr>
                <w:rFonts w:ascii="Cambria" w:hAnsi="Cambria" w:cs="Arial"/>
                <w:color w:val="222222"/>
                <w:sz w:val="20"/>
                <w:szCs w:val="20"/>
              </w:rPr>
              <w:t>implementation</w:t>
            </w:r>
            <w:r>
              <w:rPr>
                <w:rFonts w:ascii="Cambria" w:hAnsi="Cambria" w:cs="Arial"/>
                <w:color w:val="222222"/>
                <w:sz w:val="20"/>
                <w:szCs w:val="20"/>
              </w:rPr>
              <w:t xml:space="preserve"> for front end</w:t>
            </w:r>
            <w:r>
              <w:rPr>
                <w:rFonts w:ascii="Cambria" w:hAnsi="Cambria" w:cs="Arial"/>
                <w:color w:val="222222"/>
                <w:sz w:val="20"/>
                <w:szCs w:val="20"/>
              </w:rPr>
              <w:t>.</w:t>
            </w:r>
          </w:p>
          <w:p w:rsidR="00A15C4C" w:rsidRPr="00974C9F" w:rsidP="007A4095" w14:paraId="6F9FBDC7" w14:textId="631693EE">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Project planning, budget and resource management, </w:t>
            </w:r>
            <w:r w:rsidR="0074624F">
              <w:rPr>
                <w:rFonts w:ascii="Cambria" w:hAnsi="Cambria" w:cs="Arial"/>
                <w:color w:val="222222"/>
                <w:sz w:val="20"/>
                <w:szCs w:val="20"/>
              </w:rPr>
              <w:t>stakeholder</w:t>
            </w:r>
            <w:r>
              <w:rPr>
                <w:rFonts w:ascii="Cambria" w:hAnsi="Cambria" w:cs="Arial"/>
                <w:color w:val="222222"/>
                <w:sz w:val="20"/>
                <w:szCs w:val="20"/>
              </w:rPr>
              <w:t xml:space="preserve"> management MPP updates.</w:t>
            </w:r>
          </w:p>
          <w:p w:rsidR="00974C9F" w:rsidRPr="00974C9F" w:rsidP="007A4095" w14:paraId="439149F1" w14:textId="615DA744">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Rout 53 deployment domain name for different </w:t>
            </w:r>
            <w:r w:rsidR="002373C8">
              <w:rPr>
                <w:rFonts w:ascii="Cambria" w:hAnsi="Cambria" w:cs="Arial"/>
                <w:color w:val="222222"/>
                <w:sz w:val="20"/>
                <w:szCs w:val="20"/>
              </w:rPr>
              <w:t>country</w:t>
            </w:r>
            <w:r>
              <w:rPr>
                <w:rFonts w:ascii="Cambria" w:hAnsi="Cambria" w:cs="Arial"/>
                <w:color w:val="222222"/>
                <w:sz w:val="20"/>
                <w:szCs w:val="20"/>
              </w:rPr>
              <w:t>.</w:t>
            </w:r>
          </w:p>
          <w:p w:rsidR="00F71997" w:rsidP="007A4095" w14:paraId="3D9D5D8F" w14:textId="70130C0D">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Customize Cloud watch log and dashboard </w:t>
            </w:r>
            <w:r w:rsidR="002373C8">
              <w:rPr>
                <w:rFonts w:ascii="Cambria" w:hAnsi="Cambria" w:cs="Arial"/>
                <w:color w:val="222222"/>
                <w:sz w:val="20"/>
                <w:szCs w:val="20"/>
              </w:rPr>
              <w:t>implementation</w:t>
            </w:r>
            <w:r>
              <w:rPr>
                <w:rFonts w:ascii="Cambria" w:hAnsi="Cambria" w:cs="Arial"/>
                <w:color w:val="222222"/>
                <w:sz w:val="20"/>
                <w:szCs w:val="20"/>
              </w:rPr>
              <w:t>.</w:t>
            </w:r>
            <w:r>
              <w:rPr>
                <w:rFonts w:ascii="Cambria" w:hAnsi="Cambria" w:cs="Arial"/>
                <w:color w:val="222222"/>
                <w:sz w:val="20"/>
                <w:szCs w:val="20"/>
              </w:rPr>
              <w:t xml:space="preserve"> </w:t>
            </w:r>
          </w:p>
          <w:p w:rsidR="00775779" w:rsidP="007A4095" w14:paraId="4E234D29" w14:textId="7777777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Telco experience including experience in complex transformation programs</w:t>
            </w:r>
          </w:p>
          <w:p w:rsidR="00775779" w:rsidRPr="00642723" w:rsidP="007A4095" w14:paraId="3B540200" w14:textId="3AB6E3F2">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Perform up-selling &amp; identify add-on sales opportunities</w:t>
            </w:r>
            <w:r w:rsidR="00642723">
              <w:rPr>
                <w:rFonts w:ascii="Cambria" w:hAnsi="Cambria" w:cs="Arial"/>
                <w:color w:val="222222"/>
                <w:sz w:val="20"/>
                <w:szCs w:val="20"/>
              </w:rPr>
              <w:t>.</w:t>
            </w:r>
          </w:p>
          <w:p w:rsidR="00642723" w:rsidRPr="00A962BA" w:rsidP="007A4095" w14:paraId="4410EFAE" w14:textId="73D1677B">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As</w:t>
            </w:r>
            <w:r w:rsidR="006379DF">
              <w:rPr>
                <w:rFonts w:ascii="Cambria" w:hAnsi="Cambria" w:cs="Arial"/>
                <w:color w:val="222222"/>
                <w:sz w:val="20"/>
                <w:szCs w:val="20"/>
              </w:rPr>
              <w:t xml:space="preserve">surance tool </w:t>
            </w:r>
            <w:r w:rsidR="00C42687">
              <w:rPr>
                <w:rFonts w:ascii="Cambria" w:hAnsi="Cambria" w:cs="Arial"/>
                <w:color w:val="222222"/>
                <w:sz w:val="20"/>
                <w:szCs w:val="20"/>
              </w:rPr>
              <w:t xml:space="preserve">fault </w:t>
            </w:r>
            <w:r w:rsidR="00D30BC2">
              <w:rPr>
                <w:rFonts w:ascii="Cambria" w:hAnsi="Cambria" w:cs="Arial"/>
                <w:color w:val="222222"/>
                <w:sz w:val="20"/>
                <w:szCs w:val="20"/>
              </w:rPr>
              <w:t>management Netcool</w:t>
            </w:r>
            <w:r w:rsidR="009F045B">
              <w:rPr>
                <w:rFonts w:ascii="Cambria" w:hAnsi="Cambria" w:cs="Arial"/>
                <w:color w:val="222222"/>
                <w:sz w:val="20"/>
                <w:szCs w:val="20"/>
              </w:rPr>
              <w:t xml:space="preserve"> and ticketing tool ITSM.</w:t>
            </w:r>
          </w:p>
          <w:p w:rsidR="00A962BA" w:rsidRPr="00A962BA" w:rsidP="007A4095" w14:paraId="10CDAB71" w14:textId="76FBFD1C">
            <w:pPr>
              <w:pStyle w:val="NormalWeb"/>
              <w:numPr>
                <w:ilvl w:val="0"/>
                <w:numId w:val="5"/>
              </w:numPr>
              <w:shd w:val="clear" w:color="auto" w:fill="FFFFFF"/>
              <w:rPr>
                <w:rFonts w:ascii="Cambria" w:hAnsi="Cambria" w:cs="Arial"/>
                <w:color w:val="222222"/>
                <w:sz w:val="20"/>
                <w:szCs w:val="20"/>
              </w:rPr>
            </w:pPr>
            <w:r w:rsidRPr="00A962BA">
              <w:rPr>
                <w:rFonts w:ascii="Cambria" w:hAnsi="Cambria" w:cs="Arial"/>
                <w:color w:val="222222"/>
                <w:sz w:val="20"/>
                <w:szCs w:val="20"/>
              </w:rPr>
              <w:t>implementing networking protocols in a production software release, including TCP/IP, FTP, and HTTP</w:t>
            </w:r>
          </w:p>
          <w:p w:rsidR="00A962BA" w:rsidRPr="00A962BA" w:rsidP="007A4095" w14:paraId="36FE7CE6" w14:textId="27B05777">
            <w:pPr>
              <w:pStyle w:val="NormalWeb"/>
              <w:numPr>
                <w:ilvl w:val="0"/>
                <w:numId w:val="5"/>
              </w:numPr>
              <w:shd w:val="clear" w:color="auto" w:fill="FFFFFF"/>
              <w:rPr>
                <w:rFonts w:ascii="Cambria" w:hAnsi="Cambria" w:cs="Arial"/>
                <w:color w:val="222222"/>
                <w:sz w:val="20"/>
                <w:szCs w:val="20"/>
              </w:rPr>
            </w:pPr>
            <w:r w:rsidRPr="00A962BA">
              <w:rPr>
                <w:rFonts w:ascii="Cambria" w:hAnsi="Cambria" w:cs="Arial"/>
                <w:color w:val="222222"/>
                <w:sz w:val="20"/>
                <w:szCs w:val="20"/>
              </w:rPr>
              <w:t>design and develop the leading mainstream Cloud Computing platforms and Service-Oriented Architecture-Container Technology and Micro Service System Architecture</w:t>
            </w:r>
          </w:p>
          <w:p w:rsidR="00775779" w:rsidRPr="00F87C2D" w:rsidP="007A4095" w14:paraId="20DD92B8" w14:textId="24F5D555">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Experience from technical roles focusing on integration is a required experience for this role, e.g. experience from work as Solution Architect</w:t>
            </w:r>
            <w:r w:rsidR="00F87C2D">
              <w:rPr>
                <w:rFonts w:ascii="Cambria" w:hAnsi="Cambria" w:cs="Arial"/>
                <w:color w:val="222222"/>
                <w:sz w:val="20"/>
                <w:szCs w:val="20"/>
              </w:rPr>
              <w:t>.</w:t>
            </w:r>
          </w:p>
          <w:p w:rsidR="00F87C2D" w:rsidRPr="00AC177D" w:rsidP="007A4095" w14:paraId="2CA70EE8" w14:textId="5DFABF20">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CI/CD implement </w:t>
            </w:r>
            <w:r w:rsidR="00B65E1C">
              <w:rPr>
                <w:rFonts w:ascii="Cambria" w:hAnsi="Cambria" w:cs="Arial"/>
                <w:color w:val="222222"/>
                <w:sz w:val="20"/>
                <w:szCs w:val="20"/>
              </w:rPr>
              <w:t>through code commit</w:t>
            </w:r>
            <w:r>
              <w:rPr>
                <w:rFonts w:ascii="Cambria" w:hAnsi="Cambria" w:cs="Arial"/>
                <w:color w:val="222222"/>
                <w:sz w:val="20"/>
                <w:szCs w:val="20"/>
              </w:rPr>
              <w:t xml:space="preserve"> and Jenkins.</w:t>
            </w:r>
          </w:p>
          <w:p w:rsidR="00B56422" w:rsidP="00B56422" w14:paraId="12610857" w14:textId="77777777">
            <w:pPr>
              <w:rPr>
                <w:rFonts w:ascii="Tahoma" w:hAnsi="Tahoma" w:cs="Tahoma"/>
                <w:b/>
                <w:bCs/>
                <w:color w:val="00B050"/>
                <w:sz w:val="28"/>
                <w:szCs w:val="28"/>
                <w:lang w:val="en-GB"/>
              </w:rPr>
            </w:pPr>
          </w:p>
          <w:p w:rsidR="00775779" w:rsidP="00B56422" w14:paraId="4EF96B46" w14:textId="77777777">
            <w:pPr>
              <w:rPr>
                <w:rFonts w:ascii="Tahoma" w:hAnsi="Tahoma" w:cs="Tahoma"/>
                <w:b/>
                <w:bCs/>
                <w:color w:val="00B050"/>
                <w:sz w:val="28"/>
                <w:szCs w:val="28"/>
                <w:lang w:val="en-GB"/>
              </w:rPr>
            </w:pPr>
          </w:p>
          <w:p w:rsidR="00B56422" w:rsidRPr="00745009" w:rsidP="00B56422" w14:paraId="2F89AEAC" w14:textId="794B4B2B">
            <w:pPr>
              <w:pStyle w:val="HTMLPreformatted"/>
              <w:shd w:val="clear" w:color="auto" w:fill="D6E3BC" w:themeFill="accent3" w:themeFillTint="66"/>
              <w:jc w:val="both"/>
              <w:rPr>
                <w:rFonts w:ascii="Tahoma" w:hAnsi="Tahoma" w:cs="Tahoma"/>
                <w:b/>
                <w:color w:val="595959" w:themeColor="text1" w:themeTint="A6"/>
              </w:rPr>
            </w:pPr>
            <w:r>
              <w:rPr>
                <w:rFonts w:ascii="Tahoma" w:hAnsi="Tahoma" w:cs="Tahoma"/>
                <w:b/>
                <w:color w:val="595959" w:themeColor="text1" w:themeTint="A6"/>
              </w:rPr>
              <w:t>4</w:t>
            </w:r>
            <w:r>
              <w:rPr>
                <w:rFonts w:ascii="Tahoma" w:hAnsi="Tahoma" w:cs="Tahoma"/>
                <w:b/>
                <w:color w:val="595959" w:themeColor="text1" w:themeTint="A6"/>
              </w:rPr>
              <w:t xml:space="preserve">G service </w:t>
            </w:r>
            <w:r w:rsidR="000A2443">
              <w:rPr>
                <w:rFonts w:ascii="Tahoma" w:hAnsi="Tahoma" w:cs="Tahoma"/>
                <w:b/>
                <w:color w:val="595959" w:themeColor="text1" w:themeTint="A6"/>
              </w:rPr>
              <w:t xml:space="preserve">Cloud </w:t>
            </w:r>
            <w:r>
              <w:rPr>
                <w:rFonts w:ascii="Tahoma" w:hAnsi="Tahoma" w:cs="Tahoma"/>
                <w:b/>
                <w:color w:val="595959" w:themeColor="text1" w:themeTint="A6"/>
              </w:rPr>
              <w:t>implementation</w:t>
            </w:r>
            <w:r w:rsidR="000A2443">
              <w:rPr>
                <w:rFonts w:ascii="Tahoma" w:hAnsi="Tahoma" w:cs="Tahoma"/>
                <w:b/>
                <w:color w:val="595959" w:themeColor="text1" w:themeTint="A6"/>
              </w:rPr>
              <w:t xml:space="preserve"> and testing</w:t>
            </w:r>
            <w:r w:rsidR="00056932">
              <w:rPr>
                <w:rFonts w:ascii="Tahoma" w:hAnsi="Tahoma" w:cs="Tahoma"/>
                <w:b/>
                <w:color w:val="595959" w:themeColor="text1" w:themeTint="A6"/>
              </w:rPr>
              <w:t>, Persistent System ltd</w:t>
            </w:r>
            <w:r w:rsidR="000A2443">
              <w:rPr>
                <w:rFonts w:ascii="Tahoma" w:hAnsi="Tahoma" w:cs="Tahoma"/>
                <w:b/>
                <w:color w:val="595959" w:themeColor="text1" w:themeTint="A6"/>
              </w:rPr>
              <w:t xml:space="preserve">                         </w:t>
            </w:r>
            <w:r w:rsidR="000A2443">
              <w:rPr>
                <w:rFonts w:ascii="Tahoma" w:hAnsi="Tahoma" w:cs="Tahoma"/>
                <w:color w:val="595959" w:themeColor="text1" w:themeTint="A6"/>
              </w:rPr>
              <w:t>20</w:t>
            </w:r>
            <w:r w:rsidRPr="00767822" w:rsidR="000A2443">
              <w:rPr>
                <w:rFonts w:ascii="Tahoma" w:hAnsi="Tahoma" w:cs="Tahoma"/>
                <w:color w:val="595959" w:themeColor="text1" w:themeTint="A6"/>
                <w:vertAlign w:val="superscript"/>
              </w:rPr>
              <w:t>h</w:t>
            </w:r>
            <w:r w:rsidR="000A2443">
              <w:rPr>
                <w:rFonts w:ascii="Tahoma" w:hAnsi="Tahoma" w:cs="Tahoma"/>
                <w:color w:val="595959" w:themeColor="text1" w:themeTint="A6"/>
              </w:rPr>
              <w:t xml:space="preserve"> June 2022</w:t>
            </w:r>
            <w:r w:rsidRPr="00745009" w:rsidR="000A2443">
              <w:rPr>
                <w:rFonts w:ascii="Tahoma" w:hAnsi="Tahoma" w:cs="Tahoma"/>
                <w:color w:val="595959" w:themeColor="text1" w:themeTint="A6"/>
              </w:rPr>
              <w:t xml:space="preserve"> to </w:t>
            </w:r>
            <w:r w:rsidR="000A2443">
              <w:rPr>
                <w:rFonts w:ascii="Tahoma" w:hAnsi="Tahoma" w:cs="Tahoma"/>
                <w:color w:val="595959" w:themeColor="text1" w:themeTint="A6"/>
              </w:rPr>
              <w:t>April 2023</w:t>
            </w:r>
            <w:r w:rsidRPr="00745009" w:rsidR="000A2443">
              <w:rPr>
                <w:rFonts w:ascii="Tahoma" w:hAnsi="Tahoma" w:cs="Tahoma"/>
                <w:color w:val="595959" w:themeColor="text1" w:themeTint="A6"/>
              </w:rPr>
              <w:t>.</w:t>
            </w:r>
          </w:p>
          <w:p w:rsidR="000A2443" w:rsidP="00B56422" w14:paraId="6A97BB10" w14:textId="0747ECDD">
            <w:pPr>
              <w:pStyle w:val="HTMLPreformatted"/>
              <w:rPr>
                <w:rFonts w:ascii="Tahoma" w:hAnsi="Tahoma" w:cs="Tahoma"/>
                <w:b/>
                <w:color w:val="595959" w:themeColor="text1" w:themeTint="A6"/>
              </w:rPr>
            </w:pPr>
            <w:r>
              <w:rPr>
                <w:rFonts w:ascii="Tahoma" w:hAnsi="Tahoma" w:cs="Tahoma"/>
                <w:b/>
                <w:color w:val="595959" w:themeColor="text1" w:themeTint="A6"/>
              </w:rPr>
              <w:t>Client                                      Empirix</w:t>
            </w:r>
          </w:p>
          <w:p w:rsidR="00B56422" w:rsidRPr="00745009" w:rsidP="00B56422" w14:paraId="17C9132E" w14:textId="2072AE5C">
            <w:pPr>
              <w:pStyle w:val="HTMLPreformatted"/>
              <w:rPr>
                <w:rFonts w:ascii="Tahoma" w:hAnsi="Tahoma" w:cs="Tahoma"/>
                <w:color w:val="595959" w:themeColor="text1" w:themeTint="A6"/>
              </w:rPr>
            </w:pPr>
            <w:r>
              <w:rPr>
                <w:rFonts w:ascii="Tahoma" w:hAnsi="Tahoma" w:cs="Tahoma"/>
                <w:b/>
                <w:color w:val="595959" w:themeColor="text1" w:themeTint="A6"/>
              </w:rPr>
              <w:t>R</w:t>
            </w:r>
            <w:r w:rsidRPr="00745009">
              <w:rPr>
                <w:rFonts w:ascii="Tahoma" w:hAnsi="Tahoma" w:cs="Tahoma"/>
                <w:b/>
                <w:color w:val="595959" w:themeColor="text1" w:themeTint="A6"/>
              </w:rPr>
              <w:t>ole:</w:t>
            </w:r>
            <w:r w:rsidRPr="00745009">
              <w:rPr>
                <w:rFonts w:ascii="Tahoma" w:hAnsi="Tahoma" w:cs="Tahoma"/>
                <w:color w:val="595959" w:themeColor="text1" w:themeTint="A6"/>
              </w:rPr>
              <w:tab/>
            </w:r>
            <w:r w:rsidRPr="00745009">
              <w:rPr>
                <w:rFonts w:ascii="Tahoma" w:hAnsi="Tahoma" w:cs="Tahoma"/>
                <w:color w:val="595959" w:themeColor="text1" w:themeTint="A6"/>
              </w:rPr>
              <w:tab/>
              <w:t xml:space="preserve">               </w:t>
            </w:r>
            <w:r>
              <w:rPr>
                <w:rFonts w:ascii="Tahoma" w:hAnsi="Tahoma" w:cs="Tahoma"/>
                <w:color w:val="595959" w:themeColor="text1" w:themeTint="A6"/>
              </w:rPr>
              <w:t>Solution Architect/Technical project Manger</w:t>
            </w:r>
          </w:p>
          <w:p w:rsidR="00B56422" w:rsidRPr="00745009" w:rsidP="00B56422" w14:paraId="17F184F5" w14:textId="08AEDE94">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Pr>
                <w:rFonts w:ascii="Tahoma" w:hAnsi="Tahoma" w:cs="Tahoma"/>
                <w:color w:val="595959" w:themeColor="text1" w:themeTint="A6"/>
                <w:sz w:val="20"/>
                <w:szCs w:val="20"/>
              </w:rPr>
              <w:t>Emp</w:t>
            </w:r>
            <w:r w:rsidR="00BA121B">
              <w:rPr>
                <w:rFonts w:ascii="Tahoma" w:hAnsi="Tahoma" w:cs="Tahoma"/>
                <w:color w:val="595959" w:themeColor="text1" w:themeTint="A6"/>
                <w:sz w:val="20"/>
                <w:szCs w:val="20"/>
              </w:rPr>
              <w:t>i</w:t>
            </w:r>
            <w:r>
              <w:rPr>
                <w:rFonts w:ascii="Tahoma" w:hAnsi="Tahoma" w:cs="Tahoma"/>
                <w:color w:val="595959" w:themeColor="text1" w:themeTint="A6"/>
                <w:sz w:val="20"/>
                <w:szCs w:val="20"/>
              </w:rPr>
              <w:t xml:space="preserve">rix telecom focus on </w:t>
            </w:r>
            <w:r w:rsidR="00F403C8">
              <w:rPr>
                <w:rFonts w:ascii="Tahoma" w:hAnsi="Tahoma" w:cs="Tahoma"/>
                <w:color w:val="595959" w:themeColor="text1" w:themeTint="A6"/>
                <w:sz w:val="20"/>
                <w:szCs w:val="20"/>
              </w:rPr>
              <w:t>4</w:t>
            </w:r>
            <w:r>
              <w:rPr>
                <w:rFonts w:ascii="Tahoma" w:hAnsi="Tahoma" w:cs="Tahoma"/>
                <w:color w:val="595959" w:themeColor="text1" w:themeTint="A6"/>
                <w:sz w:val="20"/>
                <w:szCs w:val="20"/>
              </w:rPr>
              <w:t>G telecom area more RAN and core side</w:t>
            </w:r>
            <w:r w:rsidR="00F403C8">
              <w:rPr>
                <w:rFonts w:ascii="Tahoma" w:hAnsi="Tahoma" w:cs="Tahoma"/>
                <w:color w:val="595959" w:themeColor="text1" w:themeTint="A6"/>
                <w:sz w:val="20"/>
                <w:szCs w:val="20"/>
              </w:rPr>
              <w:t xml:space="preserve">. </w:t>
            </w:r>
            <w:r w:rsidR="00F403C8">
              <w:rPr>
                <w:rFonts w:ascii="Arial" w:hAnsi="Arial" w:cs="Arial"/>
                <w:color w:val="202122"/>
                <w:sz w:val="21"/>
                <w:szCs w:val="21"/>
                <w:shd w:val="clear" w:color="auto" w:fill="FFFFFF"/>
              </w:rPr>
              <w:t> I</w:t>
            </w:r>
            <w:r w:rsidRPr="00F403C8" w:rsidR="00F403C8">
              <w:rPr>
                <w:rFonts w:ascii="Tahoma" w:hAnsi="Tahoma" w:cs="Tahoma"/>
                <w:color w:val="595959" w:themeColor="text1" w:themeTint="A6"/>
                <w:sz w:val="20"/>
                <w:szCs w:val="20"/>
              </w:rPr>
              <w:t>t models realistic user behavior and emulates the associated session-based, network traffic to measure real-time voice and video quality as well as the performance of the underlying infrastructure. This capability enables real-world load testing of pre-production VoIP, </w:t>
            </w:r>
            <w:hyperlink r:id="rId21" w:tooltip="Unified Communications" w:history="1">
              <w:r w:rsidRPr="00F403C8" w:rsidR="00F403C8">
                <w:rPr>
                  <w:rFonts w:ascii="Tahoma" w:hAnsi="Tahoma" w:cs="Tahoma"/>
                  <w:color w:val="595959" w:themeColor="text1" w:themeTint="A6"/>
                  <w:sz w:val="20"/>
                  <w:szCs w:val="20"/>
                </w:rPr>
                <w:t>Unified Communications</w:t>
              </w:r>
            </w:hyperlink>
            <w:r w:rsidRPr="00F403C8" w:rsidR="00F403C8">
              <w:rPr>
                <w:rFonts w:ascii="Tahoma" w:hAnsi="Tahoma" w:cs="Tahoma"/>
                <w:color w:val="595959" w:themeColor="text1" w:themeTint="A6"/>
                <w:sz w:val="20"/>
                <w:szCs w:val="20"/>
              </w:rPr>
              <w:t>, IMS, NGN, mobile and other IP-based networks, applications and equipment. Hammer testing predicts both network traffic issues and the quality of the end-user, customer</w:t>
            </w:r>
          </w:p>
          <w:p w:rsidR="00B56422" w:rsidRPr="00745009" w:rsidP="00B56422" w14:paraId="27867C27" w14:textId="77777777">
            <w:pPr>
              <w:rPr>
                <w:rFonts w:ascii="Tahoma" w:hAnsi="Tahoma" w:cs="Tahoma"/>
                <w:color w:val="595959" w:themeColor="text1" w:themeTint="A6"/>
                <w:sz w:val="20"/>
                <w:szCs w:val="20"/>
              </w:rPr>
            </w:pPr>
            <w:r w:rsidRPr="00745009">
              <w:rPr>
                <w:rFonts w:ascii="Tahoma" w:hAnsi="Tahoma" w:cs="Tahoma"/>
                <w:color w:val="595959" w:themeColor="text1" w:themeTint="A6"/>
                <w:sz w:val="20"/>
                <w:szCs w:val="20"/>
              </w:rPr>
              <w:t>Responsibilities:</w:t>
            </w:r>
          </w:p>
          <w:p w:rsidR="00B56422" w:rsidP="007A4095" w14:paraId="0BAAA762" w14:textId="7125626F">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Telco experience including experience in complex transformation programs</w:t>
            </w:r>
          </w:p>
          <w:p w:rsidR="00B56422" w:rsidRPr="0010706D" w:rsidP="007A4095" w14:paraId="2CE401F1" w14:textId="1406BCF8">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Perform up-selling &amp; identify add-on sales opportunities</w:t>
            </w:r>
            <w:r w:rsidR="0010706D">
              <w:rPr>
                <w:rFonts w:ascii="Cambria" w:hAnsi="Cambria" w:cs="Arial"/>
                <w:color w:val="222222"/>
                <w:sz w:val="20"/>
                <w:szCs w:val="20"/>
              </w:rPr>
              <w:t>.</w:t>
            </w:r>
          </w:p>
          <w:p w:rsidR="0010706D" w:rsidRPr="0010706D" w:rsidP="007A4095" w14:paraId="5A62A95B" w14:textId="29C36850">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Migrate to supported on prem PNF and VNF to Cloud.</w:t>
            </w:r>
          </w:p>
          <w:p w:rsidR="0010706D" w:rsidRPr="009C20C8" w:rsidP="007A4095" w14:paraId="45230426" w14:textId="594A2CCC">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Preparation and planning for cloud migration.</w:t>
            </w:r>
          </w:p>
          <w:p w:rsidR="009C20C8" w:rsidRPr="0010706D" w:rsidP="007A4095" w14:paraId="3063F3F3" w14:textId="6AC26A09">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Cloud RAN DU and Core AMF, SMF optimization and migration. </w:t>
            </w:r>
          </w:p>
          <w:p w:rsidR="0010706D" w:rsidP="007A4095" w14:paraId="594380F0" w14:textId="79E82115">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Working with Cloud native deployment.</w:t>
            </w:r>
          </w:p>
          <w:p w:rsidR="00B56422" w:rsidRPr="00BB4E86" w:rsidP="007A4095" w14:paraId="0FA55C4B" w14:textId="2F43AED0">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Experience from technical roles focusing on integration is a required experience for this role, e.g. experience from work as Solution Architect</w:t>
            </w:r>
          </w:p>
          <w:p w:rsidR="00BB4E86" w:rsidRPr="00D965E2" w:rsidP="007A4095" w14:paraId="26BFCE5F" w14:textId="38AA9ACE">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Implement E2E </w:t>
            </w:r>
            <w:r w:rsidR="002A6B04">
              <w:rPr>
                <w:rFonts w:ascii="Cambria" w:hAnsi="Cambria" w:cs="Arial"/>
                <w:color w:val="222222"/>
                <w:sz w:val="20"/>
                <w:szCs w:val="20"/>
              </w:rPr>
              <w:t xml:space="preserve">services implement </w:t>
            </w:r>
            <w:r w:rsidR="00C97113">
              <w:rPr>
                <w:rFonts w:ascii="Cambria" w:hAnsi="Cambria" w:cs="Arial"/>
                <w:color w:val="222222"/>
                <w:sz w:val="20"/>
                <w:szCs w:val="20"/>
              </w:rPr>
              <w:t>from</w:t>
            </w:r>
            <w:r w:rsidR="002A6B04">
              <w:rPr>
                <w:rFonts w:ascii="Cambria" w:hAnsi="Cambria" w:cs="Arial"/>
                <w:color w:val="222222"/>
                <w:sz w:val="20"/>
                <w:szCs w:val="20"/>
              </w:rPr>
              <w:t xml:space="preserve"> CRM system</w:t>
            </w:r>
          </w:p>
          <w:p w:rsidR="00D965E2" w:rsidRPr="00B9621F" w:rsidP="007A4095" w14:paraId="5D98D325" w14:textId="0C030BE9">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Implement </w:t>
            </w:r>
            <w:r w:rsidR="002B4C58">
              <w:rPr>
                <w:rFonts w:ascii="Cambria" w:hAnsi="Cambria" w:cs="Arial"/>
                <w:color w:val="222222"/>
                <w:sz w:val="20"/>
                <w:szCs w:val="20"/>
              </w:rPr>
              <w:t xml:space="preserve">fulfilment </w:t>
            </w:r>
            <w:r w:rsidR="000316E6">
              <w:rPr>
                <w:rFonts w:ascii="Cambria" w:hAnsi="Cambria" w:cs="Arial"/>
                <w:color w:val="222222"/>
                <w:sz w:val="20"/>
                <w:szCs w:val="20"/>
              </w:rPr>
              <w:t xml:space="preserve">and automation </w:t>
            </w:r>
            <w:r w:rsidR="002B4C58">
              <w:rPr>
                <w:rFonts w:ascii="Cambria" w:hAnsi="Cambria" w:cs="Arial"/>
                <w:color w:val="222222"/>
                <w:sz w:val="20"/>
                <w:szCs w:val="20"/>
              </w:rPr>
              <w:t xml:space="preserve">solution for </w:t>
            </w:r>
            <w:r w:rsidR="00FA4704">
              <w:rPr>
                <w:rFonts w:ascii="Cambria" w:hAnsi="Cambria" w:cs="Arial"/>
                <w:color w:val="222222"/>
                <w:sz w:val="20"/>
                <w:szCs w:val="20"/>
              </w:rPr>
              <w:t xml:space="preserve">broadband service </w:t>
            </w:r>
            <w:r w:rsidR="000316E6">
              <w:rPr>
                <w:rFonts w:ascii="Cambria" w:hAnsi="Cambria" w:cs="Arial"/>
                <w:color w:val="222222"/>
                <w:sz w:val="20"/>
                <w:szCs w:val="20"/>
              </w:rPr>
              <w:t>implementation</w:t>
            </w:r>
            <w:r w:rsidR="00FA4704">
              <w:rPr>
                <w:rFonts w:ascii="Cambria" w:hAnsi="Cambria" w:cs="Arial"/>
                <w:color w:val="222222"/>
                <w:sz w:val="20"/>
                <w:szCs w:val="20"/>
              </w:rPr>
              <w:t>.</w:t>
            </w:r>
          </w:p>
          <w:p w:rsidR="00B9621F" w:rsidRPr="00772E60" w:rsidP="007A4095" w14:paraId="115B88E8" w14:textId="7AA5C6AD">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Implement assurance solution </w:t>
            </w:r>
            <w:r w:rsidR="00804B93">
              <w:rPr>
                <w:rFonts w:ascii="Cambria" w:hAnsi="Cambria" w:cs="Arial"/>
                <w:color w:val="222222"/>
                <w:sz w:val="20"/>
                <w:szCs w:val="20"/>
              </w:rPr>
              <w:t>for customer</w:t>
            </w:r>
            <w:r w:rsidR="00F14E82">
              <w:rPr>
                <w:rFonts w:ascii="Cambria" w:hAnsi="Cambria" w:cs="Arial"/>
                <w:color w:val="222222"/>
                <w:sz w:val="20"/>
                <w:szCs w:val="20"/>
              </w:rPr>
              <w:t xml:space="preserve"> specifically </w:t>
            </w:r>
            <w:r w:rsidR="00801921">
              <w:rPr>
                <w:rFonts w:ascii="Cambria" w:hAnsi="Cambria" w:cs="Arial"/>
                <w:color w:val="222222"/>
                <w:sz w:val="20"/>
                <w:szCs w:val="20"/>
              </w:rPr>
              <w:t xml:space="preserve">Alram management, performance and configuration </w:t>
            </w:r>
            <w:r w:rsidR="00772E60">
              <w:rPr>
                <w:rFonts w:ascii="Cambria" w:hAnsi="Cambria" w:cs="Arial"/>
                <w:color w:val="222222"/>
                <w:sz w:val="20"/>
                <w:szCs w:val="20"/>
              </w:rPr>
              <w:t>management</w:t>
            </w:r>
            <w:r w:rsidR="00801921">
              <w:rPr>
                <w:rFonts w:ascii="Cambria" w:hAnsi="Cambria" w:cs="Arial"/>
                <w:color w:val="222222"/>
                <w:sz w:val="20"/>
                <w:szCs w:val="20"/>
              </w:rPr>
              <w:t>.</w:t>
            </w:r>
          </w:p>
          <w:p w:rsidR="00772E60" w:rsidP="007A4095" w14:paraId="1AD88A5D" w14:textId="0CE50DF8">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Implement network design.</w:t>
            </w:r>
          </w:p>
          <w:p w:rsidR="00B56422" w:rsidP="007A4095" w14:paraId="55D26124" w14:textId="529638DA">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Experience being Leader of high skilled and diverse teams</w:t>
            </w:r>
          </w:p>
          <w:p w:rsidR="00B56422" w:rsidRPr="00030BE5" w:rsidP="007A4095" w14:paraId="02E58F41" w14:textId="680FF47C">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Develop content for statements of work that provide the specificity and clarity to support resource planning and scope management</w:t>
            </w:r>
          </w:p>
          <w:p w:rsidR="00030BE5" w:rsidRPr="00030BE5" w:rsidP="007A4095" w14:paraId="431C0073" w14:textId="757445CF">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NSSMF product development as per 3gpp standard.</w:t>
            </w:r>
            <w:r w:rsidR="00E6486E">
              <w:rPr>
                <w:rFonts w:ascii="Cambria" w:hAnsi="Cambria" w:cs="Arial"/>
                <w:color w:val="222222"/>
                <w:sz w:val="20"/>
                <w:szCs w:val="20"/>
              </w:rPr>
              <w:t xml:space="preserve"> task and deploy as CNF .</w:t>
            </w:r>
          </w:p>
          <w:p w:rsidR="00030BE5" w:rsidP="007A4095" w14:paraId="143951E9" w14:textId="6628BD66">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SMO design as per 3gpp standard.</w:t>
            </w:r>
          </w:p>
          <w:p w:rsidR="00B56422" w:rsidRPr="00120AB3" w:rsidP="007A4095" w14:paraId="3BB556AD" w14:textId="2A650EDA">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Develop high level and detailed designs for assigned development initiatives and conduct Design Reviews with management and development teams</w:t>
            </w:r>
            <w:r w:rsidR="00120AB3">
              <w:rPr>
                <w:rFonts w:ascii="Cambria" w:hAnsi="Cambria" w:cs="Arial"/>
                <w:color w:val="222222"/>
                <w:sz w:val="20"/>
                <w:szCs w:val="20"/>
              </w:rPr>
              <w:t>.</w:t>
            </w:r>
          </w:p>
          <w:p w:rsidR="00914B01" w:rsidP="007A4095" w14:paraId="2FEB33D4" w14:textId="2B593E33">
            <w:pPr>
              <w:pStyle w:val="NormalWeb"/>
              <w:numPr>
                <w:ilvl w:val="0"/>
                <w:numId w:val="5"/>
              </w:numPr>
              <w:shd w:val="clear" w:color="auto" w:fill="FFFFFF"/>
              <w:rPr>
                <w:rFonts w:ascii="Cambria" w:hAnsi="Cambria" w:cs="Arial"/>
                <w:color w:val="222222"/>
                <w:sz w:val="20"/>
                <w:szCs w:val="20"/>
              </w:rPr>
            </w:pPr>
            <w:r w:rsidRPr="005B778F">
              <w:rPr>
                <w:rFonts w:ascii="Cambria" w:hAnsi="Cambria" w:cs="Arial"/>
                <w:color w:val="222222"/>
                <w:sz w:val="20"/>
                <w:szCs w:val="20"/>
              </w:rPr>
              <w:t xml:space="preserve">Monitoring and discovery tool </w:t>
            </w:r>
            <w:r w:rsidRPr="005B778F">
              <w:rPr>
                <w:rFonts w:ascii="Cambria" w:hAnsi="Cambria" w:cs="Arial"/>
                <w:color w:val="222222"/>
                <w:sz w:val="20"/>
                <w:szCs w:val="20"/>
              </w:rPr>
              <w:t>Zabbix</w:t>
            </w:r>
            <w:r w:rsidR="005020BF">
              <w:rPr>
                <w:rFonts w:ascii="Cambria" w:hAnsi="Cambria" w:cs="Arial"/>
                <w:color w:val="222222"/>
                <w:sz w:val="20"/>
                <w:szCs w:val="20"/>
              </w:rPr>
              <w:t xml:space="preserve"> for </w:t>
            </w:r>
            <w:r w:rsidR="006C408F">
              <w:rPr>
                <w:rFonts w:ascii="Cambria" w:hAnsi="Cambria" w:cs="Arial"/>
                <w:color w:val="222222"/>
                <w:sz w:val="20"/>
                <w:szCs w:val="20"/>
              </w:rPr>
              <w:t>device.</w:t>
            </w:r>
          </w:p>
          <w:p w:rsidR="00120AB3" w:rsidRPr="005B778F" w:rsidP="007A4095" w14:paraId="0E495064" w14:textId="6017C474">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 xml:space="preserve">Other tool </w:t>
            </w:r>
            <w:r w:rsidR="004916F6">
              <w:rPr>
                <w:rFonts w:ascii="Cambria" w:hAnsi="Cambria" w:cs="Arial"/>
                <w:color w:val="222222"/>
                <w:sz w:val="20"/>
                <w:szCs w:val="20"/>
              </w:rPr>
              <w:t>used</w:t>
            </w:r>
            <w:r>
              <w:rPr>
                <w:rFonts w:ascii="Cambria" w:hAnsi="Cambria" w:cs="Arial"/>
                <w:color w:val="222222"/>
                <w:sz w:val="20"/>
                <w:szCs w:val="20"/>
              </w:rPr>
              <w:t xml:space="preserve"> </w:t>
            </w:r>
            <w:r w:rsidR="00F67D85">
              <w:rPr>
                <w:rFonts w:ascii="Cambria" w:hAnsi="Cambria" w:cs="Arial"/>
                <w:color w:val="222222"/>
                <w:sz w:val="20"/>
                <w:szCs w:val="20"/>
              </w:rPr>
              <w:t>Kibana</w:t>
            </w:r>
            <w:r>
              <w:rPr>
                <w:rFonts w:ascii="Cambria" w:hAnsi="Cambria" w:cs="Arial"/>
                <w:color w:val="222222"/>
                <w:sz w:val="20"/>
                <w:szCs w:val="20"/>
              </w:rPr>
              <w:t>,</w:t>
            </w:r>
            <w:r w:rsidR="00F67D85">
              <w:rPr>
                <w:rFonts w:ascii="Cambria" w:hAnsi="Cambria" w:cs="Arial"/>
                <w:color w:val="222222"/>
                <w:sz w:val="20"/>
                <w:szCs w:val="20"/>
              </w:rPr>
              <w:t xml:space="preserve"> Info vista and graphene</w:t>
            </w:r>
            <w:r w:rsidR="00DB531C">
              <w:rPr>
                <w:rFonts w:ascii="Cambria" w:hAnsi="Cambria" w:cs="Arial"/>
                <w:color w:val="222222"/>
                <w:sz w:val="20"/>
                <w:szCs w:val="20"/>
              </w:rPr>
              <w:t xml:space="preserve"> for </w:t>
            </w:r>
            <w:r w:rsidR="005020BF">
              <w:rPr>
                <w:rFonts w:ascii="Cambria" w:hAnsi="Cambria" w:cs="Arial"/>
                <w:color w:val="222222"/>
                <w:sz w:val="20"/>
                <w:szCs w:val="20"/>
              </w:rPr>
              <w:t>performance m</w:t>
            </w:r>
            <w:r w:rsidR="00B3156E">
              <w:rPr>
                <w:rFonts w:ascii="Cambria" w:hAnsi="Cambria" w:cs="Arial"/>
                <w:color w:val="222222"/>
                <w:sz w:val="20"/>
                <w:szCs w:val="20"/>
              </w:rPr>
              <w:t>o</w:t>
            </w:r>
            <w:r w:rsidR="005020BF">
              <w:rPr>
                <w:rFonts w:ascii="Cambria" w:hAnsi="Cambria" w:cs="Arial"/>
                <w:color w:val="222222"/>
                <w:sz w:val="20"/>
                <w:szCs w:val="20"/>
              </w:rPr>
              <w:t>nitoring</w:t>
            </w:r>
            <w:r w:rsidR="00747F55">
              <w:rPr>
                <w:rFonts w:ascii="Cambria" w:hAnsi="Cambria" w:cs="Arial"/>
                <w:color w:val="222222"/>
                <w:sz w:val="20"/>
                <w:szCs w:val="20"/>
              </w:rPr>
              <w:t xml:space="preserve">, fault </w:t>
            </w:r>
            <w:r w:rsidR="00E64A2A">
              <w:rPr>
                <w:rFonts w:ascii="Cambria" w:hAnsi="Cambria" w:cs="Arial"/>
                <w:color w:val="222222"/>
                <w:sz w:val="20"/>
                <w:szCs w:val="20"/>
              </w:rPr>
              <w:t>and configuring.</w:t>
            </w:r>
          </w:p>
          <w:p w:rsidR="00B56422" w:rsidP="007A4095" w14:paraId="36CB0F2E" w14:textId="2B4735B8">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Provide code, team, or process solutions to help teams across Sabre to improve software development quality and test automation.</w:t>
            </w:r>
          </w:p>
          <w:p w:rsidR="0066564B" w:rsidRPr="0066564B" w:rsidP="007A4095" w14:paraId="023F8302" w14:textId="712AF64F">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 xml:space="preserve">Radio resource controller design idea shared with customer.  </w:t>
            </w:r>
          </w:p>
          <w:p w:rsidR="0066564B" w:rsidP="007A4095" w14:paraId="3BF9BA34" w14:textId="38596420">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Telecom RFP</w:t>
            </w:r>
            <w:r>
              <w:rPr>
                <w:rFonts w:ascii="Cambria" w:hAnsi="Cambria" w:cs="Arial"/>
                <w:color w:val="222222"/>
                <w:sz w:val="20"/>
                <w:szCs w:val="20"/>
              </w:rPr>
              <w:t xml:space="preserve"> and RFI handling and represent to customer with PPT.  </w:t>
            </w:r>
          </w:p>
          <w:p w:rsidR="00B56422" w:rsidP="007A4095" w14:paraId="3927393A" w14:textId="7B3A55CD">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Good knowledge in scrum and Agile mythology.</w:t>
            </w:r>
          </w:p>
          <w:p w:rsidR="00B56422" w:rsidP="007A4095" w14:paraId="30CB30B3" w14:textId="07FA9AE1">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Functional tests execution to verify software, issues investigation, reporting errors, validating fixes</w:t>
            </w:r>
          </w:p>
          <w:p w:rsidR="00B56422" w:rsidP="007A4095" w14:paraId="7E181991" w14:textId="34145187">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Functional tests automation, development of tools supporting test execution</w:t>
            </w:r>
          </w:p>
          <w:p w:rsidR="00B56422" w:rsidP="007A4095" w14:paraId="7D99C802" w14:textId="0A886CD5">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Designing, Configuring, deploying, managing, and automating cloud infrastructure.</w:t>
            </w:r>
          </w:p>
          <w:p w:rsidR="00B56422" w:rsidP="007A4095" w14:paraId="0F9AEA24" w14:textId="2EC3D11E">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Support presales activities including pre-studies, test strategy, estimation and costing.</w:t>
            </w:r>
          </w:p>
          <w:p w:rsidR="00B56422" w:rsidP="007A4095" w14:paraId="451532D5" w14:textId="293A260B">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Design the test strategy and testing solution for large complex testing projects</w:t>
            </w:r>
          </w:p>
          <w:p w:rsidR="00B56422" w:rsidP="007A4095" w14:paraId="594BE15B" w14:textId="36D24C0A">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Manage end-to-end complex test work stream</w:t>
            </w:r>
          </w:p>
          <w:p w:rsidR="00B56422" w:rsidP="007A4095" w14:paraId="4F1140F1" w14:textId="3CBBDF85">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Define test strategy, prepare test approach and plans and negotiate acceptance criteria</w:t>
            </w:r>
          </w:p>
          <w:p w:rsidR="00B56422" w:rsidP="007A4095" w14:paraId="0D568028" w14:textId="1602C38E">
            <w:pPr>
              <w:pStyle w:val="NormalWeb"/>
              <w:numPr>
                <w:ilvl w:val="0"/>
                <w:numId w:val="5"/>
              </w:numPr>
              <w:shd w:val="clear" w:color="auto" w:fill="FFFFFF"/>
              <w:rPr>
                <w:rFonts w:ascii="Arial" w:hAnsi="Arial" w:cs="Arial"/>
                <w:color w:val="222222"/>
              </w:rPr>
            </w:pPr>
            <w:r>
              <w:rPr>
                <w:rFonts w:ascii="Cambria" w:hAnsi="Cambria" w:cs="Arial"/>
                <w:color w:val="222222"/>
                <w:sz w:val="20"/>
                <w:szCs w:val="20"/>
              </w:rPr>
              <w:t>Designing and develop AWS Infrastructure for 5G components. Provisioning AWS infrastructure using Terraform.</w:t>
            </w:r>
          </w:p>
          <w:p w:rsidR="00B56422" w:rsidP="004C5C4E" w14:paraId="78272FC8" w14:textId="77777777">
            <w:pPr>
              <w:rPr>
                <w:rFonts w:ascii="Tahoma" w:hAnsi="Tahoma" w:cs="Tahoma"/>
                <w:b/>
                <w:bCs/>
                <w:color w:val="00B050"/>
                <w:sz w:val="28"/>
                <w:szCs w:val="28"/>
                <w:lang w:val="en-GB"/>
              </w:rPr>
            </w:pPr>
          </w:p>
          <w:p w:rsidR="00767822" w:rsidRPr="0010706D" w:rsidP="00767822" w14:paraId="69B06FF7" w14:textId="37640AFF">
            <w:pPr>
              <w:pStyle w:val="HTMLPreformatted"/>
              <w:shd w:val="clear" w:color="auto" w:fill="D6E3BC" w:themeFill="accent3" w:themeFillTint="66"/>
              <w:jc w:val="both"/>
              <w:rPr>
                <w:rFonts w:ascii="Tahoma" w:hAnsi="Tahoma" w:cs="Tahoma"/>
                <w:b/>
                <w:bCs/>
                <w:color w:val="595959" w:themeColor="text1" w:themeTint="A6"/>
              </w:rPr>
            </w:pPr>
            <w:r>
              <w:rPr>
                <w:rFonts w:ascii="Tahoma" w:hAnsi="Tahoma" w:cs="Tahoma"/>
                <w:b/>
                <w:color w:val="595959" w:themeColor="text1" w:themeTint="A6"/>
              </w:rPr>
              <w:t>Open</w:t>
            </w:r>
            <w:r>
              <w:rPr>
                <w:rFonts w:ascii="Tahoma" w:hAnsi="Tahoma" w:cs="Tahoma"/>
                <w:b/>
                <w:color w:val="595959" w:themeColor="text1" w:themeTint="A6"/>
              </w:rPr>
              <w:t xml:space="preserve"> RAN</w:t>
            </w:r>
            <w:r w:rsidR="007F669A">
              <w:rPr>
                <w:rFonts w:ascii="Tahoma" w:hAnsi="Tahoma" w:cs="Tahoma"/>
                <w:b/>
                <w:color w:val="595959" w:themeColor="text1" w:themeTint="A6"/>
              </w:rPr>
              <w:t>-Cloud implementation</w:t>
            </w:r>
            <w:r w:rsidR="00AC3DFF">
              <w:rPr>
                <w:rFonts w:ascii="Tahoma" w:hAnsi="Tahoma" w:cs="Tahoma"/>
                <w:b/>
                <w:color w:val="595959" w:themeColor="text1" w:themeTint="A6"/>
              </w:rPr>
              <w:t>-NTT Data</w:t>
            </w:r>
            <w:r w:rsidR="000A2443">
              <w:rPr>
                <w:rFonts w:ascii="Tahoma" w:hAnsi="Tahoma" w:cs="Tahoma"/>
                <w:b/>
                <w:color w:val="595959" w:themeColor="text1" w:themeTint="A6"/>
              </w:rPr>
              <w:t xml:space="preserve">                                                </w:t>
            </w:r>
            <w:r w:rsidR="00AC3DFF">
              <w:rPr>
                <w:rFonts w:ascii="Tahoma" w:hAnsi="Tahoma" w:cs="Tahoma"/>
                <w:b/>
                <w:color w:val="595959" w:themeColor="text1" w:themeTint="A6"/>
              </w:rPr>
              <w:t xml:space="preserve">          </w:t>
            </w:r>
            <w:r w:rsidRPr="00DC0825" w:rsidR="000A2443">
              <w:rPr>
                <w:rFonts w:ascii="Tahoma" w:hAnsi="Tahoma" w:cs="Tahoma"/>
                <w:color w:val="595959" w:themeColor="text1" w:themeTint="A6"/>
              </w:rPr>
              <w:t>14</w:t>
            </w:r>
            <w:r w:rsidRPr="00DC0825" w:rsidR="000A2443">
              <w:rPr>
                <w:rFonts w:ascii="Tahoma" w:hAnsi="Tahoma" w:cs="Tahoma"/>
                <w:color w:val="595959" w:themeColor="text1" w:themeTint="A6"/>
                <w:vertAlign w:val="superscript"/>
              </w:rPr>
              <w:t>th</w:t>
            </w:r>
            <w:r w:rsidRPr="00DC0825" w:rsidR="000A2443">
              <w:rPr>
                <w:rFonts w:ascii="Tahoma" w:hAnsi="Tahoma" w:cs="Tahoma"/>
                <w:color w:val="595959" w:themeColor="text1" w:themeTint="A6"/>
              </w:rPr>
              <w:t xml:space="preserve"> June 2021 to 08 June 2022</w:t>
            </w:r>
          </w:p>
          <w:p w:rsidR="00767822" w:rsidRPr="00745009" w:rsidP="000A2443" w14:paraId="6538A75F" w14:textId="06245367">
            <w:pPr>
              <w:pStyle w:val="HTMLPreformatted"/>
              <w:jc w:val="both"/>
              <w:rPr>
                <w:rFonts w:ascii="Tahoma" w:hAnsi="Tahoma" w:cs="Tahoma"/>
                <w:color w:val="595959" w:themeColor="text1" w:themeTint="A6"/>
              </w:rPr>
            </w:pPr>
            <w:r w:rsidRPr="00745009">
              <w:rPr>
                <w:rFonts w:ascii="Tahoma" w:hAnsi="Tahoma" w:cs="Tahoma"/>
                <w:b/>
                <w:color w:val="595959" w:themeColor="text1" w:themeTint="A6"/>
              </w:rPr>
              <w:t>Client</w:t>
            </w:r>
            <w:r w:rsidRPr="00745009">
              <w:rPr>
                <w:rFonts w:ascii="Tahoma" w:hAnsi="Tahoma" w:cs="Tahoma"/>
                <w:color w:val="595959" w:themeColor="text1" w:themeTint="A6"/>
              </w:rPr>
              <w:t>:</w:t>
            </w:r>
            <w:r w:rsidRPr="00745009">
              <w:rPr>
                <w:rFonts w:ascii="Tahoma" w:hAnsi="Tahoma" w:cs="Tahoma"/>
                <w:color w:val="595959" w:themeColor="text1" w:themeTint="A6"/>
              </w:rPr>
              <w:tab/>
            </w:r>
            <w:r w:rsidRPr="00745009">
              <w:rPr>
                <w:rFonts w:ascii="Tahoma" w:hAnsi="Tahoma" w:cs="Tahoma"/>
                <w:color w:val="595959" w:themeColor="text1" w:themeTint="A6"/>
              </w:rPr>
              <w:tab/>
            </w:r>
            <w:r w:rsidRPr="00745009">
              <w:rPr>
                <w:rFonts w:ascii="Tahoma" w:hAnsi="Tahoma" w:cs="Tahoma"/>
                <w:color w:val="595959" w:themeColor="text1" w:themeTint="A6"/>
              </w:rPr>
              <w:tab/>
            </w:r>
            <w:r>
              <w:rPr>
                <w:rFonts w:ascii="Tahoma" w:hAnsi="Tahoma" w:cs="Tahoma"/>
                <w:color w:val="595959" w:themeColor="text1" w:themeTint="A6"/>
              </w:rPr>
              <w:t>NTT</w:t>
            </w:r>
            <w:r w:rsidR="000A2443">
              <w:rPr>
                <w:rFonts w:ascii="Tahoma" w:hAnsi="Tahoma" w:cs="Tahoma"/>
                <w:color w:val="595959" w:themeColor="text1" w:themeTint="A6"/>
              </w:rPr>
              <w:t xml:space="preserve"> Docomo</w:t>
            </w:r>
          </w:p>
          <w:p w:rsidR="00767822" w:rsidRPr="00745009" w:rsidP="00767822" w14:paraId="4979C745" w14:textId="1095655C">
            <w:pPr>
              <w:pStyle w:val="HTMLPreformatted"/>
              <w:rPr>
                <w:rFonts w:ascii="Tahoma" w:hAnsi="Tahoma" w:cs="Tahoma"/>
                <w:color w:val="595959" w:themeColor="text1" w:themeTint="A6"/>
              </w:rPr>
            </w:pPr>
            <w:r w:rsidRPr="00745009">
              <w:rPr>
                <w:rFonts w:ascii="Tahoma" w:hAnsi="Tahoma" w:cs="Tahoma"/>
                <w:b/>
                <w:color w:val="595959" w:themeColor="text1" w:themeTint="A6"/>
              </w:rPr>
              <w:t>Role:</w:t>
            </w:r>
            <w:r w:rsidRPr="00745009">
              <w:rPr>
                <w:rFonts w:ascii="Tahoma" w:hAnsi="Tahoma" w:cs="Tahoma"/>
                <w:color w:val="595959" w:themeColor="text1" w:themeTint="A6"/>
              </w:rPr>
              <w:tab/>
            </w:r>
            <w:r w:rsidRPr="00745009">
              <w:rPr>
                <w:rFonts w:ascii="Tahoma" w:hAnsi="Tahoma" w:cs="Tahoma"/>
                <w:color w:val="595959" w:themeColor="text1" w:themeTint="A6"/>
              </w:rPr>
              <w:tab/>
              <w:t xml:space="preserve">               </w:t>
            </w:r>
            <w:r>
              <w:rPr>
                <w:rFonts w:ascii="Tahoma" w:hAnsi="Tahoma" w:cs="Tahoma"/>
                <w:color w:val="595959" w:themeColor="text1" w:themeTint="A6"/>
              </w:rPr>
              <w:t>Solution Architect</w:t>
            </w:r>
            <w:r w:rsidR="00A02567">
              <w:rPr>
                <w:rFonts w:ascii="Tahoma" w:hAnsi="Tahoma" w:cs="Tahoma"/>
                <w:color w:val="595959" w:themeColor="text1" w:themeTint="A6"/>
              </w:rPr>
              <w:t>/Technical project Manger</w:t>
            </w:r>
          </w:p>
          <w:p w:rsidR="00767822" w:rsidRPr="00745009" w:rsidP="00767822" w14:paraId="5FDE8126" w14:textId="03DE7B0A">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Pr>
                <w:rFonts w:ascii="Tahoma" w:hAnsi="Tahoma" w:cs="Tahoma"/>
                <w:color w:val="595959" w:themeColor="text1" w:themeTint="A6"/>
                <w:sz w:val="20"/>
                <w:szCs w:val="20"/>
              </w:rPr>
              <w:t xml:space="preserve">NTT </w:t>
            </w:r>
            <w:r w:rsidR="00534F7D">
              <w:rPr>
                <w:rFonts w:ascii="Tahoma" w:hAnsi="Tahoma" w:cs="Tahoma"/>
                <w:color w:val="595959" w:themeColor="text1" w:themeTint="A6"/>
                <w:sz w:val="20"/>
                <w:szCs w:val="20"/>
              </w:rPr>
              <w:t>Docomo</w:t>
            </w:r>
            <w:r>
              <w:rPr>
                <w:rFonts w:ascii="Tahoma" w:hAnsi="Tahoma" w:cs="Tahoma"/>
                <w:color w:val="595959" w:themeColor="text1" w:themeTint="A6"/>
                <w:sz w:val="20"/>
                <w:szCs w:val="20"/>
              </w:rPr>
              <w:t xml:space="preserve"> </w:t>
            </w:r>
            <w:r w:rsidR="00F32D7C">
              <w:rPr>
                <w:rFonts w:ascii="Tahoma" w:hAnsi="Tahoma" w:cs="Tahoma"/>
                <w:color w:val="595959" w:themeColor="text1" w:themeTint="A6"/>
                <w:sz w:val="20"/>
                <w:szCs w:val="20"/>
              </w:rPr>
              <w:t xml:space="preserve">extensively working on </w:t>
            </w:r>
            <w:r w:rsidRPr="00745009">
              <w:rPr>
                <w:rFonts w:ascii="Tahoma" w:hAnsi="Tahoma" w:cs="Tahoma"/>
                <w:color w:val="595959" w:themeColor="text1" w:themeTint="A6"/>
                <w:sz w:val="20"/>
                <w:szCs w:val="20"/>
              </w:rPr>
              <w:t>5G deployment</w:t>
            </w:r>
            <w:r w:rsidR="00F32D7C">
              <w:rPr>
                <w:rFonts w:ascii="Tahoma" w:hAnsi="Tahoma" w:cs="Tahoma"/>
                <w:color w:val="595959" w:themeColor="text1" w:themeTint="A6"/>
                <w:sz w:val="20"/>
                <w:szCs w:val="20"/>
              </w:rPr>
              <w:t>.</w:t>
            </w:r>
            <w:r w:rsidR="00551255">
              <w:rPr>
                <w:rFonts w:ascii="Tahoma" w:hAnsi="Tahoma" w:cs="Tahoma"/>
                <w:color w:val="595959" w:themeColor="text1" w:themeTint="A6"/>
                <w:sz w:val="20"/>
                <w:szCs w:val="20"/>
              </w:rPr>
              <w:t xml:space="preserve"> On part of that </w:t>
            </w:r>
            <w:r w:rsidR="00C02F1B">
              <w:rPr>
                <w:rFonts w:ascii="Tahoma" w:hAnsi="Tahoma" w:cs="Tahoma"/>
                <w:color w:val="595959" w:themeColor="text1" w:themeTint="A6"/>
                <w:sz w:val="20"/>
                <w:szCs w:val="20"/>
              </w:rPr>
              <w:t>Docomo is</w:t>
            </w:r>
            <w:r>
              <w:rPr>
                <w:rFonts w:ascii="Tahoma" w:hAnsi="Tahoma" w:cs="Tahoma"/>
                <w:color w:val="595959" w:themeColor="text1" w:themeTint="A6"/>
                <w:sz w:val="20"/>
                <w:szCs w:val="20"/>
              </w:rPr>
              <w:t xml:space="preserve"> </w:t>
            </w:r>
            <w:r w:rsidR="00C02F1B">
              <w:rPr>
                <w:rFonts w:ascii="Tahoma" w:hAnsi="Tahoma" w:cs="Tahoma"/>
                <w:color w:val="595959" w:themeColor="text1" w:themeTint="A6"/>
                <w:sz w:val="20"/>
                <w:szCs w:val="20"/>
              </w:rPr>
              <w:t>implementing Open</w:t>
            </w:r>
            <w:r>
              <w:rPr>
                <w:rFonts w:ascii="Tahoma" w:hAnsi="Tahoma" w:cs="Tahoma"/>
                <w:color w:val="595959" w:themeColor="text1" w:themeTint="A6"/>
                <w:sz w:val="20"/>
                <w:szCs w:val="20"/>
              </w:rPr>
              <w:t xml:space="preserve"> Ran </w:t>
            </w:r>
            <w:r w:rsidR="00A362FB">
              <w:rPr>
                <w:rFonts w:ascii="Tahoma" w:hAnsi="Tahoma" w:cs="Tahoma"/>
                <w:color w:val="595959" w:themeColor="text1" w:themeTint="A6"/>
                <w:sz w:val="20"/>
                <w:szCs w:val="20"/>
              </w:rPr>
              <w:t>solution. It</w:t>
            </w:r>
            <w:r w:rsidR="00D03C25">
              <w:rPr>
                <w:rFonts w:ascii="Tahoma" w:hAnsi="Tahoma" w:cs="Tahoma"/>
                <w:color w:val="595959" w:themeColor="text1" w:themeTint="A6"/>
                <w:sz w:val="20"/>
                <w:szCs w:val="20"/>
              </w:rPr>
              <w:t xml:space="preserve"> </w:t>
            </w:r>
            <w:r w:rsidR="0018203D">
              <w:rPr>
                <w:rFonts w:ascii="Tahoma" w:hAnsi="Tahoma" w:cs="Tahoma"/>
                <w:color w:val="595959" w:themeColor="text1" w:themeTint="A6"/>
                <w:sz w:val="20"/>
                <w:szCs w:val="20"/>
              </w:rPr>
              <w:t>is collaborating</w:t>
            </w:r>
            <w:r w:rsidR="00D03C25">
              <w:rPr>
                <w:rFonts w:ascii="Tahoma" w:hAnsi="Tahoma" w:cs="Tahoma"/>
                <w:color w:val="595959" w:themeColor="text1" w:themeTint="A6"/>
                <w:sz w:val="20"/>
                <w:szCs w:val="20"/>
              </w:rPr>
              <w:t xml:space="preserve"> with NTT Data and </w:t>
            </w:r>
            <w:r w:rsidR="00C02F1B">
              <w:rPr>
                <w:rFonts w:ascii="Tahoma" w:hAnsi="Tahoma" w:cs="Tahoma"/>
                <w:color w:val="595959" w:themeColor="text1" w:themeTint="A6"/>
                <w:sz w:val="20"/>
                <w:szCs w:val="20"/>
              </w:rPr>
              <w:t>F</w:t>
            </w:r>
            <w:r w:rsidR="0018203D">
              <w:rPr>
                <w:rFonts w:ascii="Tahoma" w:hAnsi="Tahoma" w:cs="Tahoma"/>
                <w:color w:val="595959" w:themeColor="text1" w:themeTint="A6"/>
                <w:sz w:val="20"/>
                <w:szCs w:val="20"/>
              </w:rPr>
              <w:t>u</w:t>
            </w:r>
            <w:r w:rsidR="00C02F1B">
              <w:rPr>
                <w:rFonts w:ascii="Tahoma" w:hAnsi="Tahoma" w:cs="Tahoma"/>
                <w:color w:val="595959" w:themeColor="text1" w:themeTint="A6"/>
                <w:sz w:val="20"/>
                <w:szCs w:val="20"/>
              </w:rPr>
              <w:t>ji</w:t>
            </w:r>
            <w:r w:rsidR="0018203D">
              <w:rPr>
                <w:rFonts w:ascii="Tahoma" w:hAnsi="Tahoma" w:cs="Tahoma"/>
                <w:color w:val="595959" w:themeColor="text1" w:themeTint="A6"/>
                <w:sz w:val="20"/>
                <w:szCs w:val="20"/>
              </w:rPr>
              <w:t>tsu.</w:t>
            </w:r>
            <w:r w:rsidR="00D03C25">
              <w:rPr>
                <w:rFonts w:ascii="Tahoma" w:hAnsi="Tahoma" w:cs="Tahoma"/>
                <w:color w:val="595959" w:themeColor="text1" w:themeTint="A6"/>
                <w:sz w:val="20"/>
                <w:szCs w:val="20"/>
              </w:rPr>
              <w:t xml:space="preserve"> NTT has </w:t>
            </w:r>
            <w:r w:rsidR="00534F7D">
              <w:rPr>
                <w:rFonts w:ascii="Tahoma" w:hAnsi="Tahoma" w:cs="Tahoma"/>
                <w:color w:val="595959" w:themeColor="text1" w:themeTint="A6"/>
                <w:sz w:val="20"/>
                <w:szCs w:val="20"/>
              </w:rPr>
              <w:t>provided</w:t>
            </w:r>
            <w:r w:rsidR="00D03C25">
              <w:rPr>
                <w:rFonts w:ascii="Tahoma" w:hAnsi="Tahoma" w:cs="Tahoma"/>
                <w:color w:val="595959" w:themeColor="text1" w:themeTint="A6"/>
                <w:sz w:val="20"/>
                <w:szCs w:val="20"/>
              </w:rPr>
              <w:t xml:space="preserve"> his </w:t>
            </w:r>
            <w:r w:rsidR="00534F7D">
              <w:rPr>
                <w:rFonts w:ascii="Tahoma" w:hAnsi="Tahoma" w:cs="Tahoma"/>
                <w:color w:val="595959" w:themeColor="text1" w:themeTint="A6"/>
                <w:sz w:val="20"/>
                <w:szCs w:val="20"/>
              </w:rPr>
              <w:t>in-house</w:t>
            </w:r>
            <w:r w:rsidR="00D03C25">
              <w:rPr>
                <w:rFonts w:ascii="Tahoma" w:hAnsi="Tahoma" w:cs="Tahoma"/>
                <w:color w:val="595959" w:themeColor="text1" w:themeTint="A6"/>
                <w:sz w:val="20"/>
                <w:szCs w:val="20"/>
              </w:rPr>
              <w:t xml:space="preserve"> solution Fast Oss product which work on all </w:t>
            </w:r>
            <w:r w:rsidR="00C02F1B">
              <w:rPr>
                <w:rFonts w:ascii="Tahoma" w:hAnsi="Tahoma" w:cs="Tahoma"/>
                <w:color w:val="595959" w:themeColor="text1" w:themeTint="A6"/>
                <w:sz w:val="20"/>
                <w:szCs w:val="20"/>
              </w:rPr>
              <w:t>open-source</w:t>
            </w:r>
            <w:r w:rsidR="00D03C25">
              <w:rPr>
                <w:rFonts w:ascii="Tahoma" w:hAnsi="Tahoma" w:cs="Tahoma"/>
                <w:color w:val="595959" w:themeColor="text1" w:themeTint="A6"/>
                <w:sz w:val="20"/>
                <w:szCs w:val="20"/>
              </w:rPr>
              <w:t xml:space="preserve"> software. It </w:t>
            </w:r>
            <w:r w:rsidR="00534F7D">
              <w:rPr>
                <w:rFonts w:ascii="Tahoma" w:hAnsi="Tahoma" w:cs="Tahoma"/>
                <w:color w:val="595959" w:themeColor="text1" w:themeTint="A6"/>
                <w:sz w:val="20"/>
                <w:szCs w:val="20"/>
              </w:rPr>
              <w:t>provides</w:t>
            </w:r>
            <w:r w:rsidR="00D03C25">
              <w:rPr>
                <w:rFonts w:ascii="Tahoma" w:hAnsi="Tahoma" w:cs="Tahoma"/>
                <w:color w:val="595959" w:themeColor="text1" w:themeTint="A6"/>
                <w:sz w:val="20"/>
                <w:szCs w:val="20"/>
              </w:rPr>
              <w:t xml:space="preserve"> the AI base OSS Assuran</w:t>
            </w:r>
            <w:r w:rsidR="00534F7D">
              <w:rPr>
                <w:rFonts w:ascii="Tahoma" w:hAnsi="Tahoma" w:cs="Tahoma"/>
                <w:color w:val="595959" w:themeColor="text1" w:themeTint="A6"/>
                <w:sz w:val="20"/>
                <w:szCs w:val="20"/>
              </w:rPr>
              <w:t xml:space="preserve">ce solution </w:t>
            </w:r>
            <w:r w:rsidR="00C0052E">
              <w:rPr>
                <w:rFonts w:ascii="Tahoma" w:hAnsi="Tahoma" w:cs="Tahoma"/>
                <w:color w:val="595959" w:themeColor="text1" w:themeTint="A6"/>
                <w:sz w:val="20"/>
                <w:szCs w:val="20"/>
              </w:rPr>
              <w:t>on top of that It also provide the microservice base inventory</w:t>
            </w:r>
            <w:r w:rsidR="00C02F1B">
              <w:rPr>
                <w:rFonts w:ascii="Tahoma" w:hAnsi="Tahoma" w:cs="Tahoma"/>
                <w:color w:val="595959" w:themeColor="text1" w:themeTint="A6"/>
                <w:sz w:val="20"/>
                <w:szCs w:val="20"/>
              </w:rPr>
              <w:t>,</w:t>
            </w:r>
            <w:r w:rsidR="00534F7D">
              <w:rPr>
                <w:rFonts w:ascii="Tahoma" w:hAnsi="Tahoma" w:cs="Tahoma"/>
                <w:color w:val="595959" w:themeColor="text1" w:themeTint="A6"/>
                <w:sz w:val="20"/>
                <w:szCs w:val="20"/>
              </w:rPr>
              <w:t xml:space="preserve"> order management</w:t>
            </w:r>
            <w:r w:rsidR="00C02F1B">
              <w:rPr>
                <w:rFonts w:ascii="Tahoma" w:hAnsi="Tahoma" w:cs="Tahoma"/>
                <w:color w:val="595959" w:themeColor="text1" w:themeTint="A6"/>
                <w:sz w:val="20"/>
                <w:szCs w:val="20"/>
              </w:rPr>
              <w:t xml:space="preserve"> and workforce solution</w:t>
            </w:r>
            <w:r w:rsidR="00F906C5">
              <w:rPr>
                <w:rFonts w:ascii="Tahoma" w:hAnsi="Tahoma" w:cs="Tahoma"/>
                <w:color w:val="595959" w:themeColor="text1" w:themeTint="A6"/>
                <w:sz w:val="20"/>
                <w:szCs w:val="20"/>
              </w:rPr>
              <w:t xml:space="preserve"> with symphony </w:t>
            </w:r>
            <w:r w:rsidR="005E37DF">
              <w:rPr>
                <w:rFonts w:ascii="Tahoma" w:hAnsi="Tahoma" w:cs="Tahoma"/>
                <w:color w:val="595959" w:themeColor="text1" w:themeTint="A6"/>
                <w:sz w:val="20"/>
                <w:szCs w:val="20"/>
              </w:rPr>
              <w:t>open-source</w:t>
            </w:r>
            <w:r w:rsidR="00F906C5">
              <w:rPr>
                <w:rFonts w:ascii="Tahoma" w:hAnsi="Tahoma" w:cs="Tahoma"/>
                <w:color w:val="595959" w:themeColor="text1" w:themeTint="A6"/>
                <w:sz w:val="20"/>
                <w:szCs w:val="20"/>
              </w:rPr>
              <w:t xml:space="preserve"> </w:t>
            </w:r>
            <w:r w:rsidR="005E37DF">
              <w:rPr>
                <w:rFonts w:ascii="Tahoma" w:hAnsi="Tahoma" w:cs="Tahoma"/>
                <w:color w:val="595959" w:themeColor="text1" w:themeTint="A6"/>
                <w:sz w:val="20"/>
                <w:szCs w:val="20"/>
              </w:rPr>
              <w:t>product.</w:t>
            </w:r>
            <w:r w:rsidR="00534F7D">
              <w:rPr>
                <w:rFonts w:ascii="Tahoma" w:hAnsi="Tahoma" w:cs="Tahoma"/>
                <w:color w:val="595959" w:themeColor="text1" w:themeTint="A6"/>
                <w:sz w:val="20"/>
                <w:szCs w:val="20"/>
              </w:rPr>
              <w:t xml:space="preserve"> Open RAN project Newly implement the NSSMF functionality that help to slice the 5G services.</w:t>
            </w:r>
            <w:r>
              <w:rPr>
                <w:rFonts w:ascii="Tahoma" w:hAnsi="Tahoma" w:cs="Tahoma"/>
                <w:color w:val="595959" w:themeColor="text1" w:themeTint="A6"/>
                <w:sz w:val="20"/>
                <w:szCs w:val="20"/>
              </w:rPr>
              <w:t xml:space="preserve"> </w:t>
            </w:r>
            <w:r w:rsidR="00294A76">
              <w:rPr>
                <w:rFonts w:ascii="Tahoma" w:hAnsi="Tahoma" w:cs="Tahoma"/>
                <w:color w:val="595959" w:themeColor="text1" w:themeTint="A6"/>
                <w:sz w:val="20"/>
                <w:szCs w:val="20"/>
              </w:rPr>
              <w:t>All this implemented over AWS platform</w:t>
            </w:r>
            <w:r w:rsidR="009668DE">
              <w:rPr>
                <w:rFonts w:ascii="Tahoma" w:hAnsi="Tahoma" w:cs="Tahoma"/>
                <w:color w:val="595959" w:themeColor="text1" w:themeTint="A6"/>
                <w:sz w:val="20"/>
                <w:szCs w:val="20"/>
              </w:rPr>
              <w:t xml:space="preserve"> with CICD pipeline</w:t>
            </w:r>
            <w:r w:rsidR="00294A76">
              <w:rPr>
                <w:rFonts w:ascii="Tahoma" w:hAnsi="Tahoma" w:cs="Tahoma"/>
                <w:color w:val="595959" w:themeColor="text1" w:themeTint="A6"/>
                <w:sz w:val="20"/>
                <w:szCs w:val="20"/>
              </w:rPr>
              <w:t>.</w:t>
            </w:r>
            <w:r w:rsidR="00271156">
              <w:rPr>
                <w:rFonts w:ascii="Tahoma" w:hAnsi="Tahoma" w:cs="Tahoma"/>
                <w:color w:val="595959" w:themeColor="text1" w:themeTint="A6"/>
                <w:sz w:val="20"/>
                <w:szCs w:val="20"/>
              </w:rPr>
              <w:t xml:space="preserve"> </w:t>
            </w:r>
            <w:r w:rsidR="00444804">
              <w:rPr>
                <w:rFonts w:ascii="Tahoma" w:hAnsi="Tahoma" w:cs="Tahoma"/>
                <w:color w:val="595959" w:themeColor="text1" w:themeTint="A6"/>
                <w:sz w:val="20"/>
                <w:szCs w:val="20"/>
              </w:rPr>
              <w:t>S</w:t>
            </w:r>
            <w:r w:rsidR="002746A4">
              <w:rPr>
                <w:rFonts w:ascii="Tahoma" w:hAnsi="Tahoma" w:cs="Tahoma"/>
                <w:color w:val="595959" w:themeColor="text1" w:themeTint="A6"/>
                <w:sz w:val="20"/>
                <w:szCs w:val="20"/>
              </w:rPr>
              <w:t>tarted the</w:t>
            </w:r>
            <w:r w:rsidR="00252AE6">
              <w:rPr>
                <w:rFonts w:ascii="Tahoma" w:hAnsi="Tahoma" w:cs="Tahoma"/>
                <w:color w:val="595959" w:themeColor="text1" w:themeTint="A6"/>
                <w:sz w:val="20"/>
                <w:szCs w:val="20"/>
              </w:rPr>
              <w:t xml:space="preserve"> </w:t>
            </w:r>
            <w:r w:rsidR="005E37DF">
              <w:rPr>
                <w:rFonts w:ascii="Tahoma" w:hAnsi="Tahoma" w:cs="Tahoma"/>
                <w:color w:val="595959" w:themeColor="text1" w:themeTint="A6"/>
                <w:sz w:val="20"/>
                <w:szCs w:val="20"/>
              </w:rPr>
              <w:t xml:space="preserve">requirement </w:t>
            </w:r>
            <w:r w:rsidR="006563C5">
              <w:rPr>
                <w:rFonts w:ascii="Tahoma" w:hAnsi="Tahoma" w:cs="Tahoma"/>
                <w:color w:val="595959" w:themeColor="text1" w:themeTint="A6"/>
                <w:sz w:val="20"/>
                <w:szCs w:val="20"/>
              </w:rPr>
              <w:t>and planning</w:t>
            </w:r>
            <w:r w:rsidR="00271156">
              <w:rPr>
                <w:rFonts w:ascii="Tahoma" w:hAnsi="Tahoma" w:cs="Tahoma"/>
                <w:color w:val="595959" w:themeColor="text1" w:themeTint="A6"/>
                <w:sz w:val="20"/>
                <w:szCs w:val="20"/>
              </w:rPr>
              <w:t xml:space="preserve"> </w:t>
            </w:r>
            <w:r w:rsidR="00252AE6">
              <w:rPr>
                <w:rFonts w:ascii="Tahoma" w:hAnsi="Tahoma" w:cs="Tahoma"/>
                <w:color w:val="595959" w:themeColor="text1" w:themeTint="A6"/>
                <w:sz w:val="20"/>
                <w:szCs w:val="20"/>
              </w:rPr>
              <w:t xml:space="preserve">phase </w:t>
            </w:r>
            <w:r w:rsidR="00690C95">
              <w:rPr>
                <w:rFonts w:ascii="Tahoma" w:hAnsi="Tahoma" w:cs="Tahoma"/>
                <w:color w:val="595959" w:themeColor="text1" w:themeTint="A6"/>
                <w:sz w:val="20"/>
                <w:szCs w:val="20"/>
              </w:rPr>
              <w:t>of SMO</w:t>
            </w:r>
            <w:r w:rsidR="00F32D7C">
              <w:rPr>
                <w:rFonts w:ascii="Tahoma" w:hAnsi="Tahoma" w:cs="Tahoma"/>
                <w:color w:val="595959" w:themeColor="text1" w:themeTint="A6"/>
                <w:sz w:val="20"/>
                <w:szCs w:val="20"/>
              </w:rPr>
              <w:t xml:space="preserve"> </w:t>
            </w:r>
            <w:r w:rsidR="009B4FDA">
              <w:rPr>
                <w:rFonts w:ascii="Tahoma" w:hAnsi="Tahoma" w:cs="Tahoma"/>
                <w:color w:val="595959" w:themeColor="text1" w:themeTint="A6"/>
                <w:sz w:val="20"/>
                <w:szCs w:val="20"/>
              </w:rPr>
              <w:t>implementation.</w:t>
            </w:r>
          </w:p>
          <w:p w:rsidR="00767822" w:rsidRPr="00745009" w:rsidP="00767822" w14:paraId="760D7BE6" w14:textId="77777777">
            <w:pPr>
              <w:rPr>
                <w:rFonts w:ascii="Tahoma" w:hAnsi="Tahoma" w:cs="Tahoma"/>
                <w:color w:val="595959" w:themeColor="text1" w:themeTint="A6"/>
                <w:sz w:val="20"/>
                <w:szCs w:val="20"/>
              </w:rPr>
            </w:pPr>
            <w:r w:rsidRPr="00745009">
              <w:rPr>
                <w:rFonts w:ascii="Tahoma" w:hAnsi="Tahoma" w:cs="Tahoma"/>
                <w:color w:val="595959" w:themeColor="text1" w:themeTint="A6"/>
                <w:sz w:val="20"/>
                <w:szCs w:val="20"/>
              </w:rPr>
              <w:t>Responsibilities:</w:t>
            </w:r>
          </w:p>
          <w:p w:rsidR="00767822" w:rsidRPr="00D54430" w:rsidP="007A4095" w14:paraId="7E57125F" w14:textId="3A9ED8AE">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Coordinate and Lead customer technical meetings / workshops</w:t>
            </w:r>
          </w:p>
          <w:p w:rsidR="0047799D" w:rsidRPr="00D54430" w:rsidP="007A4095" w14:paraId="7AEB4D72" w14:textId="0A32752D">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 xml:space="preserve">Communication of status, </w:t>
            </w:r>
            <w:r w:rsidRPr="00D54430" w:rsidR="00690C95">
              <w:rPr>
                <w:rFonts w:ascii="Cambria" w:eastAsia="Times New Roman" w:hAnsi="Cambria" w:cs="Arial"/>
                <w:color w:val="222222"/>
                <w:sz w:val="20"/>
                <w:szCs w:val="20"/>
                <w:lang w:val="en-IN" w:eastAsia="en-IN"/>
              </w:rPr>
              <w:t>actions,</w:t>
            </w:r>
            <w:r w:rsidRPr="00D54430">
              <w:rPr>
                <w:rFonts w:ascii="Cambria" w:eastAsia="Times New Roman" w:hAnsi="Cambria" w:cs="Arial"/>
                <w:color w:val="222222"/>
                <w:sz w:val="20"/>
                <w:szCs w:val="20"/>
                <w:lang w:val="en-IN" w:eastAsia="en-IN"/>
              </w:rPr>
              <w:t xml:space="preserve"> and issues to all applicable stakeholders</w:t>
            </w:r>
            <w:r w:rsidRPr="00D54430" w:rsidR="00286075">
              <w:rPr>
                <w:rFonts w:ascii="Cambria" w:eastAsia="Times New Roman" w:hAnsi="Cambria" w:cs="Arial"/>
                <w:color w:val="222222"/>
                <w:sz w:val="20"/>
                <w:szCs w:val="20"/>
                <w:lang w:val="en-IN" w:eastAsia="en-IN"/>
              </w:rPr>
              <w:t>.</w:t>
            </w:r>
          </w:p>
          <w:p w:rsidR="00286075" w:rsidRPr="00D54430" w:rsidP="007A4095" w14:paraId="2384B62E" w14:textId="235A600F">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Coordination and scheduling of all resources, both internally and externally</w:t>
            </w:r>
          </w:p>
          <w:p w:rsidR="00767822" w:rsidRPr="00D54430" w:rsidP="007A4095" w14:paraId="6D68D566" w14:textId="623F225A">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Contributing towards planning.</w:t>
            </w:r>
          </w:p>
          <w:p w:rsidR="005F567E" w:rsidRPr="00D54430" w:rsidP="007A4095" w14:paraId="38DCABCF" w14:textId="423DB19D">
            <w:pPr>
              <w:pStyle w:val="NormalWeb"/>
              <w:numPr>
                <w:ilvl w:val="0"/>
                <w:numId w:val="5"/>
              </w:numPr>
              <w:shd w:val="clear" w:color="auto" w:fill="FFFFFF"/>
              <w:rPr>
                <w:rFonts w:ascii="Cambria" w:hAnsi="Cambria" w:cs="Arial"/>
                <w:color w:val="222222"/>
                <w:sz w:val="20"/>
                <w:szCs w:val="20"/>
              </w:rPr>
            </w:pPr>
            <w:bookmarkStart w:id="1" w:name="m_-245045862084748140_m_3105072090375784"/>
            <w:r w:rsidRPr="00D54430">
              <w:rPr>
                <w:rFonts w:ascii="Cambria" w:hAnsi="Cambria" w:cs="Arial"/>
                <w:color w:val="222222"/>
                <w:sz w:val="20"/>
                <w:szCs w:val="20"/>
              </w:rPr>
              <w:t xml:space="preserve">Designing, Configuring, deploying, managing, and automating 5G AWS edge </w:t>
            </w:r>
            <w:bookmarkEnd w:id="1"/>
            <w:r w:rsidRPr="00D54430">
              <w:rPr>
                <w:rFonts w:ascii="Cambria" w:hAnsi="Cambria" w:cs="Arial"/>
                <w:color w:val="222222"/>
                <w:sz w:val="20"/>
                <w:szCs w:val="20"/>
              </w:rPr>
              <w:t>cloud.</w:t>
            </w:r>
          </w:p>
          <w:p w:rsidR="005F567E" w:rsidP="007A4095" w14:paraId="04B807C8" w14:textId="5E6E0A3C">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 xml:space="preserve">AWS </w:t>
            </w:r>
            <w:r w:rsidRPr="00D54430">
              <w:rPr>
                <w:rFonts w:ascii="Cambria" w:hAnsi="Cambria" w:cs="Arial"/>
                <w:color w:val="222222"/>
                <w:sz w:val="20"/>
                <w:szCs w:val="20"/>
              </w:rPr>
              <w:t>Infra setup planning through terraform script.</w:t>
            </w:r>
          </w:p>
          <w:p w:rsidR="0074624F" w:rsidRPr="00D54430" w:rsidP="007A4095" w14:paraId="3E61A600" w14:textId="0D3B883D">
            <w:pPr>
              <w:pStyle w:val="NormalWeb"/>
              <w:numPr>
                <w:ilvl w:val="0"/>
                <w:numId w:val="5"/>
              </w:numPr>
              <w:shd w:val="clear" w:color="auto" w:fill="FFFFFF"/>
              <w:rPr>
                <w:rFonts w:ascii="Cambria" w:hAnsi="Cambria" w:cs="Arial"/>
                <w:color w:val="222222"/>
                <w:sz w:val="20"/>
                <w:szCs w:val="20"/>
              </w:rPr>
            </w:pPr>
            <w:r>
              <w:rPr>
                <w:rFonts w:ascii="Cambria" w:hAnsi="Cambria" w:cs="Arial"/>
                <w:color w:val="222222"/>
                <w:sz w:val="20"/>
                <w:szCs w:val="20"/>
              </w:rPr>
              <w:t>Scrum call handling and stakeholder communication.</w:t>
            </w:r>
          </w:p>
          <w:p w:rsidR="005F567E" w:rsidRPr="00D54430" w:rsidP="007A4095" w14:paraId="230F467F" w14:textId="77777777">
            <w:pPr>
              <w:pStyle w:val="NormalWeb"/>
              <w:numPr>
                <w:ilvl w:val="0"/>
                <w:numId w:val="5"/>
              </w:numPr>
              <w:shd w:val="clear" w:color="auto" w:fill="FFFFFF"/>
              <w:rPr>
                <w:rFonts w:ascii="Cambria" w:hAnsi="Cambria" w:cs="Arial"/>
                <w:color w:val="222222"/>
                <w:sz w:val="20"/>
                <w:szCs w:val="20"/>
              </w:rPr>
            </w:pPr>
            <w:r w:rsidRPr="00D54430">
              <w:rPr>
                <w:rFonts w:ascii="Cambria" w:hAnsi="Cambria" w:cs="Arial"/>
                <w:color w:val="222222"/>
                <w:sz w:val="20"/>
                <w:szCs w:val="20"/>
              </w:rPr>
              <w:t>Security planning in IAM and secret manager.</w:t>
            </w:r>
          </w:p>
          <w:p w:rsidR="005F567E" w:rsidRPr="00D54430" w:rsidP="007A4095" w14:paraId="1C102A84" w14:textId="77777777">
            <w:pPr>
              <w:pStyle w:val="NormalWeb"/>
              <w:numPr>
                <w:ilvl w:val="0"/>
                <w:numId w:val="5"/>
              </w:numPr>
              <w:shd w:val="clear" w:color="auto" w:fill="FFFFFF"/>
              <w:rPr>
                <w:rFonts w:ascii="Cambria" w:hAnsi="Cambria" w:cs="Arial"/>
                <w:color w:val="222222"/>
                <w:sz w:val="20"/>
                <w:szCs w:val="20"/>
              </w:rPr>
            </w:pPr>
            <w:r w:rsidRPr="00D54430">
              <w:rPr>
                <w:rFonts w:ascii="Cambria" w:hAnsi="Cambria" w:cs="Arial"/>
                <w:color w:val="222222"/>
                <w:sz w:val="20"/>
                <w:szCs w:val="20"/>
              </w:rPr>
              <w:t>RDS primary and secondary server deployment planning in multi-AZ and DR planning.</w:t>
            </w:r>
          </w:p>
          <w:p w:rsidR="00534F7D" w:rsidP="007A4095" w14:paraId="4CA28173" w14:textId="3F6AD854">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Dev</w:t>
            </w:r>
            <w:r w:rsidRPr="00D54430" w:rsidR="00C963C2">
              <w:rPr>
                <w:rFonts w:ascii="Cambria" w:eastAsia="Times New Roman" w:hAnsi="Cambria" w:cs="Arial"/>
                <w:color w:val="222222"/>
                <w:sz w:val="20"/>
                <w:szCs w:val="20"/>
                <w:lang w:val="en-IN" w:eastAsia="en-IN"/>
              </w:rPr>
              <w:t xml:space="preserve"> </w:t>
            </w:r>
            <w:r w:rsidRPr="00D54430">
              <w:rPr>
                <w:rFonts w:ascii="Cambria" w:eastAsia="Times New Roman" w:hAnsi="Cambria" w:cs="Arial"/>
                <w:color w:val="222222"/>
                <w:sz w:val="20"/>
                <w:szCs w:val="20"/>
                <w:lang w:val="en-IN" w:eastAsia="en-IN"/>
              </w:rPr>
              <w:t>o</w:t>
            </w:r>
            <w:r w:rsidRPr="00D54430" w:rsidR="006812A4">
              <w:rPr>
                <w:rFonts w:ascii="Cambria" w:eastAsia="Times New Roman" w:hAnsi="Cambria" w:cs="Arial"/>
                <w:color w:val="222222"/>
                <w:sz w:val="20"/>
                <w:szCs w:val="20"/>
                <w:lang w:val="en-IN" w:eastAsia="en-IN"/>
              </w:rPr>
              <w:t>p</w:t>
            </w:r>
            <w:r w:rsidRPr="00D54430">
              <w:rPr>
                <w:rFonts w:ascii="Cambria" w:eastAsia="Times New Roman" w:hAnsi="Cambria" w:cs="Arial"/>
                <w:color w:val="222222"/>
                <w:sz w:val="20"/>
                <w:szCs w:val="20"/>
                <w:lang w:val="en-IN" w:eastAsia="en-IN"/>
              </w:rPr>
              <w:t xml:space="preserve">s implementation specifically </w:t>
            </w:r>
            <w:r w:rsidRPr="00D54430" w:rsidR="00A362FB">
              <w:rPr>
                <w:rFonts w:ascii="Cambria" w:eastAsia="Times New Roman" w:hAnsi="Cambria" w:cs="Arial"/>
                <w:color w:val="222222"/>
                <w:sz w:val="20"/>
                <w:szCs w:val="20"/>
                <w:lang w:val="en-IN" w:eastAsia="en-IN"/>
              </w:rPr>
              <w:t>Kubernetes</w:t>
            </w:r>
            <w:r w:rsidRPr="00D54430">
              <w:rPr>
                <w:rFonts w:ascii="Cambria" w:eastAsia="Times New Roman" w:hAnsi="Cambria" w:cs="Arial"/>
                <w:color w:val="222222"/>
                <w:sz w:val="20"/>
                <w:szCs w:val="20"/>
                <w:lang w:val="en-IN" w:eastAsia="en-IN"/>
              </w:rPr>
              <w:t xml:space="preserve">, Dockers, Jenkins, </w:t>
            </w:r>
            <w:r w:rsidRPr="00D54430" w:rsidR="00A362FB">
              <w:rPr>
                <w:rFonts w:ascii="Cambria" w:eastAsia="Times New Roman" w:hAnsi="Cambria" w:cs="Arial"/>
                <w:color w:val="222222"/>
                <w:sz w:val="20"/>
                <w:szCs w:val="20"/>
                <w:lang w:val="en-IN" w:eastAsia="en-IN"/>
              </w:rPr>
              <w:t>Ansible,</w:t>
            </w:r>
            <w:r w:rsidRPr="00D54430">
              <w:rPr>
                <w:rFonts w:ascii="Cambria" w:eastAsia="Times New Roman" w:hAnsi="Cambria" w:cs="Arial"/>
                <w:color w:val="222222"/>
                <w:sz w:val="20"/>
                <w:szCs w:val="20"/>
                <w:lang w:val="en-IN" w:eastAsia="en-IN"/>
              </w:rPr>
              <w:t xml:space="preserve"> Kibana, maven</w:t>
            </w:r>
            <w:r w:rsidRPr="00D54430" w:rsidR="00C66ED7">
              <w:rPr>
                <w:rFonts w:ascii="Cambria" w:eastAsia="Times New Roman" w:hAnsi="Cambria" w:cs="Arial"/>
                <w:color w:val="222222"/>
                <w:sz w:val="20"/>
                <w:szCs w:val="20"/>
                <w:lang w:val="en-IN" w:eastAsia="en-IN"/>
              </w:rPr>
              <w:t>, terraform deployment</w:t>
            </w:r>
            <w:r w:rsidR="009C20C8">
              <w:rPr>
                <w:rFonts w:ascii="Cambria" w:eastAsia="Times New Roman" w:hAnsi="Cambria" w:cs="Arial"/>
                <w:color w:val="222222"/>
                <w:sz w:val="20"/>
                <w:szCs w:val="20"/>
                <w:lang w:val="en-IN" w:eastAsia="en-IN"/>
              </w:rPr>
              <w:t>.</w:t>
            </w:r>
          </w:p>
          <w:p w:rsidR="009C20C8" w:rsidRPr="00D54430" w:rsidP="007A4095" w14:paraId="0B87FCF0" w14:textId="7F0ED46C">
            <w:pPr>
              <w:numPr>
                <w:ilvl w:val="0"/>
                <w:numId w:val="5"/>
              </w:numPr>
              <w:rPr>
                <w:rFonts w:ascii="Cambria" w:eastAsia="Times New Roman" w:hAnsi="Cambria" w:cs="Arial"/>
                <w:color w:val="222222"/>
                <w:sz w:val="20"/>
                <w:szCs w:val="20"/>
                <w:lang w:val="en-IN" w:eastAsia="en-IN"/>
              </w:rPr>
            </w:pPr>
            <w:r>
              <w:rPr>
                <w:rFonts w:ascii="Cambria" w:eastAsia="Times New Roman" w:hAnsi="Cambria" w:cs="Arial"/>
                <w:color w:val="222222"/>
                <w:sz w:val="20"/>
                <w:szCs w:val="20"/>
                <w:lang w:val="en-IN" w:eastAsia="en-IN"/>
              </w:rPr>
              <w:t xml:space="preserve">ORAN </w:t>
            </w:r>
            <w:r w:rsidR="0045098A">
              <w:rPr>
                <w:rFonts w:ascii="Cambria" w:eastAsia="Times New Roman" w:hAnsi="Cambria" w:cs="Arial"/>
                <w:color w:val="222222"/>
                <w:sz w:val="20"/>
                <w:szCs w:val="20"/>
                <w:lang w:val="en-IN" w:eastAsia="en-IN"/>
              </w:rPr>
              <w:t>migrates</w:t>
            </w:r>
            <w:r>
              <w:rPr>
                <w:rFonts w:ascii="Cambria" w:eastAsia="Times New Roman" w:hAnsi="Cambria" w:cs="Arial"/>
                <w:color w:val="222222"/>
                <w:sz w:val="20"/>
                <w:szCs w:val="20"/>
                <w:lang w:val="en-IN" w:eastAsia="en-IN"/>
              </w:rPr>
              <w:t xml:space="preserve"> to cloud.</w:t>
            </w:r>
          </w:p>
          <w:p w:rsidR="0047799D" w:rsidRPr="00D54430" w:rsidP="007A4095" w14:paraId="3E3F4188" w14:textId="680A452F">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Creating and updating on Solution document, HLD and LLD.</w:t>
            </w:r>
          </w:p>
          <w:p w:rsidR="0047799D" w:rsidRPr="00D54430" w:rsidP="007A4095" w14:paraId="235808E0" w14:textId="2916410B">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 xml:space="preserve">Provide technical support to team on AWS cloud and </w:t>
            </w:r>
            <w:r w:rsidRPr="00D54430" w:rsidR="00DB137D">
              <w:rPr>
                <w:rFonts w:ascii="Cambria" w:eastAsia="Times New Roman" w:hAnsi="Cambria" w:cs="Arial"/>
                <w:color w:val="222222"/>
                <w:sz w:val="20"/>
                <w:szCs w:val="20"/>
                <w:lang w:val="en-IN" w:eastAsia="en-IN"/>
              </w:rPr>
              <w:t>open-source</w:t>
            </w:r>
            <w:r w:rsidRPr="00D54430">
              <w:rPr>
                <w:rFonts w:ascii="Cambria" w:eastAsia="Times New Roman" w:hAnsi="Cambria" w:cs="Arial"/>
                <w:color w:val="222222"/>
                <w:sz w:val="20"/>
                <w:szCs w:val="20"/>
                <w:lang w:val="en-IN" w:eastAsia="en-IN"/>
              </w:rPr>
              <w:t xml:space="preserve"> product. </w:t>
            </w:r>
          </w:p>
          <w:p w:rsidR="005370E4" w:rsidP="007A4095" w14:paraId="615591CD" w14:textId="60EE0C54">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 xml:space="preserve">Involve in SMO requirement and analysis </w:t>
            </w:r>
          </w:p>
          <w:p w:rsidR="006C3D89" w:rsidRPr="00D54430" w:rsidP="007A4095" w14:paraId="0AFAA750" w14:textId="68D517D1">
            <w:pPr>
              <w:numPr>
                <w:ilvl w:val="0"/>
                <w:numId w:val="5"/>
              </w:numPr>
              <w:rPr>
                <w:rFonts w:ascii="Cambria" w:eastAsia="Times New Roman" w:hAnsi="Cambria" w:cs="Arial"/>
                <w:color w:val="222222"/>
                <w:sz w:val="20"/>
                <w:szCs w:val="20"/>
                <w:lang w:val="en-IN" w:eastAsia="en-IN"/>
              </w:rPr>
            </w:pPr>
            <w:r>
              <w:rPr>
                <w:rFonts w:ascii="Cambria" w:eastAsia="Times New Roman" w:hAnsi="Cambria" w:cs="Arial"/>
                <w:color w:val="222222"/>
                <w:sz w:val="20"/>
                <w:szCs w:val="20"/>
                <w:lang w:val="en-IN" w:eastAsia="en-IN"/>
              </w:rPr>
              <w:t xml:space="preserve">Fast OSS </w:t>
            </w:r>
            <w:r w:rsidR="006D13F4">
              <w:rPr>
                <w:rFonts w:ascii="Cambria" w:eastAsia="Times New Roman" w:hAnsi="Cambria" w:cs="Arial"/>
                <w:color w:val="222222"/>
                <w:sz w:val="20"/>
                <w:szCs w:val="20"/>
                <w:lang w:val="en-IN" w:eastAsia="en-IN"/>
              </w:rPr>
              <w:t xml:space="preserve">product use for </w:t>
            </w:r>
            <w:r w:rsidR="00246D2C">
              <w:rPr>
                <w:rFonts w:ascii="Cambria" w:eastAsia="Times New Roman" w:hAnsi="Cambria" w:cs="Arial"/>
                <w:color w:val="222222"/>
                <w:sz w:val="20"/>
                <w:szCs w:val="20"/>
                <w:lang w:val="en-IN" w:eastAsia="en-IN"/>
              </w:rPr>
              <w:t>configuring, monitoring and fault management.</w:t>
            </w:r>
            <w:r>
              <w:rPr>
                <w:rFonts w:ascii="Cambria" w:eastAsia="Times New Roman" w:hAnsi="Cambria" w:cs="Arial"/>
                <w:color w:val="222222"/>
                <w:sz w:val="20"/>
                <w:szCs w:val="20"/>
                <w:lang w:val="en-IN" w:eastAsia="en-IN"/>
              </w:rPr>
              <w:t xml:space="preserve"> </w:t>
            </w:r>
          </w:p>
          <w:p w:rsidR="00A02567" w:rsidRPr="00D54430" w:rsidP="007A4095" w14:paraId="275BCB88" w14:textId="3A967DAC">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Team management and client handling.</w:t>
            </w:r>
          </w:p>
          <w:p w:rsidR="00CA2C5E" w:rsidRPr="00D54430" w:rsidP="007A4095" w14:paraId="5F5FE6F5" w14:textId="0F3BBFC9">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Provide O</w:t>
            </w:r>
            <w:r w:rsidRPr="00D54430">
              <w:rPr>
                <w:rFonts w:ascii="Cambria" w:eastAsia="Times New Roman" w:hAnsi="Cambria" w:cs="Arial"/>
                <w:color w:val="222222"/>
                <w:sz w:val="20"/>
                <w:szCs w:val="20"/>
                <w:lang w:val="en-IN" w:eastAsia="en-IN"/>
              </w:rPr>
              <w:t>RAN solution architect</w:t>
            </w:r>
            <w:r w:rsidRPr="00D54430" w:rsidR="0045710F">
              <w:rPr>
                <w:rFonts w:ascii="Cambria" w:eastAsia="Times New Roman" w:hAnsi="Cambria" w:cs="Arial"/>
                <w:color w:val="222222"/>
                <w:sz w:val="20"/>
                <w:szCs w:val="20"/>
                <w:lang w:val="en-IN" w:eastAsia="en-IN"/>
              </w:rPr>
              <w:t xml:space="preserve"> in NSSF, SMO and xapp</w:t>
            </w:r>
            <w:r w:rsidRPr="00D54430">
              <w:rPr>
                <w:rFonts w:ascii="Cambria" w:eastAsia="Times New Roman" w:hAnsi="Cambria" w:cs="Arial"/>
                <w:color w:val="222222"/>
                <w:sz w:val="20"/>
                <w:szCs w:val="20"/>
                <w:lang w:val="en-IN" w:eastAsia="en-IN"/>
              </w:rPr>
              <w:t>.</w:t>
            </w:r>
          </w:p>
          <w:p w:rsidR="0025796E" w:rsidRPr="00D54430" w:rsidP="0025796E" w14:paraId="18A08DB4" w14:textId="77777777">
            <w:pPr>
              <w:ind w:left="360"/>
              <w:rPr>
                <w:rFonts w:ascii="Cambria" w:eastAsia="Times New Roman" w:hAnsi="Cambria" w:cs="Arial"/>
                <w:color w:val="222222"/>
                <w:sz w:val="20"/>
                <w:szCs w:val="20"/>
                <w:lang w:val="en-IN" w:eastAsia="en-IN"/>
              </w:rPr>
            </w:pPr>
          </w:p>
          <w:p w:rsidR="00767822" w:rsidP="004C5C4E" w14:paraId="160C1C90" w14:textId="77777777">
            <w:pPr>
              <w:rPr>
                <w:rFonts w:ascii="Tahoma" w:hAnsi="Tahoma" w:cs="Tahoma"/>
                <w:color w:val="595959" w:themeColor="text1" w:themeTint="A6"/>
                <w:sz w:val="20"/>
                <w:szCs w:val="20"/>
              </w:rPr>
            </w:pPr>
          </w:p>
          <w:p w:rsidR="00887D7C" w:rsidP="004C5C4E" w14:paraId="25147536" w14:textId="77777777">
            <w:pPr>
              <w:rPr>
                <w:rFonts w:ascii="Tahoma" w:hAnsi="Tahoma" w:cs="Tahoma"/>
                <w:color w:val="595959" w:themeColor="text1" w:themeTint="A6"/>
                <w:sz w:val="20"/>
                <w:szCs w:val="20"/>
              </w:rPr>
            </w:pPr>
          </w:p>
          <w:p w:rsidR="00887D7C" w:rsidP="004C5C4E" w14:paraId="0BE032FF" w14:textId="77777777">
            <w:pPr>
              <w:rPr>
                <w:rFonts w:ascii="Tahoma" w:hAnsi="Tahoma" w:cs="Tahoma"/>
                <w:color w:val="595959" w:themeColor="text1" w:themeTint="A6"/>
                <w:sz w:val="20"/>
                <w:szCs w:val="20"/>
              </w:rPr>
            </w:pPr>
          </w:p>
          <w:p w:rsidR="00887D7C" w:rsidP="004C5C4E" w14:paraId="3085767C" w14:textId="77777777">
            <w:pPr>
              <w:rPr>
                <w:rFonts w:ascii="Tahoma" w:hAnsi="Tahoma" w:cs="Tahoma"/>
                <w:color w:val="595959" w:themeColor="text1" w:themeTint="A6"/>
                <w:sz w:val="20"/>
                <w:szCs w:val="20"/>
              </w:rPr>
            </w:pPr>
          </w:p>
          <w:p w:rsidR="00887D7C" w:rsidP="004C5C4E" w14:paraId="7C27DCF2" w14:textId="77777777">
            <w:pPr>
              <w:rPr>
                <w:rFonts w:ascii="Tahoma" w:hAnsi="Tahoma" w:cs="Tahoma"/>
                <w:color w:val="595959" w:themeColor="text1" w:themeTint="A6"/>
                <w:sz w:val="20"/>
                <w:szCs w:val="20"/>
              </w:rPr>
            </w:pPr>
          </w:p>
          <w:p w:rsidR="00887D7C" w:rsidP="004C5C4E" w14:paraId="5AA3EB2D" w14:textId="77777777">
            <w:pPr>
              <w:rPr>
                <w:rFonts w:ascii="Tahoma" w:hAnsi="Tahoma" w:cs="Tahoma"/>
                <w:color w:val="595959" w:themeColor="text1" w:themeTint="A6"/>
                <w:sz w:val="20"/>
                <w:szCs w:val="20"/>
              </w:rPr>
            </w:pPr>
          </w:p>
          <w:p w:rsidR="00887D7C" w:rsidP="004C5C4E" w14:paraId="5FE607BC" w14:textId="77777777">
            <w:pPr>
              <w:rPr>
                <w:rFonts w:ascii="Tahoma" w:hAnsi="Tahoma" w:cs="Tahoma"/>
                <w:color w:val="595959" w:themeColor="text1" w:themeTint="A6"/>
                <w:sz w:val="20"/>
                <w:szCs w:val="20"/>
              </w:rPr>
            </w:pPr>
          </w:p>
          <w:p w:rsidR="00887D7C" w:rsidRPr="005F567E" w:rsidP="004C5C4E" w14:paraId="4A0C3B30" w14:textId="77777777">
            <w:pPr>
              <w:rPr>
                <w:rFonts w:ascii="Tahoma" w:hAnsi="Tahoma" w:cs="Tahoma"/>
                <w:color w:val="595959" w:themeColor="text1" w:themeTint="A6"/>
                <w:sz w:val="20"/>
                <w:szCs w:val="20"/>
              </w:rPr>
            </w:pPr>
          </w:p>
          <w:p w:rsidR="00E01CF9" w:rsidP="00E01CF9" w14:paraId="3C74CDDD" w14:textId="77777777">
            <w:pPr>
              <w:pStyle w:val="HTMLPreformatted"/>
              <w:jc w:val="both"/>
              <w:rPr>
                <w:rFonts w:ascii="Tahoma" w:hAnsi="Tahoma" w:cs="Tahoma"/>
                <w:color w:val="595959" w:themeColor="text1" w:themeTint="A6"/>
              </w:rPr>
            </w:pPr>
          </w:p>
          <w:p w:rsidR="002A0E32" w:rsidRPr="00745009" w:rsidP="002A0E32" w14:paraId="680A6402" w14:textId="28BFF525">
            <w:pPr>
              <w:pStyle w:val="HTMLPreformatted"/>
              <w:shd w:val="clear" w:color="auto" w:fill="D6E3BC" w:themeFill="accent3" w:themeFillTint="66"/>
              <w:jc w:val="both"/>
              <w:rPr>
                <w:rFonts w:ascii="Tahoma" w:hAnsi="Tahoma" w:cs="Tahoma"/>
                <w:b/>
                <w:color w:val="595959" w:themeColor="text1" w:themeTint="A6"/>
              </w:rPr>
            </w:pPr>
            <w:r>
              <w:rPr>
                <w:rFonts w:ascii="Tahoma" w:hAnsi="Tahoma" w:cs="Tahoma"/>
                <w:b/>
                <w:color w:val="595959" w:themeColor="text1" w:themeTint="A6"/>
              </w:rPr>
              <w:t xml:space="preserve">Rakuten 5G </w:t>
            </w:r>
            <w:r w:rsidR="00D30CDE">
              <w:rPr>
                <w:rFonts w:ascii="Tahoma" w:hAnsi="Tahoma" w:cs="Tahoma"/>
                <w:b/>
                <w:color w:val="595959" w:themeColor="text1" w:themeTint="A6"/>
              </w:rPr>
              <w:t xml:space="preserve">Mobile </w:t>
            </w:r>
            <w:r>
              <w:rPr>
                <w:rFonts w:ascii="Tahoma" w:hAnsi="Tahoma" w:cs="Tahoma"/>
                <w:b/>
                <w:color w:val="595959" w:themeColor="text1" w:themeTint="A6"/>
              </w:rPr>
              <w:t>development solution</w:t>
            </w:r>
            <w:r w:rsidR="00AC3DFF">
              <w:rPr>
                <w:rFonts w:ascii="Tahoma" w:hAnsi="Tahoma" w:cs="Tahoma"/>
                <w:b/>
                <w:color w:val="595959" w:themeColor="text1" w:themeTint="A6"/>
              </w:rPr>
              <w:t>-</w:t>
            </w:r>
            <w:r w:rsidRPr="002968AA" w:rsidR="00AC3DFF">
              <w:rPr>
                <w:rFonts w:ascii="Tahoma" w:hAnsi="Tahoma" w:cs="Tahoma"/>
                <w:b/>
                <w:color w:val="595959" w:themeColor="text1" w:themeTint="A6"/>
              </w:rPr>
              <w:t xml:space="preserve"> Accenture</w:t>
            </w:r>
            <w:r w:rsidR="00AC3DFF">
              <w:rPr>
                <w:rFonts w:ascii="Tahoma" w:hAnsi="Tahoma" w:cs="Tahoma"/>
                <w:b/>
                <w:color w:val="595959" w:themeColor="text1" w:themeTint="A6"/>
              </w:rPr>
              <w:t xml:space="preserve"> Solution Pvt ltd</w:t>
            </w:r>
            <w:r w:rsidR="000A2443">
              <w:rPr>
                <w:rFonts w:ascii="Tahoma" w:hAnsi="Tahoma" w:cs="Tahoma"/>
                <w:b/>
                <w:color w:val="595959" w:themeColor="text1" w:themeTint="A6"/>
              </w:rPr>
              <w:t xml:space="preserve">                  </w:t>
            </w:r>
            <w:r w:rsidR="00046853">
              <w:rPr>
                <w:rFonts w:ascii="Tahoma" w:hAnsi="Tahoma" w:cs="Tahoma"/>
                <w:b/>
                <w:color w:val="595959" w:themeColor="text1" w:themeTint="A6"/>
              </w:rPr>
              <w:t xml:space="preserve">  </w:t>
            </w:r>
            <w:r w:rsidR="00DC0825">
              <w:rPr>
                <w:rFonts w:ascii="Tahoma" w:hAnsi="Tahoma" w:cs="Tahoma"/>
                <w:b/>
                <w:color w:val="595959" w:themeColor="text1" w:themeTint="A6"/>
              </w:rPr>
              <w:t xml:space="preserve">  </w:t>
            </w:r>
            <w:r w:rsidRPr="00DC0825" w:rsidR="000A2443">
              <w:rPr>
                <w:rFonts w:ascii="Tahoma" w:hAnsi="Tahoma" w:cs="Tahoma"/>
                <w:color w:val="595959" w:themeColor="text1" w:themeTint="A6"/>
              </w:rPr>
              <w:t>10</w:t>
            </w:r>
            <w:r w:rsidRPr="00DC0825" w:rsidR="000A2443">
              <w:rPr>
                <w:rFonts w:ascii="Tahoma" w:hAnsi="Tahoma" w:cs="Tahoma"/>
                <w:color w:val="595959" w:themeColor="text1" w:themeTint="A6"/>
                <w:vertAlign w:val="superscript"/>
              </w:rPr>
              <w:t>th</w:t>
            </w:r>
            <w:r w:rsidRPr="00DC0825" w:rsidR="000A2443">
              <w:rPr>
                <w:rFonts w:ascii="Tahoma" w:hAnsi="Tahoma" w:cs="Tahoma"/>
                <w:color w:val="595959" w:themeColor="text1" w:themeTint="A6"/>
              </w:rPr>
              <w:t xml:space="preserve"> sept 2019 to June 2021</w:t>
            </w:r>
            <w:r w:rsidRPr="0010706D" w:rsidR="000A2443">
              <w:rPr>
                <w:rFonts w:ascii="Tahoma" w:hAnsi="Tahoma" w:cs="Tahoma"/>
                <w:b/>
                <w:bCs/>
                <w:color w:val="595959" w:themeColor="text1" w:themeTint="A6"/>
              </w:rPr>
              <w:t>.</w:t>
            </w:r>
          </w:p>
          <w:p w:rsidR="002A0E32" w:rsidRPr="00745009" w:rsidP="002A0E32" w14:paraId="71ABA0ED" w14:textId="77777777">
            <w:pPr>
              <w:pStyle w:val="HTMLPreformatted"/>
              <w:jc w:val="both"/>
              <w:rPr>
                <w:rFonts w:ascii="Tahoma" w:hAnsi="Tahoma" w:cs="Tahoma"/>
                <w:color w:val="595959" w:themeColor="text1" w:themeTint="A6"/>
              </w:rPr>
            </w:pPr>
            <w:r w:rsidRPr="00745009">
              <w:rPr>
                <w:rFonts w:ascii="Tahoma" w:hAnsi="Tahoma" w:cs="Tahoma"/>
                <w:b/>
                <w:color w:val="595959" w:themeColor="text1" w:themeTint="A6"/>
              </w:rPr>
              <w:t>Client</w:t>
            </w:r>
            <w:r w:rsidRPr="00745009">
              <w:rPr>
                <w:rFonts w:ascii="Tahoma" w:hAnsi="Tahoma" w:cs="Tahoma"/>
                <w:color w:val="595959" w:themeColor="text1" w:themeTint="A6"/>
              </w:rPr>
              <w:t>:</w:t>
            </w:r>
            <w:r w:rsidRPr="00745009">
              <w:rPr>
                <w:rFonts w:ascii="Tahoma" w:hAnsi="Tahoma" w:cs="Tahoma"/>
                <w:color w:val="595959" w:themeColor="text1" w:themeTint="A6"/>
              </w:rPr>
              <w:tab/>
            </w:r>
            <w:r w:rsidRPr="00745009">
              <w:rPr>
                <w:rFonts w:ascii="Tahoma" w:hAnsi="Tahoma" w:cs="Tahoma"/>
                <w:color w:val="595959" w:themeColor="text1" w:themeTint="A6"/>
              </w:rPr>
              <w:tab/>
            </w:r>
            <w:r w:rsidRPr="00745009">
              <w:rPr>
                <w:rFonts w:ascii="Tahoma" w:hAnsi="Tahoma" w:cs="Tahoma"/>
                <w:color w:val="595959" w:themeColor="text1" w:themeTint="A6"/>
              </w:rPr>
              <w:tab/>
              <w:t>Rakuten</w:t>
            </w:r>
          </w:p>
          <w:p w:rsidR="002A0E32" w:rsidRPr="00745009" w:rsidP="002A0E32" w14:paraId="0CB14687" w14:textId="5F405DF1">
            <w:pPr>
              <w:pStyle w:val="HTMLPreformatted"/>
              <w:rPr>
                <w:rFonts w:ascii="Tahoma" w:hAnsi="Tahoma" w:cs="Tahoma"/>
                <w:color w:val="595959" w:themeColor="text1" w:themeTint="A6"/>
              </w:rPr>
            </w:pPr>
            <w:r>
              <w:rPr>
                <w:rFonts w:ascii="Tahoma" w:hAnsi="Tahoma" w:cs="Tahoma"/>
                <w:b/>
                <w:color w:val="595959" w:themeColor="text1" w:themeTint="A6"/>
              </w:rPr>
              <w:t>R</w:t>
            </w:r>
            <w:r w:rsidRPr="00745009" w:rsidR="00552A50">
              <w:rPr>
                <w:rFonts w:ascii="Tahoma" w:hAnsi="Tahoma" w:cs="Tahoma"/>
                <w:b/>
                <w:color w:val="595959" w:themeColor="text1" w:themeTint="A6"/>
              </w:rPr>
              <w:t>ole:</w:t>
            </w:r>
            <w:r w:rsidRPr="00745009" w:rsidR="00552A50">
              <w:rPr>
                <w:rFonts w:ascii="Tahoma" w:hAnsi="Tahoma" w:cs="Tahoma"/>
                <w:color w:val="595959" w:themeColor="text1" w:themeTint="A6"/>
              </w:rPr>
              <w:tab/>
            </w:r>
            <w:r w:rsidRPr="00745009" w:rsidR="00552A50">
              <w:rPr>
                <w:rFonts w:ascii="Tahoma" w:hAnsi="Tahoma" w:cs="Tahoma"/>
                <w:color w:val="595959" w:themeColor="text1" w:themeTint="A6"/>
              </w:rPr>
              <w:tab/>
              <w:t xml:space="preserve">               </w:t>
            </w:r>
            <w:r w:rsidR="00552A50">
              <w:rPr>
                <w:rFonts w:ascii="Tahoma" w:hAnsi="Tahoma" w:cs="Tahoma"/>
                <w:color w:val="595959" w:themeColor="text1" w:themeTint="A6"/>
              </w:rPr>
              <w:t>Solution Architect</w:t>
            </w:r>
          </w:p>
          <w:p w:rsidR="002A0E32" w:rsidRPr="00745009" w:rsidP="002A0E32" w14:paraId="07EB5554" w14:textId="33574FF1">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sidRPr="00745009">
              <w:rPr>
                <w:rFonts w:ascii="Tahoma" w:hAnsi="Tahoma" w:cs="Tahoma"/>
                <w:color w:val="595959" w:themeColor="text1" w:themeTint="A6"/>
                <w:sz w:val="20"/>
                <w:szCs w:val="20"/>
              </w:rPr>
              <w:t xml:space="preserve">Rakuten is Japanese company work on 5G </w:t>
            </w:r>
            <w:r w:rsidRPr="00745009" w:rsidR="00A14356">
              <w:rPr>
                <w:rFonts w:ascii="Tahoma" w:hAnsi="Tahoma" w:cs="Tahoma"/>
                <w:color w:val="595959" w:themeColor="text1" w:themeTint="A6"/>
                <w:sz w:val="20"/>
                <w:szCs w:val="20"/>
              </w:rPr>
              <w:t>deployment;</w:t>
            </w:r>
            <w:r w:rsidRPr="00745009">
              <w:rPr>
                <w:rFonts w:ascii="Tahoma" w:hAnsi="Tahoma" w:cs="Tahoma"/>
                <w:color w:val="595959" w:themeColor="text1" w:themeTint="A6"/>
                <w:sz w:val="20"/>
                <w:szCs w:val="20"/>
              </w:rPr>
              <w:t xml:space="preserve"> this is first company in the world implementing 5G in cloud native network as p</w:t>
            </w:r>
            <w:r w:rsidR="00B00BA6">
              <w:rPr>
                <w:rFonts w:ascii="Tahoma" w:hAnsi="Tahoma" w:cs="Tahoma"/>
                <w:color w:val="595959" w:themeColor="text1" w:themeTint="A6"/>
                <w:sz w:val="20"/>
                <w:szCs w:val="20"/>
              </w:rPr>
              <w:t>art of green field project. Fore Site</w:t>
            </w:r>
            <w:r w:rsidRPr="00745009">
              <w:rPr>
                <w:rFonts w:ascii="Tahoma" w:hAnsi="Tahoma" w:cs="Tahoma"/>
                <w:color w:val="595959" w:themeColor="text1" w:themeTint="A6"/>
                <w:sz w:val="20"/>
                <w:szCs w:val="20"/>
              </w:rPr>
              <w:t xml:space="preserve"> is the product/tool that use to deploy virtual network device. VNF and test the product quality. Critic</w:t>
            </w:r>
            <w:r>
              <w:rPr>
                <w:rFonts w:ascii="Tahoma" w:hAnsi="Tahoma" w:cs="Tahoma"/>
                <w:color w:val="595959" w:themeColor="text1" w:themeTint="A6"/>
                <w:sz w:val="20"/>
                <w:szCs w:val="20"/>
              </w:rPr>
              <w:t xml:space="preserve"> </w:t>
            </w:r>
            <w:r w:rsidRPr="00745009">
              <w:rPr>
                <w:rFonts w:ascii="Tahoma" w:hAnsi="Tahoma" w:cs="Tahoma"/>
                <w:color w:val="595959" w:themeColor="text1" w:themeTint="A6"/>
                <w:sz w:val="20"/>
                <w:szCs w:val="20"/>
              </w:rPr>
              <w:t xml:space="preserve">Mission based on proven abilities in software </w:t>
            </w:r>
            <w:r w:rsidR="00A14356">
              <w:rPr>
                <w:rFonts w:ascii="Tahoma" w:hAnsi="Tahoma" w:cs="Tahoma"/>
                <w:color w:val="595959" w:themeColor="text1" w:themeTint="A6"/>
                <w:sz w:val="20"/>
                <w:szCs w:val="20"/>
              </w:rPr>
              <w:t xml:space="preserve">development </w:t>
            </w:r>
            <w:r w:rsidR="00591B69">
              <w:rPr>
                <w:rFonts w:ascii="Tahoma" w:hAnsi="Tahoma" w:cs="Tahoma"/>
                <w:color w:val="595959" w:themeColor="text1" w:themeTint="A6"/>
                <w:sz w:val="20"/>
                <w:szCs w:val="20"/>
              </w:rPr>
              <w:t>and testing</w:t>
            </w:r>
            <w:r w:rsidRPr="00745009">
              <w:rPr>
                <w:rFonts w:ascii="Tahoma" w:hAnsi="Tahoma" w:cs="Tahoma"/>
                <w:color w:val="595959" w:themeColor="text1" w:themeTint="A6"/>
                <w:sz w:val="20"/>
                <w:szCs w:val="20"/>
              </w:rPr>
              <w:t xml:space="preserve">, verification, and troubleshooting. Verify new LTE L14A software and VoLTE feature implementation for installation on </w:t>
            </w:r>
            <w:r w:rsidR="00B00BA6">
              <w:rPr>
                <w:rFonts w:ascii="Tahoma" w:hAnsi="Tahoma" w:cs="Tahoma"/>
                <w:color w:val="595959" w:themeColor="text1" w:themeTint="A6"/>
                <w:sz w:val="20"/>
                <w:szCs w:val="20"/>
              </w:rPr>
              <w:t>Radio Network Controller (RNC</w:t>
            </w:r>
            <w:r w:rsidR="00C963C2">
              <w:rPr>
                <w:rFonts w:ascii="Tahoma" w:hAnsi="Tahoma" w:cs="Tahoma"/>
                <w:color w:val="595959" w:themeColor="text1" w:themeTint="A6"/>
                <w:sz w:val="20"/>
                <w:szCs w:val="20"/>
              </w:rPr>
              <w:t>). New</w:t>
            </w:r>
            <w:r w:rsidR="00B00BA6">
              <w:rPr>
                <w:rFonts w:ascii="Tahoma" w:hAnsi="Tahoma" w:cs="Tahoma"/>
                <w:color w:val="595959" w:themeColor="text1" w:themeTint="A6"/>
                <w:sz w:val="20"/>
                <w:szCs w:val="20"/>
              </w:rPr>
              <w:t xml:space="preserve"> requirement is </w:t>
            </w:r>
            <w:r w:rsidR="00DC0825">
              <w:rPr>
                <w:rFonts w:ascii="Tahoma" w:hAnsi="Tahoma" w:cs="Tahoma"/>
                <w:color w:val="595959" w:themeColor="text1" w:themeTint="A6"/>
                <w:sz w:val="20"/>
                <w:szCs w:val="20"/>
              </w:rPr>
              <w:t>developing</w:t>
            </w:r>
            <w:r w:rsidR="00B00BA6">
              <w:rPr>
                <w:rFonts w:ascii="Tahoma" w:hAnsi="Tahoma" w:cs="Tahoma"/>
                <w:color w:val="595959" w:themeColor="text1" w:themeTint="A6"/>
                <w:sz w:val="20"/>
                <w:szCs w:val="20"/>
              </w:rPr>
              <w:t xml:space="preserve"> graph base new active inventory name as </w:t>
            </w:r>
            <w:r w:rsidR="00591B69">
              <w:rPr>
                <w:rFonts w:ascii="Tahoma" w:hAnsi="Tahoma" w:cs="Tahoma"/>
                <w:color w:val="595959" w:themeColor="text1" w:themeTint="A6"/>
                <w:sz w:val="20"/>
                <w:szCs w:val="20"/>
              </w:rPr>
              <w:t>cardiac</w:t>
            </w:r>
            <w:r w:rsidR="00B00BA6">
              <w:rPr>
                <w:rFonts w:ascii="Tahoma" w:hAnsi="Tahoma" w:cs="Tahoma"/>
                <w:color w:val="595959" w:themeColor="text1" w:themeTint="A6"/>
                <w:sz w:val="20"/>
                <w:szCs w:val="20"/>
              </w:rPr>
              <w:t xml:space="preserve"> store all logical and physical data. Real time map to devices. </w:t>
            </w:r>
          </w:p>
          <w:p w:rsidR="002A0E32" w:rsidRPr="00745009" w:rsidP="002A0E32" w14:paraId="6A353867" w14:textId="77777777">
            <w:pPr>
              <w:rPr>
                <w:rFonts w:ascii="Tahoma" w:hAnsi="Tahoma" w:cs="Tahoma"/>
                <w:color w:val="595959" w:themeColor="text1" w:themeTint="A6"/>
                <w:sz w:val="20"/>
                <w:szCs w:val="20"/>
              </w:rPr>
            </w:pPr>
            <w:r w:rsidRPr="00745009">
              <w:rPr>
                <w:rFonts w:ascii="Tahoma" w:hAnsi="Tahoma" w:cs="Tahoma"/>
                <w:color w:val="595959" w:themeColor="text1" w:themeTint="A6"/>
                <w:sz w:val="20"/>
                <w:szCs w:val="20"/>
              </w:rPr>
              <w:t>Responsibilities:</w:t>
            </w:r>
          </w:p>
          <w:p w:rsidR="002A0E32" w:rsidRPr="00D54430" w:rsidP="007A4095" w14:paraId="16C1ACCC" w14:textId="77777777">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Coordinate and Lead customer technical meetings / workshops</w:t>
            </w:r>
          </w:p>
          <w:p w:rsidR="002A0E32" w:rsidP="007A4095" w14:paraId="1F0EDEBC" w14:textId="14DD934B">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Contributing towards planning</w:t>
            </w:r>
            <w:r w:rsidRPr="00D54430" w:rsidR="0084713A">
              <w:rPr>
                <w:rFonts w:ascii="Cambria" w:eastAsia="Times New Roman" w:hAnsi="Cambria" w:cs="Arial"/>
                <w:color w:val="222222"/>
                <w:sz w:val="20"/>
                <w:szCs w:val="20"/>
                <w:lang w:val="en-IN" w:eastAsia="en-IN"/>
              </w:rPr>
              <w:t xml:space="preserve"> and Testing</w:t>
            </w:r>
            <w:r w:rsidRPr="00D54430">
              <w:rPr>
                <w:rFonts w:ascii="Cambria" w:eastAsia="Times New Roman" w:hAnsi="Cambria" w:cs="Arial"/>
                <w:color w:val="222222"/>
                <w:sz w:val="20"/>
                <w:szCs w:val="20"/>
                <w:lang w:val="en-IN" w:eastAsia="en-IN"/>
              </w:rPr>
              <w:t>.</w:t>
            </w:r>
          </w:p>
          <w:p w:rsidR="006B08B4" w:rsidP="007A4095" w14:paraId="1D4A5DE7" w14:textId="377CDC3F">
            <w:pPr>
              <w:numPr>
                <w:ilvl w:val="0"/>
                <w:numId w:val="5"/>
              </w:numPr>
              <w:rPr>
                <w:rFonts w:ascii="Cambria" w:eastAsia="Times New Roman" w:hAnsi="Cambria" w:cs="Arial"/>
                <w:color w:val="222222"/>
                <w:sz w:val="20"/>
                <w:szCs w:val="20"/>
                <w:lang w:val="en-IN" w:eastAsia="en-IN"/>
              </w:rPr>
            </w:pPr>
            <w:r w:rsidRPr="006B08B4">
              <w:rPr>
                <w:rFonts w:ascii="Cambria" w:eastAsia="Times New Roman" w:hAnsi="Cambria" w:cs="Arial"/>
                <w:color w:val="222222"/>
                <w:sz w:val="20"/>
                <w:szCs w:val="20"/>
                <w:lang w:val="en-IN" w:eastAsia="en-IN"/>
              </w:rPr>
              <w:t xml:space="preserve">Deep expertise with planning and engineering systems, </w:t>
            </w:r>
            <w:r>
              <w:rPr>
                <w:rFonts w:ascii="Cambria" w:eastAsia="Times New Roman" w:hAnsi="Cambria" w:cs="Arial"/>
                <w:color w:val="222222"/>
                <w:sz w:val="20"/>
                <w:szCs w:val="20"/>
                <w:lang w:val="en-IN" w:eastAsia="en-IN"/>
              </w:rPr>
              <w:t>Cardiac</w:t>
            </w:r>
            <w:r w:rsidRPr="006B08B4">
              <w:rPr>
                <w:rFonts w:ascii="Cambria" w:eastAsia="Times New Roman" w:hAnsi="Cambria" w:cs="Arial"/>
                <w:color w:val="222222"/>
                <w:sz w:val="20"/>
                <w:szCs w:val="20"/>
                <w:lang w:val="en-IN" w:eastAsia="en-IN"/>
              </w:rPr>
              <w:t xml:space="preserve"> Inventory, Product CatLog and Order Management</w:t>
            </w:r>
          </w:p>
          <w:p w:rsidR="007F669A" w:rsidRPr="00D54430" w:rsidP="007A4095" w14:paraId="44241CD5" w14:textId="2E4ECF7D">
            <w:pPr>
              <w:numPr>
                <w:ilvl w:val="0"/>
                <w:numId w:val="5"/>
              </w:numPr>
              <w:rPr>
                <w:rFonts w:ascii="Cambria" w:eastAsia="Times New Roman" w:hAnsi="Cambria" w:cs="Arial"/>
                <w:color w:val="222222"/>
                <w:sz w:val="20"/>
                <w:szCs w:val="20"/>
                <w:lang w:val="en-IN" w:eastAsia="en-IN"/>
              </w:rPr>
            </w:pPr>
            <w:r w:rsidRPr="007F669A">
              <w:rPr>
                <w:rFonts w:ascii="Cambria" w:eastAsia="Times New Roman" w:hAnsi="Cambria" w:cs="Arial"/>
                <w:color w:val="222222"/>
                <w:sz w:val="20"/>
                <w:szCs w:val="20"/>
                <w:lang w:val="en-IN" w:eastAsia="en-IN"/>
              </w:rPr>
              <w:t>implementing complex solution Cloud solutions</w:t>
            </w:r>
          </w:p>
          <w:p w:rsidR="002A0E32" w:rsidRPr="00D54430" w:rsidP="007A4095" w14:paraId="188396DC" w14:textId="77777777">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Coordinate and Lead POCs / Pilots / Trial.</w:t>
            </w:r>
          </w:p>
          <w:p w:rsidR="002A0E32" w:rsidRPr="00D54430" w:rsidP="007A4095" w14:paraId="0B3F311E" w14:textId="77777777">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Delivering Results &amp; Meeting Customer Expectations</w:t>
            </w:r>
            <w:r w:rsidRPr="00D54430" w:rsidR="00A14356">
              <w:rPr>
                <w:rFonts w:ascii="Cambria" w:eastAsia="Times New Roman" w:hAnsi="Cambria" w:cs="Arial"/>
                <w:color w:val="222222"/>
                <w:sz w:val="20"/>
                <w:szCs w:val="20"/>
                <w:lang w:val="en-IN" w:eastAsia="en-IN"/>
              </w:rPr>
              <w:t xml:space="preserve"> </w:t>
            </w:r>
            <w:r w:rsidRPr="00D54430">
              <w:rPr>
                <w:rFonts w:ascii="Cambria" w:eastAsia="Times New Roman" w:hAnsi="Cambria" w:cs="Arial"/>
                <w:color w:val="222222"/>
                <w:sz w:val="20"/>
                <w:szCs w:val="20"/>
                <w:lang w:val="en-IN" w:eastAsia="en-IN"/>
              </w:rPr>
              <w:t>Minimum Qualifications &amp; Experience Requirements</w:t>
            </w:r>
          </w:p>
          <w:p w:rsidR="002A0E32" w:rsidRPr="00D54430" w:rsidP="007A4095" w14:paraId="124C1269" w14:textId="77777777">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Experience from technical roles focusing on integration is a required experience for this role, e.g. experience from work as Solution Architect</w:t>
            </w:r>
          </w:p>
          <w:p w:rsidR="002A0E32" w:rsidP="007A4095" w14:paraId="0B6AF6B4" w14:textId="6251F74C">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Teaming skills: communication, team building and collaboration, responsibility, attention to detail, adaptability, initiative, positive influence</w:t>
            </w:r>
            <w:r w:rsidR="00187F76">
              <w:rPr>
                <w:rFonts w:ascii="Cambria" w:eastAsia="Times New Roman" w:hAnsi="Cambria" w:cs="Arial"/>
                <w:color w:val="222222"/>
                <w:sz w:val="20"/>
                <w:szCs w:val="20"/>
                <w:lang w:val="en-IN" w:eastAsia="en-IN"/>
              </w:rPr>
              <w:t>.</w:t>
            </w:r>
          </w:p>
          <w:p w:rsidR="00E70B1C" w:rsidP="007A4095" w14:paraId="72F39EAB" w14:textId="77777777">
            <w:pPr>
              <w:numPr>
                <w:ilvl w:val="0"/>
                <w:numId w:val="5"/>
              </w:numPr>
              <w:autoSpaceDE w:val="0"/>
              <w:autoSpaceDN w:val="0"/>
              <w:adjustRightInd w:val="0"/>
              <w:spacing w:after="12"/>
              <w:rPr>
                <w:rFonts w:ascii="Calibri" w:hAnsi="Calibri" w:cs="Arial"/>
                <w:color w:val="000000"/>
                <w:sz w:val="20"/>
                <w:szCs w:val="20"/>
              </w:rPr>
            </w:pPr>
            <w:r>
              <w:rPr>
                <w:rFonts w:ascii="Calibri" w:hAnsi="Calibri" w:cs="Arial"/>
                <w:color w:val="000000"/>
                <w:sz w:val="20"/>
                <w:szCs w:val="20"/>
              </w:rPr>
              <w:t xml:space="preserve">Design E2E Asset lifecycle </w:t>
            </w:r>
          </w:p>
          <w:p w:rsidR="00D27F6A" w:rsidP="007A4095" w14:paraId="3A06C68E" w14:textId="77777777">
            <w:pPr>
              <w:numPr>
                <w:ilvl w:val="0"/>
                <w:numId w:val="5"/>
              </w:numPr>
              <w:autoSpaceDE w:val="0"/>
              <w:autoSpaceDN w:val="0"/>
              <w:adjustRightInd w:val="0"/>
              <w:spacing w:after="12"/>
              <w:rPr>
                <w:rFonts w:ascii="Calibri" w:hAnsi="Calibri" w:cs="Arial"/>
                <w:color w:val="000000"/>
                <w:sz w:val="20"/>
                <w:szCs w:val="20"/>
              </w:rPr>
            </w:pPr>
            <w:r>
              <w:rPr>
                <w:rFonts w:ascii="Calibri" w:hAnsi="Calibri" w:cs="Arial"/>
                <w:color w:val="000000"/>
                <w:sz w:val="20"/>
                <w:szCs w:val="20"/>
              </w:rPr>
              <w:t>Work with vendor to deliver/develop the onetime right solution</w:t>
            </w:r>
          </w:p>
          <w:p w:rsidR="002A0E32" w:rsidP="007A4095" w14:paraId="2186FF7B" w14:textId="77777777">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Updating Jira</w:t>
            </w:r>
            <w:r w:rsidRPr="00D54430" w:rsidR="00A76D2E">
              <w:rPr>
                <w:rFonts w:ascii="Cambria" w:eastAsia="Times New Roman" w:hAnsi="Cambria" w:cs="Arial"/>
                <w:color w:val="222222"/>
                <w:sz w:val="20"/>
                <w:szCs w:val="20"/>
                <w:lang w:val="en-IN" w:eastAsia="en-IN"/>
              </w:rPr>
              <w:t xml:space="preserve"> and micro services architecture.</w:t>
            </w:r>
          </w:p>
          <w:p w:rsidR="007F669A" w:rsidRPr="00D54430" w:rsidP="007A4095" w14:paraId="200B0050" w14:textId="6D1F441D">
            <w:pPr>
              <w:numPr>
                <w:ilvl w:val="0"/>
                <w:numId w:val="5"/>
              </w:numPr>
              <w:rPr>
                <w:rFonts w:ascii="Cambria" w:eastAsia="Times New Roman" w:hAnsi="Cambria" w:cs="Arial"/>
                <w:color w:val="222222"/>
                <w:sz w:val="20"/>
                <w:szCs w:val="20"/>
                <w:lang w:val="en-IN" w:eastAsia="en-IN"/>
              </w:rPr>
            </w:pPr>
            <w:r>
              <w:rPr>
                <w:rFonts w:ascii="Cambria" w:eastAsia="Times New Roman" w:hAnsi="Cambria" w:cs="Arial"/>
                <w:color w:val="222222"/>
                <w:sz w:val="20"/>
                <w:szCs w:val="20"/>
                <w:lang w:val="en-IN" w:eastAsia="en-IN"/>
              </w:rPr>
              <w:t>I</w:t>
            </w:r>
            <w:r w:rsidRPr="007F669A">
              <w:rPr>
                <w:rFonts w:ascii="Cambria" w:eastAsia="Times New Roman" w:hAnsi="Cambria" w:cs="Arial"/>
                <w:color w:val="222222"/>
                <w:sz w:val="20"/>
                <w:szCs w:val="20"/>
                <w:lang w:val="en-IN" w:eastAsia="en-IN"/>
              </w:rPr>
              <w:t>mplementing networking protocols in a production software release, including TCP/IP, FTP, and HTTP</w:t>
            </w:r>
          </w:p>
          <w:p w:rsidR="007F669A" w:rsidRPr="00D54430" w:rsidP="007A4095" w14:paraId="61BE00A6" w14:textId="287DA142">
            <w:pPr>
              <w:numPr>
                <w:ilvl w:val="0"/>
                <w:numId w:val="5"/>
              </w:numPr>
              <w:rPr>
                <w:rFonts w:ascii="Cambria" w:eastAsia="Times New Roman" w:hAnsi="Cambria" w:cs="Arial"/>
                <w:color w:val="222222"/>
                <w:sz w:val="20"/>
                <w:szCs w:val="20"/>
                <w:lang w:val="en-IN" w:eastAsia="en-IN"/>
              </w:rPr>
            </w:pPr>
            <w:r>
              <w:rPr>
                <w:rFonts w:ascii="Cambria" w:eastAsia="Times New Roman" w:hAnsi="Cambria" w:cs="Arial"/>
                <w:color w:val="222222"/>
                <w:sz w:val="20"/>
                <w:szCs w:val="20"/>
                <w:lang w:val="en-IN" w:eastAsia="en-IN"/>
              </w:rPr>
              <w:t>Key Clock implementation. For security.</w:t>
            </w:r>
          </w:p>
          <w:p w:rsidR="00393FC2" w:rsidRPr="00D54430" w:rsidP="007A4095" w14:paraId="65F8431D" w14:textId="0AEC50CF">
            <w:pPr>
              <w:numPr>
                <w:ilvl w:val="0"/>
                <w:numId w:val="5"/>
              </w:numPr>
              <w:rPr>
                <w:rFonts w:ascii="Cambria" w:eastAsia="Times New Roman" w:hAnsi="Cambria" w:cs="Arial"/>
                <w:color w:val="222222"/>
                <w:sz w:val="20"/>
                <w:szCs w:val="20"/>
                <w:lang w:val="en-IN" w:eastAsia="en-IN"/>
              </w:rPr>
            </w:pPr>
            <w:r w:rsidRPr="00D54430">
              <w:rPr>
                <w:rFonts w:ascii="Cambria" w:eastAsia="Times New Roman" w:hAnsi="Cambria" w:cs="Arial"/>
                <w:color w:val="222222"/>
                <w:sz w:val="20"/>
                <w:szCs w:val="20"/>
                <w:lang w:val="en-IN" w:eastAsia="en-IN"/>
              </w:rPr>
              <w:t>Dev</w:t>
            </w:r>
            <w:r w:rsidRPr="00D54430" w:rsidR="004C1CD9">
              <w:rPr>
                <w:rFonts w:ascii="Cambria" w:eastAsia="Times New Roman" w:hAnsi="Cambria" w:cs="Arial"/>
                <w:color w:val="222222"/>
                <w:sz w:val="20"/>
                <w:szCs w:val="20"/>
                <w:lang w:val="en-IN" w:eastAsia="en-IN"/>
              </w:rPr>
              <w:t xml:space="preserve"> </w:t>
            </w:r>
            <w:r w:rsidRPr="00D54430">
              <w:rPr>
                <w:rFonts w:ascii="Cambria" w:eastAsia="Times New Roman" w:hAnsi="Cambria" w:cs="Arial"/>
                <w:color w:val="222222"/>
                <w:sz w:val="20"/>
                <w:szCs w:val="20"/>
                <w:lang w:val="en-IN" w:eastAsia="en-IN"/>
              </w:rPr>
              <w:t xml:space="preserve">ops implementation specifically </w:t>
            </w:r>
            <w:r w:rsidRPr="00D54430" w:rsidR="003809E5">
              <w:rPr>
                <w:rFonts w:ascii="Cambria" w:eastAsia="Times New Roman" w:hAnsi="Cambria" w:cs="Arial"/>
                <w:color w:val="222222"/>
                <w:sz w:val="20"/>
                <w:szCs w:val="20"/>
                <w:lang w:val="en-IN" w:eastAsia="en-IN"/>
              </w:rPr>
              <w:t>Kubernetes</w:t>
            </w:r>
            <w:r w:rsidRPr="00D54430">
              <w:rPr>
                <w:rFonts w:ascii="Cambria" w:eastAsia="Times New Roman" w:hAnsi="Cambria" w:cs="Arial"/>
                <w:color w:val="222222"/>
                <w:sz w:val="20"/>
                <w:szCs w:val="20"/>
                <w:lang w:val="en-IN" w:eastAsia="en-IN"/>
              </w:rPr>
              <w:t xml:space="preserve">, </w:t>
            </w:r>
            <w:r w:rsidRPr="00D54430" w:rsidR="008F2149">
              <w:rPr>
                <w:rFonts w:ascii="Cambria" w:eastAsia="Times New Roman" w:hAnsi="Cambria" w:cs="Arial"/>
                <w:color w:val="222222"/>
                <w:sz w:val="20"/>
                <w:szCs w:val="20"/>
                <w:lang w:val="en-IN" w:eastAsia="en-IN"/>
              </w:rPr>
              <w:t>Dockers, Jenkins</w:t>
            </w:r>
            <w:r w:rsidRPr="00D54430">
              <w:rPr>
                <w:rFonts w:ascii="Cambria" w:eastAsia="Times New Roman" w:hAnsi="Cambria" w:cs="Arial"/>
                <w:color w:val="222222"/>
                <w:sz w:val="20"/>
                <w:szCs w:val="20"/>
                <w:lang w:val="en-IN" w:eastAsia="en-IN"/>
              </w:rPr>
              <w:t xml:space="preserve">, </w:t>
            </w:r>
            <w:r w:rsidRPr="00D54430" w:rsidR="00CD2B5A">
              <w:rPr>
                <w:rFonts w:ascii="Cambria" w:eastAsia="Times New Roman" w:hAnsi="Cambria" w:cs="Arial"/>
                <w:color w:val="222222"/>
                <w:sz w:val="20"/>
                <w:szCs w:val="20"/>
                <w:lang w:val="en-IN" w:eastAsia="en-IN"/>
              </w:rPr>
              <w:t>Ansible,</w:t>
            </w:r>
            <w:r w:rsidRPr="00D54430" w:rsidR="008F2149">
              <w:rPr>
                <w:rFonts w:ascii="Cambria" w:eastAsia="Times New Roman" w:hAnsi="Cambria" w:cs="Arial"/>
                <w:color w:val="222222"/>
                <w:sz w:val="20"/>
                <w:szCs w:val="20"/>
                <w:lang w:val="en-IN" w:eastAsia="en-IN"/>
              </w:rPr>
              <w:t xml:space="preserve"> </w:t>
            </w:r>
            <w:r w:rsidRPr="00D54430">
              <w:rPr>
                <w:rFonts w:ascii="Cambria" w:eastAsia="Times New Roman" w:hAnsi="Cambria" w:cs="Arial"/>
                <w:color w:val="222222"/>
                <w:sz w:val="20"/>
                <w:szCs w:val="20"/>
                <w:lang w:val="en-IN" w:eastAsia="en-IN"/>
              </w:rPr>
              <w:t>Kibana, maven</w:t>
            </w:r>
            <w:r w:rsidRPr="00D54430" w:rsidR="00F826BE">
              <w:rPr>
                <w:rFonts w:ascii="Cambria" w:eastAsia="Times New Roman" w:hAnsi="Cambria" w:cs="Arial"/>
                <w:color w:val="222222"/>
                <w:sz w:val="20"/>
                <w:szCs w:val="20"/>
                <w:lang w:val="en-IN" w:eastAsia="en-IN"/>
              </w:rPr>
              <w:t>.</w:t>
            </w:r>
          </w:p>
          <w:p w:rsidR="00745009" w:rsidRPr="00745009" w:rsidP="00745009" w14:paraId="47096BE2" w14:textId="77777777">
            <w:pPr>
              <w:ind w:left="360"/>
              <w:rPr>
                <w:rFonts w:ascii="Tahoma" w:hAnsi="Tahoma" w:cs="Tahoma"/>
                <w:color w:val="595959" w:themeColor="text1" w:themeTint="A6"/>
                <w:sz w:val="20"/>
                <w:szCs w:val="20"/>
              </w:rPr>
            </w:pPr>
          </w:p>
          <w:p w:rsidR="00E01CF9" w:rsidP="00E01CF9" w14:paraId="4F7C9511" w14:textId="77777777">
            <w:pPr>
              <w:jc w:val="both"/>
              <w:rPr>
                <w:rFonts w:ascii="Tahoma" w:hAnsi="Tahoma" w:cs="Tahoma"/>
                <w:b/>
                <w:color w:val="595959" w:themeColor="text1" w:themeTint="A6"/>
                <w:sz w:val="20"/>
                <w:szCs w:val="20"/>
              </w:rPr>
            </w:pPr>
          </w:p>
          <w:p w:rsidR="0032052D" w:rsidRPr="00745009" w:rsidP="0032052D" w14:paraId="1288B8BB" w14:textId="68AD3D20">
            <w:pPr>
              <w:pStyle w:val="HTMLPreformatted"/>
              <w:shd w:val="clear" w:color="auto" w:fill="D6E3BC" w:themeFill="accent3" w:themeFillTint="66"/>
              <w:jc w:val="both"/>
              <w:rPr>
                <w:rFonts w:ascii="Tahoma" w:hAnsi="Tahoma" w:cs="Tahoma"/>
                <w:b/>
                <w:color w:val="595959" w:themeColor="text1" w:themeTint="A6"/>
              </w:rPr>
            </w:pPr>
            <w:r>
              <w:rPr>
                <w:rFonts w:ascii="Tahoma" w:hAnsi="Tahoma" w:cs="Tahoma"/>
                <w:b/>
                <w:color w:val="595959" w:themeColor="text1" w:themeTint="A6"/>
              </w:rPr>
              <w:t xml:space="preserve">5G </w:t>
            </w:r>
            <w:r w:rsidR="008679A1">
              <w:rPr>
                <w:rFonts w:ascii="Tahoma" w:hAnsi="Tahoma" w:cs="Tahoma"/>
                <w:b/>
                <w:color w:val="595959" w:themeColor="text1" w:themeTint="A6"/>
              </w:rPr>
              <w:t>Capability Build</w:t>
            </w:r>
            <w:r>
              <w:rPr>
                <w:rFonts w:ascii="Tahoma" w:hAnsi="Tahoma" w:cs="Tahoma"/>
                <w:b/>
                <w:color w:val="595959" w:themeColor="text1" w:themeTint="A6"/>
              </w:rPr>
              <w:t xml:space="preserve"> up</w:t>
            </w:r>
            <w:r w:rsidRPr="002968AA">
              <w:rPr>
                <w:rFonts w:ascii="Tahoma" w:hAnsi="Tahoma" w:cs="Tahoma"/>
                <w:bCs/>
                <w:color w:val="595959" w:themeColor="text1" w:themeTint="A6"/>
              </w:rPr>
              <w:t xml:space="preserve"> </w:t>
            </w:r>
            <w:r>
              <w:rPr>
                <w:rFonts w:ascii="Tahoma" w:hAnsi="Tahoma" w:cs="Tahoma"/>
                <w:bCs/>
                <w:color w:val="595959" w:themeColor="text1" w:themeTint="A6"/>
              </w:rPr>
              <w:t>-</w:t>
            </w:r>
            <w:r w:rsidRPr="002968AA">
              <w:rPr>
                <w:rFonts w:ascii="Tahoma" w:hAnsi="Tahoma" w:cs="Tahoma"/>
                <w:b/>
                <w:color w:val="595959" w:themeColor="text1" w:themeTint="A6"/>
              </w:rPr>
              <w:t>Accenture</w:t>
            </w:r>
            <w:r>
              <w:rPr>
                <w:rFonts w:ascii="Tahoma" w:hAnsi="Tahoma" w:cs="Tahoma"/>
                <w:b/>
                <w:color w:val="595959" w:themeColor="text1" w:themeTint="A6"/>
              </w:rPr>
              <w:t xml:space="preserve"> Solution Pvt ltd</w:t>
            </w:r>
            <w:r w:rsidRPr="002968AA">
              <w:rPr>
                <w:rFonts w:ascii="Tahoma" w:hAnsi="Tahoma" w:cs="Tahoma"/>
                <w:bCs/>
                <w:color w:val="595959" w:themeColor="text1" w:themeTint="A6"/>
              </w:rPr>
              <w:t xml:space="preserve">                    </w:t>
            </w:r>
            <w:r>
              <w:rPr>
                <w:rFonts w:ascii="Tahoma" w:hAnsi="Tahoma" w:cs="Tahoma"/>
                <w:bCs/>
                <w:color w:val="595959" w:themeColor="text1" w:themeTint="A6"/>
              </w:rPr>
              <w:t xml:space="preserve">       </w:t>
            </w:r>
            <w:r w:rsidR="00AD68AF">
              <w:rPr>
                <w:rFonts w:ascii="Tahoma" w:hAnsi="Tahoma" w:cs="Tahoma"/>
                <w:bCs/>
                <w:color w:val="595959" w:themeColor="text1" w:themeTint="A6"/>
              </w:rPr>
              <w:t xml:space="preserve">                </w:t>
            </w:r>
            <w:r w:rsidR="00DC0825">
              <w:rPr>
                <w:rFonts w:ascii="Tahoma" w:hAnsi="Tahoma" w:cs="Tahoma"/>
                <w:bCs/>
                <w:color w:val="595959" w:themeColor="text1" w:themeTint="A6"/>
              </w:rPr>
              <w:t xml:space="preserve">       </w:t>
            </w:r>
            <w:r w:rsidRPr="00DC0825">
              <w:rPr>
                <w:rFonts w:ascii="Tahoma" w:hAnsi="Tahoma" w:cs="Tahoma"/>
                <w:bCs/>
                <w:color w:val="595959" w:themeColor="text1" w:themeTint="A6"/>
              </w:rPr>
              <w:t>10</w:t>
            </w:r>
            <w:r w:rsidRPr="00DC0825">
              <w:rPr>
                <w:rFonts w:ascii="Tahoma" w:hAnsi="Tahoma" w:cs="Tahoma"/>
                <w:bCs/>
                <w:color w:val="595959" w:themeColor="text1" w:themeTint="A6"/>
                <w:vertAlign w:val="superscript"/>
              </w:rPr>
              <w:t>th Sept</w:t>
            </w:r>
            <w:r w:rsidRPr="00DC0825">
              <w:rPr>
                <w:rFonts w:ascii="Tahoma" w:hAnsi="Tahoma" w:cs="Tahoma"/>
                <w:bCs/>
                <w:color w:val="595959" w:themeColor="text1" w:themeTint="A6"/>
              </w:rPr>
              <w:t xml:space="preserve"> 2017 to 3</w:t>
            </w:r>
            <w:r w:rsidRPr="00DC0825">
              <w:rPr>
                <w:rFonts w:ascii="Tahoma" w:hAnsi="Tahoma" w:cs="Tahoma"/>
                <w:bCs/>
                <w:color w:val="595959" w:themeColor="text1" w:themeTint="A6"/>
                <w:vertAlign w:val="superscript"/>
              </w:rPr>
              <w:t xml:space="preserve">rd </w:t>
            </w:r>
            <w:r w:rsidRPr="00DC0825">
              <w:rPr>
                <w:rFonts w:ascii="Tahoma" w:hAnsi="Tahoma" w:cs="Tahoma"/>
                <w:bCs/>
                <w:color w:val="595959" w:themeColor="text1" w:themeTint="A6"/>
              </w:rPr>
              <w:t>Sept 2019</w:t>
            </w:r>
          </w:p>
          <w:p w:rsidR="0032052D" w:rsidRPr="00745009" w:rsidP="0032052D" w14:paraId="58888696" w14:textId="29C352F0">
            <w:pPr>
              <w:jc w:val="both"/>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 xml:space="preserve">Description: </w:t>
            </w:r>
            <w:r w:rsidRPr="00800043" w:rsidR="00D31954">
              <w:rPr>
                <w:rFonts w:ascii="Tahoma" w:hAnsi="Tahoma" w:cs="Tahoma"/>
                <w:color w:val="595959" w:themeColor="text1" w:themeTint="A6"/>
                <w:sz w:val="20"/>
                <w:szCs w:val="20"/>
              </w:rPr>
              <w:t xml:space="preserve">building Assets and Offering in OSS space, technical solution response to RFP’s, Development of prototype for Customer POC’s. Focus are in 5G network are Network Planning, Monitoring and E2E </w:t>
            </w:r>
            <w:r w:rsidRPr="00800043" w:rsidR="0010522E">
              <w:rPr>
                <w:rFonts w:ascii="Tahoma" w:hAnsi="Tahoma" w:cs="Tahoma"/>
                <w:color w:val="595959" w:themeColor="text1" w:themeTint="A6"/>
                <w:sz w:val="20"/>
                <w:szCs w:val="20"/>
              </w:rPr>
              <w:t>Testing. He</w:t>
            </w:r>
            <w:r w:rsidRPr="00800043" w:rsidR="00D31954">
              <w:rPr>
                <w:rFonts w:ascii="Tahoma" w:hAnsi="Tahoma" w:cs="Tahoma"/>
                <w:color w:val="595959" w:themeColor="text1" w:themeTint="A6"/>
                <w:sz w:val="20"/>
                <w:szCs w:val="20"/>
              </w:rPr>
              <w:t xml:space="preserve"> is also responsible for developing solution prototype in network virtualization space such as using network orchestrator</w:t>
            </w:r>
            <w:r w:rsidRPr="00745009">
              <w:rPr>
                <w:rFonts w:ascii="Tahoma" w:hAnsi="Tahoma" w:cs="Tahoma"/>
                <w:color w:val="595959" w:themeColor="text1" w:themeTint="A6"/>
                <w:sz w:val="20"/>
                <w:szCs w:val="20"/>
              </w:rPr>
              <w:t xml:space="preserve">. </w:t>
            </w:r>
          </w:p>
          <w:p w:rsidR="0032052D" w:rsidRPr="00745009" w:rsidP="0032052D" w14:paraId="08A009AE" w14:textId="77777777">
            <w:pPr>
              <w:rPr>
                <w:rFonts w:ascii="Tahoma" w:hAnsi="Tahoma" w:cs="Tahoma"/>
                <w:color w:val="595959" w:themeColor="text1" w:themeTint="A6"/>
                <w:sz w:val="20"/>
                <w:szCs w:val="20"/>
              </w:rPr>
            </w:pPr>
            <w:r w:rsidRPr="00745009">
              <w:rPr>
                <w:rFonts w:ascii="Tahoma" w:hAnsi="Tahoma" w:cs="Tahoma"/>
                <w:b/>
                <w:color w:val="595959" w:themeColor="text1" w:themeTint="A6"/>
                <w:sz w:val="20"/>
                <w:szCs w:val="20"/>
              </w:rPr>
              <w:t>Responsibilities</w:t>
            </w:r>
            <w:r w:rsidRPr="00745009">
              <w:rPr>
                <w:rFonts w:ascii="Tahoma" w:hAnsi="Tahoma" w:cs="Tahoma"/>
                <w:color w:val="595959" w:themeColor="text1" w:themeTint="A6"/>
                <w:sz w:val="20"/>
                <w:szCs w:val="20"/>
              </w:rPr>
              <w:t>:</w:t>
            </w:r>
          </w:p>
          <w:p w:rsidR="005F3C94" w:rsidP="007A4095" w14:paraId="35669FD0" w14:textId="77777777">
            <w:pPr>
              <w:numPr>
                <w:ilvl w:val="0"/>
                <w:numId w:val="5"/>
              </w:numPr>
              <w:rPr>
                <w:rFonts w:ascii="Cambria" w:eastAsia="Times New Roman" w:hAnsi="Cambria" w:cs="Arial"/>
                <w:color w:val="222222"/>
                <w:sz w:val="20"/>
                <w:szCs w:val="20"/>
                <w:lang w:val="en-IN" w:eastAsia="en-IN"/>
              </w:rPr>
            </w:pPr>
            <w:r w:rsidRPr="00B9047B">
              <w:rPr>
                <w:rFonts w:ascii="Cambria" w:eastAsia="Times New Roman" w:hAnsi="Cambria" w:cs="Arial"/>
                <w:color w:val="222222"/>
                <w:sz w:val="20"/>
                <w:szCs w:val="20"/>
                <w:lang w:val="en-IN" w:eastAsia="en-IN"/>
              </w:rPr>
              <w:t>Been responsible as OSS and 5G Domain SME, was key member in conceptualization and building of 5G Zone at Innovation Hub in Bangalore.</w:t>
            </w:r>
          </w:p>
          <w:p w:rsidR="00E26DAA" w:rsidP="007A4095" w14:paraId="1F3CE50F" w14:textId="7139230E">
            <w:pPr>
              <w:numPr>
                <w:ilvl w:val="0"/>
                <w:numId w:val="5"/>
              </w:numPr>
              <w:rPr>
                <w:rFonts w:ascii="Cambria" w:eastAsia="Times New Roman" w:hAnsi="Cambria" w:cs="Arial"/>
                <w:color w:val="222222"/>
                <w:sz w:val="20"/>
                <w:szCs w:val="20"/>
                <w:lang w:val="en-IN" w:eastAsia="en-IN"/>
              </w:rPr>
            </w:pPr>
            <w:r w:rsidRPr="00E26DAA">
              <w:rPr>
                <w:rFonts w:ascii="Cambria" w:eastAsia="Times New Roman" w:hAnsi="Cambria" w:cs="Arial"/>
                <w:color w:val="222222"/>
                <w:sz w:val="20"/>
                <w:szCs w:val="20"/>
                <w:lang w:val="en-IN" w:eastAsia="en-IN"/>
              </w:rPr>
              <w:t>Knowledge of OSS Fulfilment architecture/solutions/processes. Focus on Service and Network Inventory and Service Provisioning</w:t>
            </w:r>
          </w:p>
          <w:p w:rsidR="009F46A1" w:rsidRPr="00B9047B" w:rsidP="007A4095" w14:paraId="3EF472B7" w14:textId="49450E4F">
            <w:pPr>
              <w:numPr>
                <w:ilvl w:val="0"/>
                <w:numId w:val="5"/>
              </w:numPr>
              <w:rPr>
                <w:rFonts w:ascii="Cambria" w:eastAsia="Times New Roman" w:hAnsi="Cambria" w:cs="Arial"/>
                <w:color w:val="222222"/>
                <w:sz w:val="20"/>
                <w:szCs w:val="20"/>
                <w:lang w:val="en-IN" w:eastAsia="en-IN"/>
              </w:rPr>
            </w:pPr>
            <w:r w:rsidRPr="009F46A1">
              <w:rPr>
                <w:rFonts w:ascii="Cambria" w:eastAsia="Times New Roman" w:hAnsi="Cambria" w:cs="Arial"/>
                <w:color w:val="222222"/>
                <w:sz w:val="20"/>
                <w:szCs w:val="20"/>
                <w:lang w:val="en-IN" w:eastAsia="en-IN"/>
              </w:rPr>
              <w:t>Very good knowledge and understanding Fault Management systems, Ticketing systems, Inventory Management systems</w:t>
            </w:r>
          </w:p>
          <w:p w:rsidR="005F3C94" w:rsidRPr="00B9047B" w:rsidP="007A4095" w14:paraId="3D0DAFD3" w14:textId="77777777">
            <w:pPr>
              <w:numPr>
                <w:ilvl w:val="0"/>
                <w:numId w:val="5"/>
              </w:numPr>
              <w:rPr>
                <w:rFonts w:ascii="Cambria" w:eastAsia="Times New Roman" w:hAnsi="Cambria" w:cs="Arial"/>
                <w:color w:val="222222"/>
                <w:sz w:val="20"/>
                <w:szCs w:val="20"/>
                <w:lang w:val="en-IN" w:eastAsia="en-IN"/>
              </w:rPr>
            </w:pPr>
            <w:r w:rsidRPr="00B9047B">
              <w:rPr>
                <w:rFonts w:ascii="Cambria" w:eastAsia="Times New Roman" w:hAnsi="Cambria" w:cs="Arial"/>
                <w:color w:val="222222"/>
                <w:sz w:val="20"/>
                <w:szCs w:val="20"/>
                <w:lang w:val="en-IN" w:eastAsia="en-IN"/>
              </w:rPr>
              <w:t xml:space="preserve">Recently, supported or 5G and OSS Service Assurance opportunity of $60 + M , he was responsible for design and solution for OSS Service Assurance domain . </w:t>
            </w:r>
          </w:p>
          <w:p w:rsidR="005F3C94" w:rsidRPr="00B9047B" w:rsidP="007A4095" w14:paraId="511F1382" w14:textId="5B682F22">
            <w:pPr>
              <w:numPr>
                <w:ilvl w:val="0"/>
                <w:numId w:val="5"/>
              </w:numPr>
              <w:rPr>
                <w:rFonts w:ascii="Cambria" w:eastAsia="Times New Roman" w:hAnsi="Cambria" w:cs="Arial"/>
                <w:color w:val="222222"/>
                <w:sz w:val="20"/>
                <w:szCs w:val="20"/>
                <w:lang w:val="en-IN" w:eastAsia="en-IN"/>
              </w:rPr>
            </w:pPr>
            <w:r w:rsidRPr="00B9047B">
              <w:rPr>
                <w:rFonts w:ascii="Cambria" w:eastAsia="Times New Roman" w:hAnsi="Cambria" w:cs="Arial"/>
                <w:color w:val="222222"/>
                <w:sz w:val="20"/>
                <w:szCs w:val="20"/>
                <w:lang w:val="en-IN" w:eastAsia="en-IN"/>
              </w:rPr>
              <w:t xml:space="preserve">Presently, </w:t>
            </w:r>
            <w:r w:rsidRPr="00B9047B" w:rsidR="00B9047B">
              <w:rPr>
                <w:rFonts w:ascii="Cambria" w:eastAsia="Times New Roman" w:hAnsi="Cambria" w:cs="Arial"/>
                <w:color w:val="222222"/>
                <w:sz w:val="20"/>
                <w:szCs w:val="20"/>
                <w:lang w:val="en-IN" w:eastAsia="en-IN"/>
              </w:rPr>
              <w:t>supporting the</w:t>
            </w:r>
            <w:r w:rsidRPr="00B9047B">
              <w:rPr>
                <w:rFonts w:ascii="Cambria" w:eastAsia="Times New Roman" w:hAnsi="Cambria" w:cs="Arial"/>
                <w:color w:val="222222"/>
                <w:sz w:val="20"/>
                <w:szCs w:val="20"/>
                <w:lang w:val="en-IN" w:eastAsia="en-IN"/>
              </w:rPr>
              <w:t xml:space="preserve"> collaboration with IIT-M for leveraging 5G Test Bed for developing Accenture 5G Test Framework</w:t>
            </w:r>
          </w:p>
          <w:p w:rsidR="005F3C94" w:rsidRPr="00B9047B" w:rsidP="007A4095" w14:paraId="303C449C" w14:textId="5B0CF56A">
            <w:pPr>
              <w:numPr>
                <w:ilvl w:val="0"/>
                <w:numId w:val="5"/>
              </w:numPr>
              <w:rPr>
                <w:rFonts w:ascii="Cambria" w:eastAsia="Times New Roman" w:hAnsi="Cambria" w:cs="Arial"/>
                <w:color w:val="222222"/>
                <w:sz w:val="20"/>
                <w:szCs w:val="20"/>
                <w:lang w:val="en-IN" w:eastAsia="en-IN"/>
              </w:rPr>
            </w:pPr>
            <w:r w:rsidRPr="00B9047B">
              <w:rPr>
                <w:rFonts w:ascii="Cambria" w:eastAsia="Times New Roman" w:hAnsi="Cambria" w:cs="Arial"/>
                <w:color w:val="222222"/>
                <w:sz w:val="20"/>
                <w:szCs w:val="20"/>
                <w:lang w:val="en-IN" w:eastAsia="en-IN"/>
              </w:rPr>
              <w:t xml:space="preserve">Have been contributor for collaborations with multiple ventures such as </w:t>
            </w:r>
            <w:r w:rsidRPr="00B9047B" w:rsidR="00B9047B">
              <w:rPr>
                <w:rFonts w:ascii="Cambria" w:eastAsia="Times New Roman" w:hAnsi="Cambria" w:cs="Arial"/>
                <w:color w:val="222222"/>
                <w:sz w:val="20"/>
                <w:szCs w:val="20"/>
                <w:lang w:val="en-IN" w:eastAsia="en-IN"/>
              </w:rPr>
              <w:t>Inouye</w:t>
            </w:r>
            <w:r w:rsidRPr="00B9047B">
              <w:rPr>
                <w:rFonts w:ascii="Cambria" w:eastAsia="Times New Roman" w:hAnsi="Cambria" w:cs="Arial"/>
                <w:color w:val="222222"/>
                <w:sz w:val="20"/>
                <w:szCs w:val="20"/>
                <w:lang w:val="en-IN" w:eastAsia="en-IN"/>
              </w:rPr>
              <w:t xml:space="preserve">, </w:t>
            </w:r>
            <w:r w:rsidRPr="00B9047B" w:rsidR="00B9047B">
              <w:rPr>
                <w:rFonts w:ascii="Cambria" w:eastAsia="Times New Roman" w:hAnsi="Cambria" w:cs="Arial"/>
                <w:color w:val="222222"/>
                <w:sz w:val="20"/>
                <w:szCs w:val="20"/>
                <w:lang w:val="en-IN" w:eastAsia="en-IN"/>
              </w:rPr>
              <w:t>Headpin</w:t>
            </w:r>
            <w:r w:rsidRPr="00B9047B">
              <w:rPr>
                <w:rFonts w:ascii="Cambria" w:eastAsia="Times New Roman" w:hAnsi="Cambria" w:cs="Arial"/>
                <w:color w:val="222222"/>
                <w:sz w:val="20"/>
                <w:szCs w:val="20"/>
                <w:lang w:val="en-IN" w:eastAsia="en-IN"/>
              </w:rPr>
              <w:t>, Spirent, Enghouse to develop next generation OSS and Network solutions for CSP’s.</w:t>
            </w:r>
          </w:p>
          <w:p w:rsidR="0032052D" w:rsidRPr="005F3C94" w:rsidP="005F3C94" w14:paraId="029BBB21" w14:textId="77777777">
            <w:pPr>
              <w:pStyle w:val="ListParagraph"/>
              <w:ind w:left="1080"/>
              <w:rPr>
                <w:rFonts w:ascii="Tahoma" w:hAnsi="Tahoma" w:cs="Tahoma"/>
                <w:color w:val="595959" w:themeColor="text1" w:themeTint="A6"/>
                <w:sz w:val="20"/>
                <w:szCs w:val="20"/>
              </w:rPr>
            </w:pPr>
          </w:p>
          <w:p w:rsidR="00E01CF9" w:rsidRPr="00E01CF9" w:rsidP="00E01CF9" w14:paraId="2A8C66AE" w14:textId="77777777">
            <w:pPr>
              <w:rPr>
                <w:rFonts w:ascii="Tahoma" w:hAnsi="Tahoma" w:cs="Tahoma"/>
                <w:color w:val="595959" w:themeColor="text1" w:themeTint="A6"/>
                <w:sz w:val="20"/>
                <w:szCs w:val="20"/>
              </w:rPr>
            </w:pPr>
          </w:p>
          <w:p w:rsidR="00E01CF9" w:rsidRPr="00E01CF9" w:rsidP="00E01CF9" w14:paraId="674BF4AE" w14:textId="33B92601">
            <w:pPr>
              <w:pStyle w:val="HTMLPreformatted"/>
              <w:shd w:val="clear" w:color="auto" w:fill="D6E3BC" w:themeFill="accent3" w:themeFillTint="66"/>
              <w:jc w:val="both"/>
              <w:rPr>
                <w:rFonts w:ascii="Tahoma" w:hAnsi="Tahoma" w:cs="Tahoma"/>
                <w:b/>
                <w:color w:val="595959" w:themeColor="text1" w:themeTint="A6"/>
              </w:rPr>
            </w:pPr>
            <w:r w:rsidRPr="00E01CF9">
              <w:rPr>
                <w:rFonts w:ascii="Tahoma" w:hAnsi="Tahoma" w:cs="Tahoma"/>
                <w:b/>
                <w:color w:val="595959" w:themeColor="text1" w:themeTint="A6"/>
              </w:rPr>
              <w:t xml:space="preserve">IMS service Activation </w:t>
            </w:r>
            <w:r w:rsidR="00EF056D">
              <w:rPr>
                <w:rFonts w:ascii="Tahoma" w:hAnsi="Tahoma" w:cs="Tahoma"/>
                <w:b/>
                <w:color w:val="595959" w:themeColor="text1" w:themeTint="A6"/>
              </w:rPr>
              <w:t>-</w:t>
            </w:r>
            <w:r w:rsidRPr="002968AA" w:rsidR="00EF056D">
              <w:rPr>
                <w:rFonts w:ascii="Tahoma" w:hAnsi="Tahoma" w:cs="Tahoma"/>
                <w:b/>
                <w:bCs/>
                <w:color w:val="595959" w:themeColor="text1" w:themeTint="A6"/>
              </w:rPr>
              <w:t xml:space="preserve"> Accenture</w:t>
            </w:r>
            <w:r w:rsidR="00EF056D">
              <w:rPr>
                <w:rFonts w:ascii="Tahoma" w:hAnsi="Tahoma" w:cs="Tahoma"/>
                <w:b/>
                <w:bCs/>
                <w:color w:val="595959" w:themeColor="text1" w:themeTint="A6"/>
              </w:rPr>
              <w:t xml:space="preserve"> Solution</w:t>
            </w:r>
            <w:r w:rsidRPr="00E01CF9">
              <w:rPr>
                <w:rFonts w:ascii="Tahoma" w:hAnsi="Tahoma" w:cs="Tahoma"/>
                <w:b/>
                <w:color w:val="595959" w:themeColor="text1" w:themeTint="A6"/>
              </w:rPr>
              <w:t xml:space="preserve"> </w:t>
            </w:r>
            <w:r w:rsidR="00066232">
              <w:rPr>
                <w:rFonts w:ascii="Tahoma" w:hAnsi="Tahoma" w:cs="Tahoma"/>
                <w:b/>
                <w:color w:val="595959" w:themeColor="text1" w:themeTint="A6"/>
              </w:rPr>
              <w:t xml:space="preserve"> </w:t>
            </w:r>
            <w:r w:rsidR="00045285">
              <w:rPr>
                <w:rFonts w:ascii="Tahoma" w:hAnsi="Tahoma" w:cs="Tahoma"/>
                <w:b/>
                <w:color w:val="595959" w:themeColor="text1" w:themeTint="A6"/>
              </w:rPr>
              <w:t xml:space="preserve"> </w:t>
            </w:r>
            <w:r w:rsidR="00EF056D">
              <w:rPr>
                <w:rFonts w:ascii="Tahoma" w:hAnsi="Tahoma" w:cs="Tahoma"/>
                <w:b/>
                <w:color w:val="595959" w:themeColor="text1" w:themeTint="A6"/>
              </w:rPr>
              <w:t>Ltd</w:t>
            </w:r>
            <w:r w:rsidR="00045285">
              <w:rPr>
                <w:rFonts w:ascii="Tahoma" w:hAnsi="Tahoma" w:cs="Tahoma"/>
                <w:b/>
                <w:color w:val="595959" w:themeColor="text1" w:themeTint="A6"/>
              </w:rPr>
              <w:t xml:space="preserve">                                      </w:t>
            </w:r>
            <w:r w:rsidR="00AD68AF">
              <w:rPr>
                <w:rFonts w:ascii="Tahoma" w:hAnsi="Tahoma" w:cs="Tahoma"/>
                <w:b/>
                <w:color w:val="595959" w:themeColor="text1" w:themeTint="A6"/>
              </w:rPr>
              <w:t xml:space="preserve">     </w:t>
            </w:r>
            <w:r w:rsidRPr="002968AA" w:rsidR="00045285">
              <w:rPr>
                <w:rFonts w:ascii="Tahoma" w:hAnsi="Tahoma" w:cs="Tahoma"/>
                <w:b/>
                <w:bCs/>
                <w:color w:val="595959" w:themeColor="text1" w:themeTint="A6"/>
              </w:rPr>
              <w:t>10</w:t>
            </w:r>
            <w:r w:rsidRPr="002968AA" w:rsidR="00045285">
              <w:rPr>
                <w:rFonts w:ascii="Tahoma" w:hAnsi="Tahoma" w:cs="Tahoma"/>
                <w:b/>
                <w:bCs/>
                <w:color w:val="595959" w:themeColor="text1" w:themeTint="A6"/>
                <w:vertAlign w:val="superscript"/>
              </w:rPr>
              <w:t>th</w:t>
            </w:r>
            <w:r w:rsidRPr="002968AA" w:rsidR="00045285">
              <w:rPr>
                <w:rFonts w:ascii="Tahoma" w:hAnsi="Tahoma" w:cs="Tahoma"/>
                <w:b/>
                <w:bCs/>
                <w:color w:val="595959" w:themeColor="text1" w:themeTint="A6"/>
              </w:rPr>
              <w:t xml:space="preserve"> April   2015 to 30</w:t>
            </w:r>
            <w:r w:rsidRPr="002968AA" w:rsidR="00045285">
              <w:rPr>
                <w:rFonts w:ascii="Tahoma" w:hAnsi="Tahoma" w:cs="Tahoma"/>
                <w:b/>
                <w:bCs/>
                <w:color w:val="595959" w:themeColor="text1" w:themeTint="A6"/>
                <w:vertAlign w:val="superscript"/>
              </w:rPr>
              <w:t>th</w:t>
            </w:r>
            <w:r w:rsidRPr="002968AA" w:rsidR="00045285">
              <w:rPr>
                <w:rFonts w:ascii="Tahoma" w:hAnsi="Tahoma" w:cs="Tahoma"/>
                <w:b/>
                <w:bCs/>
                <w:color w:val="595959" w:themeColor="text1" w:themeTint="A6"/>
              </w:rPr>
              <w:t xml:space="preserve"> Aug 2017</w:t>
            </w:r>
          </w:p>
          <w:p w:rsidR="004275C3" w:rsidP="004275C3" w14:paraId="6F0DC058" w14:textId="2BC3C919">
            <w:pPr>
              <w:jc w:val="both"/>
              <w:rPr>
                <w:rFonts w:ascii="Tahoma" w:hAnsi="Tahoma" w:cs="Tahoma"/>
                <w:b/>
                <w:color w:val="595959" w:themeColor="text1" w:themeTint="A6"/>
                <w:sz w:val="20"/>
                <w:szCs w:val="20"/>
              </w:rPr>
            </w:pPr>
            <w:r>
              <w:rPr>
                <w:rFonts w:ascii="Tahoma" w:hAnsi="Tahoma" w:cs="Tahoma"/>
                <w:b/>
                <w:color w:val="595959" w:themeColor="text1" w:themeTint="A6"/>
                <w:sz w:val="20"/>
                <w:szCs w:val="20"/>
              </w:rPr>
              <w:t xml:space="preserve">Client                               Liberty Global </w:t>
            </w:r>
          </w:p>
          <w:p w:rsidR="004275C3" w:rsidP="004275C3" w14:paraId="7D98E18E" w14:textId="5E1813BE">
            <w:pPr>
              <w:jc w:val="both"/>
              <w:rPr>
                <w:rFonts w:ascii="Tahoma" w:hAnsi="Tahoma" w:cs="Tahoma"/>
                <w:b/>
                <w:color w:val="595959" w:themeColor="text1" w:themeTint="A6"/>
                <w:sz w:val="20"/>
                <w:szCs w:val="20"/>
              </w:rPr>
            </w:pPr>
            <w:r>
              <w:rPr>
                <w:rFonts w:ascii="Tahoma" w:hAnsi="Tahoma" w:cs="Tahoma"/>
                <w:b/>
                <w:color w:val="595959" w:themeColor="text1" w:themeTint="A6"/>
                <w:sz w:val="20"/>
                <w:szCs w:val="20"/>
              </w:rPr>
              <w:t xml:space="preserve">Role                                  </w:t>
            </w:r>
            <w:r w:rsidR="004E554E">
              <w:rPr>
                <w:rFonts w:ascii="Tahoma" w:hAnsi="Tahoma" w:cs="Tahoma"/>
                <w:b/>
                <w:color w:val="595959" w:themeColor="text1" w:themeTint="A6"/>
                <w:sz w:val="20"/>
                <w:szCs w:val="20"/>
              </w:rPr>
              <w:t>Team Lead</w:t>
            </w:r>
          </w:p>
          <w:p w:rsidR="00E01CF9" w:rsidRPr="00E01CF9" w:rsidP="00E01CF9" w14:paraId="1A9AA101" w14:textId="7E0ED4C7">
            <w:pPr>
              <w:jc w:val="both"/>
              <w:rPr>
                <w:rFonts w:ascii="Tahoma" w:hAnsi="Tahoma" w:cs="Tahoma"/>
                <w:color w:val="595959" w:themeColor="text1" w:themeTint="A6"/>
                <w:sz w:val="20"/>
                <w:szCs w:val="20"/>
              </w:rPr>
            </w:pPr>
            <w:r w:rsidRPr="00E01CF9">
              <w:rPr>
                <w:rFonts w:ascii="Tahoma" w:hAnsi="Tahoma" w:cs="Tahoma"/>
                <w:b/>
                <w:color w:val="595959" w:themeColor="text1" w:themeTint="A6"/>
                <w:sz w:val="20"/>
                <w:szCs w:val="20"/>
              </w:rPr>
              <w:t xml:space="preserve">Description: </w:t>
            </w:r>
            <w:r w:rsidRPr="00E01CF9">
              <w:rPr>
                <w:rFonts w:ascii="Tahoma" w:hAnsi="Tahoma" w:cs="Tahoma"/>
                <w:color w:val="595959" w:themeColor="text1" w:themeTint="A6"/>
                <w:sz w:val="20"/>
                <w:szCs w:val="20"/>
              </w:rPr>
              <w:t xml:space="preserve">Liberty Global is one of the largest broadband </w:t>
            </w:r>
            <w:r w:rsidR="00464F86">
              <w:rPr>
                <w:rFonts w:ascii="Tahoma" w:hAnsi="Tahoma" w:cs="Tahoma"/>
                <w:color w:val="595959" w:themeColor="text1" w:themeTint="A6"/>
                <w:sz w:val="20"/>
                <w:szCs w:val="20"/>
              </w:rPr>
              <w:t>companies</w:t>
            </w:r>
            <w:r w:rsidRPr="00E01CF9">
              <w:rPr>
                <w:rFonts w:ascii="Tahoma" w:hAnsi="Tahoma" w:cs="Tahoma"/>
                <w:color w:val="595959" w:themeColor="text1" w:themeTint="A6"/>
                <w:sz w:val="20"/>
                <w:szCs w:val="20"/>
              </w:rPr>
              <w:t xml:space="preserve"> in the </w:t>
            </w:r>
            <w:r w:rsidRPr="00E01CF9" w:rsidR="00464F86">
              <w:rPr>
                <w:rFonts w:ascii="Tahoma" w:hAnsi="Tahoma" w:cs="Tahoma"/>
                <w:color w:val="595959" w:themeColor="text1" w:themeTint="A6"/>
                <w:sz w:val="20"/>
                <w:szCs w:val="20"/>
              </w:rPr>
              <w:t>world. Liberty</w:t>
            </w:r>
            <w:r w:rsidRPr="00E01CF9">
              <w:rPr>
                <w:rFonts w:ascii="Tahoma" w:hAnsi="Tahoma" w:cs="Tahoma"/>
                <w:color w:val="595959" w:themeColor="text1" w:themeTint="A6"/>
                <w:sz w:val="20"/>
                <w:szCs w:val="20"/>
              </w:rPr>
              <w:t xml:space="preserve"> Global also offers Netflix, video-on-demand, Play and Play and My Prime in Poland, Czech Republic, Slovakia, Ireland, Switzerland Hungary and the Netherlands. One of the opportunities Accenture had worked LGI for IMS services activation through Oracle ASAP.</w:t>
            </w:r>
          </w:p>
          <w:p w:rsidR="00E01CF9" w:rsidRPr="00E01CF9" w:rsidP="00E01CF9" w14:paraId="391F5B69" w14:textId="77777777">
            <w:pPr>
              <w:rPr>
                <w:rFonts w:ascii="Tahoma" w:hAnsi="Tahoma" w:cs="Tahoma"/>
                <w:color w:val="595959" w:themeColor="text1" w:themeTint="A6"/>
                <w:sz w:val="20"/>
                <w:szCs w:val="20"/>
              </w:rPr>
            </w:pPr>
            <w:r w:rsidRPr="00E01CF9">
              <w:rPr>
                <w:rFonts w:ascii="Tahoma" w:hAnsi="Tahoma" w:cs="Tahoma"/>
                <w:b/>
                <w:color w:val="595959" w:themeColor="text1" w:themeTint="A6"/>
                <w:sz w:val="20"/>
                <w:szCs w:val="20"/>
              </w:rPr>
              <w:t>Responsibilities</w:t>
            </w:r>
          </w:p>
          <w:p w:rsidR="00E01CF9" w:rsidP="007A4095" w14:paraId="03029FE4" w14:textId="77777777">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 xml:space="preserve">Monitored </w:t>
            </w:r>
            <w:r w:rsidRPr="00E01CF9">
              <w:rPr>
                <w:rFonts w:ascii="Tahoma" w:hAnsi="Tahoma" w:cs="Tahoma"/>
                <w:color w:val="595959" w:themeColor="text1" w:themeTint="A6"/>
                <w:sz w:val="20"/>
                <w:szCs w:val="20"/>
              </w:rPr>
              <w:t>team</w:t>
            </w:r>
            <w:r>
              <w:rPr>
                <w:rFonts w:ascii="Tahoma" w:hAnsi="Tahoma" w:cs="Tahoma"/>
                <w:color w:val="595959" w:themeColor="text1" w:themeTint="A6"/>
                <w:sz w:val="20"/>
                <w:szCs w:val="20"/>
              </w:rPr>
              <w:t xml:space="preserve"> members</w:t>
            </w:r>
          </w:p>
          <w:p w:rsidR="00523095" w:rsidRPr="00E01CF9" w:rsidP="007A4095" w14:paraId="72781A4C" w14:textId="0C59FB40">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Provide the fulfilment solution.</w:t>
            </w:r>
          </w:p>
          <w:p w:rsidR="00E01CF9" w:rsidP="007A4095" w14:paraId="16BCB204" w14:textId="77777777">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Engaged in:</w:t>
            </w:r>
          </w:p>
          <w:p w:rsidR="00E01CF9" w:rsidRPr="00E01CF9" w:rsidP="007A4095" w14:paraId="6006022B" w14:textId="77777777">
            <w:pPr>
              <w:numPr>
                <w:ilvl w:val="1"/>
                <w:numId w:val="5"/>
              </w:numPr>
              <w:rPr>
                <w:rFonts w:ascii="Tahoma" w:hAnsi="Tahoma" w:cs="Tahoma"/>
                <w:color w:val="595959" w:themeColor="text1" w:themeTint="A6"/>
                <w:sz w:val="20"/>
                <w:szCs w:val="20"/>
              </w:rPr>
            </w:pPr>
            <w:r w:rsidRPr="00E01CF9">
              <w:rPr>
                <w:rFonts w:ascii="Tahoma" w:hAnsi="Tahoma" w:cs="Tahoma"/>
                <w:color w:val="595959" w:themeColor="text1" w:themeTint="A6"/>
                <w:sz w:val="20"/>
                <w:szCs w:val="20"/>
              </w:rPr>
              <w:t>Requirement gathering</w:t>
            </w:r>
          </w:p>
          <w:p w:rsidR="00E01CF9" w:rsidRPr="00E01CF9" w:rsidP="007A4095" w14:paraId="618E1DBC" w14:textId="77777777">
            <w:pPr>
              <w:numPr>
                <w:ilvl w:val="1"/>
                <w:numId w:val="5"/>
              </w:numPr>
              <w:rPr>
                <w:rFonts w:ascii="Tahoma" w:hAnsi="Tahoma" w:cs="Tahoma"/>
                <w:color w:val="595959" w:themeColor="text1" w:themeTint="A6"/>
                <w:sz w:val="20"/>
                <w:szCs w:val="20"/>
              </w:rPr>
            </w:pPr>
            <w:r w:rsidRPr="00E01CF9">
              <w:rPr>
                <w:rFonts w:ascii="Tahoma" w:hAnsi="Tahoma" w:cs="Tahoma"/>
                <w:color w:val="595959" w:themeColor="text1" w:themeTint="A6"/>
                <w:sz w:val="20"/>
                <w:szCs w:val="20"/>
              </w:rPr>
              <w:t>Cartridge development planning</w:t>
            </w:r>
          </w:p>
          <w:p w:rsidR="00E01CF9" w:rsidRPr="00E01CF9" w:rsidP="007A4095" w14:paraId="2417A7A4" w14:textId="77777777">
            <w:pPr>
              <w:numPr>
                <w:ilvl w:val="1"/>
                <w:numId w:val="5"/>
              </w:numPr>
              <w:rPr>
                <w:rFonts w:ascii="Tahoma" w:hAnsi="Tahoma" w:cs="Tahoma"/>
                <w:color w:val="595959" w:themeColor="text1" w:themeTint="A6"/>
                <w:sz w:val="20"/>
                <w:szCs w:val="20"/>
              </w:rPr>
            </w:pPr>
            <w:r w:rsidRPr="00E01CF9">
              <w:rPr>
                <w:rFonts w:ascii="Tahoma" w:hAnsi="Tahoma" w:cs="Tahoma"/>
                <w:color w:val="595959" w:themeColor="text1" w:themeTint="A6"/>
                <w:sz w:val="20"/>
                <w:szCs w:val="20"/>
              </w:rPr>
              <w:t>Tak</w:t>
            </w:r>
            <w:r>
              <w:rPr>
                <w:rFonts w:ascii="Tahoma" w:hAnsi="Tahoma" w:cs="Tahoma"/>
                <w:color w:val="595959" w:themeColor="text1" w:themeTint="A6"/>
                <w:sz w:val="20"/>
                <w:szCs w:val="20"/>
              </w:rPr>
              <w:t>ing</w:t>
            </w:r>
            <w:r w:rsidRPr="00E01CF9">
              <w:rPr>
                <w:rFonts w:ascii="Tahoma" w:hAnsi="Tahoma" w:cs="Tahoma"/>
                <w:color w:val="595959" w:themeColor="text1" w:themeTint="A6"/>
                <w:sz w:val="20"/>
                <w:szCs w:val="20"/>
              </w:rPr>
              <w:t xml:space="preserve"> idea from complete knowledge from IMS Huawei network team</w:t>
            </w:r>
          </w:p>
          <w:p w:rsidR="00E01CF9" w:rsidP="007A4095" w14:paraId="3A86F919" w14:textId="77777777">
            <w:pPr>
              <w:numPr>
                <w:ilvl w:val="0"/>
                <w:numId w:val="5"/>
              </w:numPr>
              <w:rPr>
                <w:rFonts w:ascii="Tahoma" w:hAnsi="Tahoma" w:cs="Tahoma"/>
                <w:color w:val="595959" w:themeColor="text1" w:themeTint="A6"/>
                <w:sz w:val="20"/>
                <w:szCs w:val="20"/>
              </w:rPr>
            </w:pPr>
            <w:r w:rsidRPr="00E01CF9">
              <w:rPr>
                <w:rFonts w:ascii="Tahoma" w:hAnsi="Tahoma" w:cs="Tahoma"/>
                <w:color w:val="595959" w:themeColor="text1" w:themeTint="A6"/>
                <w:sz w:val="20"/>
                <w:szCs w:val="20"/>
              </w:rPr>
              <w:t>Support</w:t>
            </w:r>
            <w:r>
              <w:rPr>
                <w:rFonts w:ascii="Tahoma" w:hAnsi="Tahoma" w:cs="Tahoma"/>
                <w:color w:val="595959" w:themeColor="text1" w:themeTint="A6"/>
                <w:sz w:val="20"/>
                <w:szCs w:val="20"/>
              </w:rPr>
              <w:t>ed</w:t>
            </w:r>
            <w:r w:rsidRPr="00E01CF9">
              <w:rPr>
                <w:rFonts w:ascii="Tahoma" w:hAnsi="Tahoma" w:cs="Tahoma"/>
                <w:color w:val="595959" w:themeColor="text1" w:themeTint="A6"/>
                <w:sz w:val="20"/>
                <w:szCs w:val="20"/>
              </w:rPr>
              <w:t xml:space="preserve"> team for design and trouble shooting</w:t>
            </w:r>
          </w:p>
          <w:p w:rsidR="00995613" w:rsidP="00046853" w14:paraId="471637A2" w14:textId="77777777">
            <w:pPr>
              <w:ind w:left="1080"/>
              <w:rPr>
                <w:rFonts w:ascii="Tahoma" w:hAnsi="Tahoma" w:cs="Tahoma"/>
                <w:color w:val="595959" w:themeColor="text1" w:themeTint="A6"/>
                <w:sz w:val="20"/>
                <w:szCs w:val="20"/>
              </w:rPr>
            </w:pPr>
          </w:p>
          <w:p w:rsidR="00046853" w:rsidP="00046853" w14:paraId="760738E6" w14:textId="77777777">
            <w:pPr>
              <w:ind w:left="1080"/>
              <w:rPr>
                <w:rFonts w:ascii="Tahoma" w:hAnsi="Tahoma" w:cs="Tahoma"/>
                <w:color w:val="595959" w:themeColor="text1" w:themeTint="A6"/>
                <w:sz w:val="20"/>
                <w:szCs w:val="20"/>
              </w:rPr>
            </w:pPr>
          </w:p>
          <w:p w:rsidR="00046853" w:rsidRPr="00E01CF9" w:rsidP="00046853" w14:paraId="4EBBFB28" w14:textId="77777777">
            <w:pPr>
              <w:ind w:left="1080"/>
              <w:rPr>
                <w:rFonts w:ascii="Tahoma" w:hAnsi="Tahoma" w:cs="Tahoma"/>
                <w:color w:val="595959" w:themeColor="text1" w:themeTint="A6"/>
                <w:sz w:val="20"/>
                <w:szCs w:val="20"/>
              </w:rPr>
            </w:pPr>
          </w:p>
          <w:p w:rsidR="00E01CF9" w:rsidRPr="00E01CF9" w:rsidP="00E01CF9" w14:paraId="670F0899" w14:textId="77777777">
            <w:pPr>
              <w:pStyle w:val="HTMLPreformatted"/>
              <w:jc w:val="both"/>
              <w:rPr>
                <w:rFonts w:ascii="Tahoma" w:hAnsi="Tahoma" w:cs="Tahoma"/>
                <w:color w:val="595959" w:themeColor="text1" w:themeTint="A6"/>
              </w:rPr>
            </w:pPr>
          </w:p>
          <w:p w:rsidR="00E01CF9" w:rsidRPr="00E01CF9" w:rsidP="00E01CF9" w14:paraId="46C9D197" w14:textId="49510B3C">
            <w:pPr>
              <w:pStyle w:val="HTMLPreformatted"/>
              <w:shd w:val="clear" w:color="auto" w:fill="D6E3BC" w:themeFill="accent3" w:themeFillTint="66"/>
              <w:jc w:val="both"/>
              <w:rPr>
                <w:rFonts w:ascii="Tahoma" w:hAnsi="Tahoma" w:cs="Tahoma"/>
                <w:b/>
                <w:color w:val="595959" w:themeColor="text1" w:themeTint="A6"/>
              </w:rPr>
            </w:pPr>
            <w:r w:rsidRPr="00E01CF9">
              <w:rPr>
                <w:rFonts w:ascii="Tahoma" w:hAnsi="Tahoma" w:cs="Tahoma"/>
                <w:b/>
                <w:color w:val="595959" w:themeColor="text1" w:themeTint="A6"/>
              </w:rPr>
              <w:t>Vodafone Qatar</w:t>
            </w:r>
            <w:r w:rsidR="00045285">
              <w:rPr>
                <w:rFonts w:ascii="Tahoma" w:hAnsi="Tahoma" w:cs="Tahoma"/>
                <w:b/>
                <w:color w:val="595959" w:themeColor="text1" w:themeTint="A6"/>
              </w:rPr>
              <w:t xml:space="preserve">                                                                          </w:t>
            </w:r>
            <w:r w:rsidR="004760DD">
              <w:rPr>
                <w:rFonts w:ascii="Tahoma" w:hAnsi="Tahoma" w:cs="Tahoma"/>
                <w:b/>
                <w:color w:val="595959" w:themeColor="text1" w:themeTint="A6"/>
              </w:rPr>
              <w:t xml:space="preserve">  </w:t>
            </w:r>
            <w:r w:rsidRPr="002968AA" w:rsidR="00045285">
              <w:rPr>
                <w:rFonts w:ascii="Tahoma" w:hAnsi="Tahoma" w:cs="Tahoma"/>
                <w:b/>
                <w:bCs/>
                <w:color w:val="595959" w:themeColor="text1" w:themeTint="A6"/>
              </w:rPr>
              <w:t>10</w:t>
            </w:r>
            <w:r w:rsidRPr="002968AA" w:rsidR="00045285">
              <w:rPr>
                <w:rFonts w:ascii="Tahoma" w:hAnsi="Tahoma" w:cs="Tahoma"/>
                <w:b/>
                <w:bCs/>
                <w:color w:val="595959" w:themeColor="text1" w:themeTint="A6"/>
                <w:vertAlign w:val="superscript"/>
              </w:rPr>
              <w:t>5h</w:t>
            </w:r>
            <w:r w:rsidRPr="002968AA" w:rsidR="00045285">
              <w:rPr>
                <w:rFonts w:ascii="Tahoma" w:hAnsi="Tahoma" w:cs="Tahoma"/>
                <w:b/>
                <w:bCs/>
                <w:color w:val="595959" w:themeColor="text1" w:themeTint="A6"/>
              </w:rPr>
              <w:t xml:space="preserve"> Feb   2012 to 30</w:t>
            </w:r>
            <w:r w:rsidRPr="002968AA" w:rsidR="00045285">
              <w:rPr>
                <w:rFonts w:ascii="Tahoma" w:hAnsi="Tahoma" w:cs="Tahoma"/>
                <w:b/>
                <w:bCs/>
                <w:color w:val="595959" w:themeColor="text1" w:themeTint="A6"/>
                <w:vertAlign w:val="superscript"/>
              </w:rPr>
              <w:t>th</w:t>
            </w:r>
            <w:r w:rsidRPr="002968AA" w:rsidR="00045285">
              <w:rPr>
                <w:rFonts w:ascii="Tahoma" w:hAnsi="Tahoma" w:cs="Tahoma"/>
                <w:b/>
                <w:bCs/>
                <w:color w:val="595959" w:themeColor="text1" w:themeTint="A6"/>
              </w:rPr>
              <w:t xml:space="preserve"> </w:t>
            </w:r>
            <w:r w:rsidRPr="002968AA" w:rsidR="004760DD">
              <w:rPr>
                <w:rFonts w:ascii="Tahoma" w:hAnsi="Tahoma" w:cs="Tahoma"/>
                <w:b/>
                <w:bCs/>
                <w:color w:val="595959" w:themeColor="text1" w:themeTint="A6"/>
              </w:rPr>
              <w:t>April</w:t>
            </w:r>
            <w:r w:rsidRPr="002968AA" w:rsidR="00045285">
              <w:rPr>
                <w:rFonts w:ascii="Tahoma" w:hAnsi="Tahoma" w:cs="Tahoma"/>
                <w:b/>
                <w:bCs/>
                <w:color w:val="595959" w:themeColor="text1" w:themeTint="A6"/>
              </w:rPr>
              <w:t xml:space="preserve"> </w:t>
            </w:r>
            <w:r w:rsidRPr="002968AA" w:rsidR="002968AA">
              <w:rPr>
                <w:rFonts w:ascii="Tahoma" w:hAnsi="Tahoma" w:cs="Tahoma"/>
                <w:b/>
                <w:bCs/>
                <w:color w:val="595959" w:themeColor="text1" w:themeTint="A6"/>
              </w:rPr>
              <w:t>2015, Tech</w:t>
            </w:r>
            <w:r w:rsidRPr="002968AA" w:rsidR="004760DD">
              <w:rPr>
                <w:rFonts w:ascii="Tahoma" w:hAnsi="Tahoma" w:cs="Tahoma"/>
                <w:b/>
                <w:bCs/>
                <w:color w:val="595959" w:themeColor="text1" w:themeTint="A6"/>
              </w:rPr>
              <w:t xml:space="preserve"> Mahindra</w:t>
            </w:r>
          </w:p>
          <w:p w:rsidR="004275C3" w:rsidP="004275C3" w14:paraId="36D875A2" w14:textId="1BC76202">
            <w:pPr>
              <w:jc w:val="both"/>
              <w:rPr>
                <w:rFonts w:ascii="Tahoma" w:hAnsi="Tahoma" w:cs="Tahoma"/>
                <w:b/>
                <w:color w:val="595959" w:themeColor="text1" w:themeTint="A6"/>
                <w:sz w:val="20"/>
                <w:szCs w:val="20"/>
              </w:rPr>
            </w:pPr>
            <w:r>
              <w:rPr>
                <w:rFonts w:ascii="Tahoma" w:hAnsi="Tahoma" w:cs="Tahoma"/>
                <w:b/>
                <w:color w:val="595959" w:themeColor="text1" w:themeTint="A6"/>
                <w:sz w:val="20"/>
                <w:szCs w:val="20"/>
              </w:rPr>
              <w:t xml:space="preserve">Client                               </w:t>
            </w:r>
            <w:r w:rsidR="00F95B7E">
              <w:rPr>
                <w:rFonts w:ascii="Tahoma" w:hAnsi="Tahoma" w:cs="Tahoma"/>
                <w:b/>
                <w:color w:val="595959" w:themeColor="text1" w:themeTint="A6"/>
                <w:sz w:val="20"/>
                <w:szCs w:val="20"/>
              </w:rPr>
              <w:t>Vodafone Qatar</w:t>
            </w:r>
            <w:r>
              <w:rPr>
                <w:rFonts w:ascii="Tahoma" w:hAnsi="Tahoma" w:cs="Tahoma"/>
                <w:b/>
                <w:color w:val="595959" w:themeColor="text1" w:themeTint="A6"/>
                <w:sz w:val="20"/>
                <w:szCs w:val="20"/>
              </w:rPr>
              <w:t xml:space="preserve"> </w:t>
            </w:r>
          </w:p>
          <w:p w:rsidR="004275C3" w:rsidP="004275C3" w14:paraId="29258B97" w14:textId="448E3A9A">
            <w:pPr>
              <w:jc w:val="both"/>
              <w:rPr>
                <w:rFonts w:ascii="Tahoma" w:hAnsi="Tahoma" w:cs="Tahoma"/>
                <w:b/>
                <w:color w:val="595959" w:themeColor="text1" w:themeTint="A6"/>
                <w:sz w:val="20"/>
                <w:szCs w:val="20"/>
              </w:rPr>
            </w:pPr>
            <w:r>
              <w:rPr>
                <w:rFonts w:ascii="Tahoma" w:hAnsi="Tahoma" w:cs="Tahoma"/>
                <w:b/>
                <w:color w:val="595959" w:themeColor="text1" w:themeTint="A6"/>
                <w:sz w:val="20"/>
                <w:szCs w:val="20"/>
              </w:rPr>
              <w:t xml:space="preserve">Role                                  </w:t>
            </w:r>
            <w:r w:rsidR="0010706D">
              <w:rPr>
                <w:rFonts w:ascii="Tahoma" w:hAnsi="Tahoma" w:cs="Tahoma"/>
                <w:b/>
                <w:color w:val="595959" w:themeColor="text1" w:themeTint="A6"/>
                <w:sz w:val="20"/>
                <w:szCs w:val="20"/>
              </w:rPr>
              <w:t>Team Lead</w:t>
            </w:r>
          </w:p>
          <w:p w:rsidR="00E01CF9" w:rsidRPr="00E01CF9" w:rsidP="00E01CF9" w14:paraId="14EA8B29" w14:textId="48BC142F">
            <w:pPr>
              <w:jc w:val="both"/>
              <w:rPr>
                <w:rFonts w:ascii="Tahoma" w:hAnsi="Tahoma" w:cs="Tahoma"/>
                <w:bCs/>
                <w:color w:val="595959" w:themeColor="text1" w:themeTint="A6"/>
                <w:sz w:val="20"/>
                <w:szCs w:val="20"/>
              </w:rPr>
            </w:pPr>
            <w:r w:rsidRPr="00E01CF9">
              <w:rPr>
                <w:rFonts w:ascii="Tahoma" w:hAnsi="Tahoma" w:cs="Tahoma"/>
                <w:b/>
                <w:color w:val="595959" w:themeColor="text1" w:themeTint="A6"/>
                <w:sz w:val="20"/>
                <w:szCs w:val="20"/>
              </w:rPr>
              <w:t xml:space="preserve">Description:  </w:t>
            </w:r>
            <w:r w:rsidRPr="00E01CF9">
              <w:rPr>
                <w:rFonts w:ascii="Tahoma" w:hAnsi="Tahoma" w:cs="Tahoma"/>
                <w:bCs/>
                <w:color w:val="595959" w:themeColor="text1" w:themeTint="A6"/>
                <w:sz w:val="20"/>
                <w:szCs w:val="20"/>
              </w:rPr>
              <w:t xml:space="preserve">Vodafone Qatar one of the largest telecom </w:t>
            </w:r>
            <w:r w:rsidRPr="00E01CF9" w:rsidR="0010706D">
              <w:rPr>
                <w:rFonts w:ascii="Tahoma" w:hAnsi="Tahoma" w:cs="Tahoma"/>
                <w:bCs/>
                <w:color w:val="595959" w:themeColor="text1" w:themeTint="A6"/>
                <w:sz w:val="20"/>
                <w:szCs w:val="20"/>
              </w:rPr>
              <w:t>providers</w:t>
            </w:r>
            <w:r w:rsidRPr="00E01CF9">
              <w:rPr>
                <w:rFonts w:ascii="Tahoma" w:hAnsi="Tahoma" w:cs="Tahoma"/>
                <w:bCs/>
                <w:color w:val="595959" w:themeColor="text1" w:themeTint="A6"/>
                <w:sz w:val="20"/>
                <w:szCs w:val="20"/>
              </w:rPr>
              <w:t xml:space="preserve"> to provide voice and broadband service.in Qatar. Vodafone start implement new E2E fulfillment oracle stack in Qatar to automate and</w:t>
            </w:r>
          </w:p>
          <w:p w:rsidR="00E01CF9" w:rsidRPr="00E01CF9" w:rsidP="00E01CF9" w14:paraId="04E95534" w14:textId="77777777">
            <w:pPr>
              <w:jc w:val="both"/>
              <w:rPr>
                <w:rFonts w:ascii="Tahoma" w:hAnsi="Tahoma" w:cs="Tahoma"/>
                <w:bCs/>
                <w:color w:val="595959" w:themeColor="text1" w:themeTint="A6"/>
                <w:sz w:val="20"/>
                <w:szCs w:val="20"/>
              </w:rPr>
            </w:pPr>
            <w:r w:rsidRPr="00E01CF9">
              <w:rPr>
                <w:rFonts w:ascii="Tahoma" w:hAnsi="Tahoma" w:cs="Tahoma"/>
                <w:bCs/>
                <w:color w:val="595959" w:themeColor="text1" w:themeTint="A6"/>
                <w:sz w:val="20"/>
                <w:szCs w:val="20"/>
              </w:rPr>
              <w:t>to give business solution to customer instantly</w:t>
            </w:r>
            <w:r w:rsidRPr="00E01CF9">
              <w:rPr>
                <w:rFonts w:ascii="Tahoma" w:hAnsi="Tahoma" w:cs="Tahoma"/>
                <w:b/>
                <w:color w:val="595959" w:themeColor="text1" w:themeTint="A6"/>
                <w:sz w:val="20"/>
                <w:szCs w:val="20"/>
              </w:rPr>
              <w:t xml:space="preserve">. </w:t>
            </w:r>
            <w:r w:rsidRPr="00E01CF9">
              <w:rPr>
                <w:rFonts w:ascii="Tahoma" w:hAnsi="Tahoma" w:cs="Tahoma"/>
                <w:bCs/>
                <w:color w:val="595959" w:themeColor="text1" w:themeTint="A6"/>
                <w:sz w:val="20"/>
                <w:szCs w:val="20"/>
              </w:rPr>
              <w:t xml:space="preserve">Here Vodafone using oracle </w:t>
            </w:r>
            <w:r w:rsidRPr="000A2107">
              <w:rPr>
                <w:rFonts w:ascii="Tahoma" w:hAnsi="Tahoma" w:cs="Tahoma"/>
                <w:b/>
                <w:bCs/>
                <w:color w:val="595959" w:themeColor="text1" w:themeTint="A6"/>
                <w:sz w:val="20"/>
                <w:szCs w:val="20"/>
              </w:rPr>
              <w:t>ASAP</w:t>
            </w:r>
            <w:r w:rsidR="007E796D">
              <w:rPr>
                <w:rFonts w:ascii="Tahoma" w:hAnsi="Tahoma" w:cs="Tahoma"/>
                <w:bCs/>
                <w:color w:val="595959" w:themeColor="text1" w:themeTint="A6"/>
                <w:sz w:val="20"/>
                <w:szCs w:val="20"/>
              </w:rPr>
              <w:t xml:space="preserve"> and </w:t>
            </w:r>
            <w:r w:rsidRPr="000A2107" w:rsidR="007E796D">
              <w:rPr>
                <w:rFonts w:ascii="Tahoma" w:hAnsi="Tahoma" w:cs="Tahoma"/>
                <w:b/>
                <w:bCs/>
                <w:color w:val="595959" w:themeColor="text1" w:themeTint="A6"/>
                <w:sz w:val="20"/>
                <w:szCs w:val="20"/>
              </w:rPr>
              <w:t>OSM</w:t>
            </w:r>
            <w:r w:rsidRPr="00E01CF9">
              <w:rPr>
                <w:rFonts w:ascii="Tahoma" w:hAnsi="Tahoma" w:cs="Tahoma"/>
                <w:bCs/>
                <w:color w:val="595959" w:themeColor="text1" w:themeTint="A6"/>
                <w:sz w:val="20"/>
                <w:szCs w:val="20"/>
              </w:rPr>
              <w:t xml:space="preserve"> for service activation.</w:t>
            </w:r>
          </w:p>
          <w:p w:rsidR="00E01CF9" w:rsidRPr="00E01CF9" w:rsidP="00E01CF9" w14:paraId="06764CF0" w14:textId="77777777">
            <w:pPr>
              <w:rPr>
                <w:rFonts w:ascii="Tahoma" w:hAnsi="Tahoma" w:cs="Tahoma"/>
                <w:color w:val="595959" w:themeColor="text1" w:themeTint="A6"/>
                <w:sz w:val="20"/>
                <w:szCs w:val="20"/>
              </w:rPr>
            </w:pPr>
            <w:r w:rsidRPr="00E01CF9">
              <w:rPr>
                <w:rFonts w:ascii="Tahoma" w:hAnsi="Tahoma" w:cs="Tahoma"/>
                <w:b/>
                <w:color w:val="595959" w:themeColor="text1" w:themeTint="A6"/>
                <w:sz w:val="20"/>
                <w:szCs w:val="20"/>
              </w:rPr>
              <w:t>Responsibilities</w:t>
            </w:r>
          </w:p>
          <w:p w:rsidR="00E01CF9" w:rsidRPr="00E01CF9" w:rsidP="007A4095" w14:paraId="03724AA3" w14:textId="77777777">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 xml:space="preserve">Managed </w:t>
            </w:r>
            <w:r w:rsidRPr="00E01CF9">
              <w:rPr>
                <w:rFonts w:ascii="Tahoma" w:hAnsi="Tahoma" w:cs="Tahoma"/>
                <w:color w:val="595959" w:themeColor="text1" w:themeTint="A6"/>
                <w:sz w:val="20"/>
                <w:szCs w:val="20"/>
              </w:rPr>
              <w:t>the team</w:t>
            </w:r>
            <w:r>
              <w:rPr>
                <w:rFonts w:ascii="Tahoma" w:hAnsi="Tahoma" w:cs="Tahoma"/>
                <w:color w:val="595959" w:themeColor="text1" w:themeTint="A6"/>
                <w:sz w:val="20"/>
                <w:szCs w:val="20"/>
              </w:rPr>
              <w:t xml:space="preserve"> members</w:t>
            </w:r>
          </w:p>
          <w:p w:rsidR="00E01CF9" w:rsidRPr="00E01CF9" w:rsidP="007A4095" w14:paraId="52A61293" w14:textId="77777777">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 xml:space="preserve">Instituted </w:t>
            </w:r>
            <w:r w:rsidRPr="00E01CF9">
              <w:rPr>
                <w:rFonts w:ascii="Tahoma" w:hAnsi="Tahoma" w:cs="Tahoma"/>
                <w:color w:val="595959" w:themeColor="text1" w:themeTint="A6"/>
                <w:sz w:val="20"/>
                <w:szCs w:val="20"/>
              </w:rPr>
              <w:t>requirement gathering</w:t>
            </w:r>
          </w:p>
          <w:p w:rsidR="00E01CF9" w:rsidP="007A4095" w14:paraId="4823768E" w14:textId="77777777">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 xml:space="preserve">Contributed towards </w:t>
            </w:r>
            <w:r w:rsidRPr="00E01CF9">
              <w:rPr>
                <w:rFonts w:ascii="Tahoma" w:hAnsi="Tahoma" w:cs="Tahoma"/>
                <w:color w:val="595959" w:themeColor="text1" w:themeTint="A6"/>
                <w:sz w:val="20"/>
                <w:szCs w:val="20"/>
              </w:rPr>
              <w:t>cartridge development planning</w:t>
            </w:r>
          </w:p>
          <w:p w:rsidR="00B30EE7" w:rsidRPr="00E01CF9" w:rsidP="007A4095" w14:paraId="5EFC1E9E" w14:textId="1DD3275F">
            <w:pPr>
              <w:numPr>
                <w:ilvl w:val="0"/>
                <w:numId w:val="5"/>
              </w:numPr>
              <w:rPr>
                <w:rFonts w:ascii="Tahoma" w:hAnsi="Tahoma" w:cs="Tahoma"/>
                <w:color w:val="595959" w:themeColor="text1" w:themeTint="A6"/>
                <w:sz w:val="20"/>
                <w:szCs w:val="20"/>
              </w:rPr>
            </w:pPr>
            <w:r>
              <w:rPr>
                <w:rFonts w:ascii="Tahoma" w:hAnsi="Tahoma" w:cs="Tahoma"/>
                <w:color w:val="595959" w:themeColor="text1" w:themeTint="A6"/>
                <w:sz w:val="20"/>
                <w:szCs w:val="20"/>
              </w:rPr>
              <w:t xml:space="preserve">Deployment of OSM infra in </w:t>
            </w:r>
            <w:r w:rsidR="003237AA">
              <w:rPr>
                <w:rFonts w:ascii="Tahoma" w:hAnsi="Tahoma" w:cs="Tahoma"/>
                <w:color w:val="595959" w:themeColor="text1" w:themeTint="A6"/>
                <w:sz w:val="20"/>
                <w:szCs w:val="20"/>
              </w:rPr>
              <w:t>Oracle Cloud</w:t>
            </w:r>
            <w:r>
              <w:rPr>
                <w:rFonts w:ascii="Tahoma" w:hAnsi="Tahoma" w:cs="Tahoma"/>
                <w:color w:val="595959" w:themeColor="text1" w:themeTint="A6"/>
                <w:sz w:val="20"/>
                <w:szCs w:val="20"/>
              </w:rPr>
              <w:t xml:space="preserve"> platform.</w:t>
            </w:r>
          </w:p>
          <w:p w:rsidR="00E01CF9" w:rsidP="007A4095" w14:paraId="138807AC" w14:textId="77777777">
            <w:pPr>
              <w:numPr>
                <w:ilvl w:val="0"/>
                <w:numId w:val="5"/>
              </w:numPr>
              <w:rPr>
                <w:rFonts w:ascii="Tahoma" w:hAnsi="Tahoma" w:cs="Tahoma"/>
                <w:color w:val="595959" w:themeColor="text1" w:themeTint="A6"/>
                <w:sz w:val="20"/>
                <w:szCs w:val="20"/>
              </w:rPr>
            </w:pPr>
            <w:r w:rsidRPr="00E01CF9">
              <w:rPr>
                <w:rFonts w:ascii="Tahoma" w:hAnsi="Tahoma" w:cs="Tahoma"/>
                <w:color w:val="595959" w:themeColor="text1" w:themeTint="A6"/>
                <w:sz w:val="20"/>
                <w:szCs w:val="20"/>
              </w:rPr>
              <w:t>Support</w:t>
            </w:r>
            <w:r>
              <w:rPr>
                <w:rFonts w:ascii="Tahoma" w:hAnsi="Tahoma" w:cs="Tahoma"/>
                <w:color w:val="595959" w:themeColor="text1" w:themeTint="A6"/>
                <w:sz w:val="20"/>
                <w:szCs w:val="20"/>
              </w:rPr>
              <w:t>ed</w:t>
            </w:r>
            <w:r w:rsidRPr="00E01CF9">
              <w:rPr>
                <w:rFonts w:ascii="Tahoma" w:hAnsi="Tahoma" w:cs="Tahoma"/>
                <w:color w:val="595959" w:themeColor="text1" w:themeTint="A6"/>
                <w:sz w:val="20"/>
                <w:szCs w:val="20"/>
              </w:rPr>
              <w:t xml:space="preserve"> team for design and trouble shooting</w:t>
            </w:r>
          </w:p>
          <w:p w:rsidR="007E796D" w:rsidRPr="007E796D" w:rsidP="007A4095" w14:paraId="649AFC0B" w14:textId="7A818A48">
            <w:pPr>
              <w:numPr>
                <w:ilvl w:val="0"/>
                <w:numId w:val="5"/>
              </w:numPr>
              <w:rPr>
                <w:rFonts w:ascii="Tahoma" w:hAnsi="Tahoma" w:cs="Tahoma"/>
                <w:color w:val="595959" w:themeColor="text1" w:themeTint="A6"/>
                <w:sz w:val="20"/>
                <w:szCs w:val="20"/>
              </w:rPr>
            </w:pP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f</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g</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h</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F</w:t>
            </w:r>
            <w:r w:rsidRPr="00C04BC6">
              <w:rPr>
                <w:rFonts w:ascii="Tahoma" w:hAnsi="Tahoma" w:cs="Tahoma"/>
                <w:color w:val="595959" w:themeColor="text1" w:themeTint="A6"/>
                <w:sz w:val="20"/>
                <w:szCs w:val="20"/>
              </w:rPr>
              <w:t>,</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J</w:t>
            </w:r>
            <w:r w:rsidRPr="00C04BC6">
              <w:rPr>
                <w:rFonts w:ascii="Tahoma" w:hAnsi="Tahoma" w:cs="Tahoma"/>
                <w:color w:val="595959" w:themeColor="text1" w:themeTint="A6"/>
                <w:sz w:val="20"/>
                <w:szCs w:val="20"/>
              </w:rPr>
              <w:t>M</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b</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q</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m</w:t>
            </w:r>
            <w:r w:rsidRPr="00C04BC6">
              <w:rPr>
                <w:rFonts w:ascii="Tahoma" w:hAnsi="Tahoma" w:cs="Tahoma"/>
                <w:color w:val="595959" w:themeColor="text1" w:themeTint="A6"/>
                <w:sz w:val="20"/>
                <w:szCs w:val="20"/>
              </w:rPr>
              <w:t>m</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w</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h</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x</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l</w:t>
            </w:r>
            <w:r>
              <w:rPr>
                <w:rFonts w:ascii="Tahoma" w:hAnsi="Tahoma" w:cs="Tahoma"/>
                <w:color w:val="595959" w:themeColor="text1" w:themeTint="A6"/>
                <w:sz w:val="20"/>
                <w:szCs w:val="20"/>
              </w:rPr>
              <w:t xml:space="preserve"> </w:t>
            </w:r>
            <w:r w:rsidRPr="007E796D">
              <w:rPr>
                <w:rFonts w:ascii="Tahoma" w:hAnsi="Tahoma" w:cs="Tahoma"/>
                <w:color w:val="595959" w:themeColor="text1" w:themeTint="A6"/>
                <w:sz w:val="20"/>
                <w:szCs w:val="20"/>
              </w:rPr>
              <w:t>system.</w:t>
            </w:r>
          </w:p>
          <w:p w:rsidR="007E796D" w:rsidRPr="007E796D" w:rsidP="007A4095" w14:paraId="28C4126E" w14:textId="12544D85">
            <w:pPr>
              <w:numPr>
                <w:ilvl w:val="0"/>
                <w:numId w:val="5"/>
              </w:numPr>
              <w:rPr>
                <w:rFonts w:ascii="Tahoma" w:hAnsi="Tahoma" w:cs="Tahoma"/>
                <w:color w:val="595959" w:themeColor="text1" w:themeTint="A6"/>
                <w:sz w:val="20"/>
                <w:szCs w:val="20"/>
              </w:rPr>
            </w:pP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m</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H</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g</w:t>
            </w:r>
            <w:r w:rsidRPr="00C04BC6">
              <w:rPr>
                <w:rFonts w:ascii="Tahoma" w:hAnsi="Tahoma" w:cs="Tahoma"/>
                <w:color w:val="595959" w:themeColor="text1" w:themeTint="A6"/>
                <w:sz w:val="20"/>
                <w:szCs w:val="20"/>
              </w:rPr>
              <w:t>h</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L</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w</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l</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v</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l</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g</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f</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f</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x</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l</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p</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j</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w:t>
            </w:r>
          </w:p>
          <w:p w:rsidR="007E796D" w:rsidRPr="00C04BC6" w:rsidP="007A4095" w14:paraId="0503D70A" w14:textId="6448424D">
            <w:pPr>
              <w:numPr>
                <w:ilvl w:val="0"/>
                <w:numId w:val="5"/>
              </w:numPr>
              <w:rPr>
                <w:rFonts w:ascii="Tahoma" w:hAnsi="Tahoma" w:cs="Tahoma"/>
                <w:color w:val="595959" w:themeColor="text1" w:themeTint="A6"/>
                <w:sz w:val="20"/>
                <w:szCs w:val="20"/>
              </w:rPr>
            </w:pP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g</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h</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l</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v</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B</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f</w:t>
            </w:r>
            <w:r w:rsidRPr="00C04BC6">
              <w:rPr>
                <w:rFonts w:ascii="Tahoma" w:hAnsi="Tahoma" w:cs="Tahoma"/>
                <w:color w:val="595959" w:themeColor="text1" w:themeTint="A6"/>
                <w:sz w:val="20"/>
                <w:szCs w:val="20"/>
              </w:rPr>
              <w:t>u</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l</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w</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h</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a</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v</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w</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f</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s</w:t>
            </w:r>
            <w:r w:rsidRPr="00C04BC6">
              <w:rPr>
                <w:rFonts w:ascii="Tahoma" w:hAnsi="Tahoma" w:cs="Tahoma"/>
                <w:color w:val="595959" w:themeColor="text1" w:themeTint="A6"/>
                <w:sz w:val="20"/>
                <w:szCs w:val="20"/>
              </w:rPr>
              <w:t>p</w:t>
            </w:r>
            <w:r w:rsidRPr="00C04BC6">
              <w:rPr>
                <w:rFonts w:ascii="Tahoma" w:hAnsi="Tahoma" w:cs="Tahoma"/>
                <w:color w:val="595959" w:themeColor="text1" w:themeTint="A6"/>
                <w:sz w:val="20"/>
                <w:szCs w:val="20"/>
              </w:rPr>
              <w:t>e</w:t>
            </w:r>
            <w:r w:rsidRPr="00C04BC6">
              <w:rPr>
                <w:rFonts w:ascii="Tahoma" w:hAnsi="Tahoma" w:cs="Tahoma"/>
                <w:color w:val="595959" w:themeColor="text1" w:themeTint="A6"/>
                <w:sz w:val="20"/>
                <w:szCs w:val="20"/>
              </w:rPr>
              <w:t>c</w:t>
            </w:r>
            <w:r w:rsidRPr="00C04BC6">
              <w:rPr>
                <w:rFonts w:ascii="Tahoma" w:hAnsi="Tahoma" w:cs="Tahoma"/>
                <w:color w:val="595959" w:themeColor="text1" w:themeTint="A6"/>
                <w:sz w:val="20"/>
                <w:szCs w:val="20"/>
              </w:rPr>
              <w:t>t</w:t>
            </w:r>
            <w:r w:rsidRPr="00C04BC6">
              <w:rPr>
                <w:rFonts w:ascii="Tahoma" w:hAnsi="Tahoma" w:cs="Tahoma"/>
                <w:color w:val="595959" w:themeColor="text1" w:themeTint="A6"/>
                <w:sz w:val="20"/>
                <w:szCs w:val="20"/>
              </w:rPr>
              <w:t>i</w:t>
            </w:r>
            <w:r w:rsidRPr="00C04BC6">
              <w:rPr>
                <w:rFonts w:ascii="Tahoma" w:hAnsi="Tahoma" w:cs="Tahoma"/>
                <w:color w:val="595959" w:themeColor="text1" w:themeTint="A6"/>
                <w:sz w:val="20"/>
                <w:szCs w:val="20"/>
              </w:rPr>
              <w:t>n</w:t>
            </w:r>
            <w:r w:rsidRPr="00C04BC6">
              <w:rPr>
                <w:rFonts w:ascii="Tahoma" w:hAnsi="Tahoma" w:cs="Tahoma"/>
                <w:color w:val="595959" w:themeColor="text1" w:themeTint="A6"/>
                <w:sz w:val="20"/>
                <w:szCs w:val="20"/>
              </w:rPr>
              <w:t>g</w:t>
            </w:r>
            <w:r w:rsidRPr="00C04BC6">
              <w:rPr>
                <w:rFonts w:ascii="Tahoma" w:hAnsi="Tahoma" w:cs="Tahoma"/>
                <w:color w:val="595959" w:themeColor="text1" w:themeTint="A6"/>
                <w:sz w:val="20"/>
                <w:szCs w:val="20"/>
              </w:rPr>
              <w:t xml:space="preserve"> </w:t>
            </w:r>
            <w:r w:rsidRPr="00C04BC6">
              <w:rPr>
                <w:rFonts w:ascii="Tahoma" w:hAnsi="Tahoma" w:cs="Tahoma"/>
                <w:color w:val="595959" w:themeColor="text1" w:themeTint="A6"/>
                <w:sz w:val="20"/>
                <w:szCs w:val="20"/>
              </w:rPr>
              <w:t>R</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D</w:t>
            </w:r>
            <w:r w:rsidRPr="00C04BC6">
              <w:rPr>
                <w:rFonts w:ascii="Tahoma" w:hAnsi="Tahoma" w:cs="Tahoma"/>
                <w:color w:val="595959" w:themeColor="text1" w:themeTint="A6"/>
                <w:sz w:val="20"/>
                <w:szCs w:val="20"/>
              </w:rPr>
              <w:t>O</w:t>
            </w:r>
            <w:r w:rsidRPr="00C04BC6">
              <w:rPr>
                <w:rFonts w:ascii="Tahoma" w:hAnsi="Tahoma" w:cs="Tahoma"/>
                <w:color w:val="595959" w:themeColor="text1" w:themeTint="A6"/>
                <w:sz w:val="20"/>
                <w:szCs w:val="20"/>
              </w:rPr>
              <w:t>D</w:t>
            </w:r>
          </w:p>
          <w:p w:rsidR="007E796D" w:rsidRPr="00E01CF9" w:rsidP="007E796D" w14:paraId="7F5D3C46" w14:textId="77777777">
            <w:pPr>
              <w:ind w:left="360"/>
              <w:rPr>
                <w:rFonts w:ascii="Tahoma" w:hAnsi="Tahoma" w:cs="Tahoma"/>
                <w:color w:val="595959" w:themeColor="text1" w:themeTint="A6"/>
                <w:sz w:val="20"/>
                <w:szCs w:val="20"/>
              </w:rPr>
            </w:pPr>
          </w:p>
          <w:p w:rsidR="002051CD" w:rsidRPr="00E01CF9" w:rsidP="00E01CF9" w14:paraId="1BF63B04" w14:textId="77777777">
            <w:pPr>
              <w:pStyle w:val="HTMLPreformatted"/>
              <w:jc w:val="both"/>
              <w:rPr>
                <w:rFonts w:ascii="Tahoma" w:hAnsi="Tahoma" w:cs="Tahoma"/>
                <w:color w:val="595959" w:themeColor="text1" w:themeTint="A6"/>
              </w:rPr>
            </w:pPr>
          </w:p>
          <w:p w:rsidR="00E01CF9" w:rsidRPr="00E01CF9" w:rsidP="00E01CF9" w14:paraId="28B8DCB0" w14:textId="38B8DE82">
            <w:pPr>
              <w:pStyle w:val="HTMLPreformatted"/>
              <w:shd w:val="clear" w:color="auto" w:fill="D6E3BC" w:themeFill="accent3" w:themeFillTint="66"/>
              <w:jc w:val="both"/>
              <w:rPr>
                <w:rFonts w:ascii="Tahoma" w:hAnsi="Tahoma" w:cs="Tahoma"/>
                <w:b/>
                <w:color w:val="595959" w:themeColor="text1" w:themeTint="A6"/>
              </w:rPr>
            </w:pPr>
            <w:r>
              <w:rPr>
                <w:rFonts w:cs="Calibri"/>
                <w:b/>
                <w:sz w:val="26"/>
                <w:szCs w:val="26"/>
              </w:rPr>
              <w:t>BT – Tech Mahindra Ltd</w:t>
            </w:r>
            <w:r w:rsidR="00045285">
              <w:rPr>
                <w:rFonts w:ascii="Tahoma" w:hAnsi="Tahoma" w:cs="Tahoma"/>
                <w:b/>
                <w:color w:val="595959" w:themeColor="text1" w:themeTint="A6"/>
              </w:rPr>
              <w:t xml:space="preserve">                                                                           </w:t>
            </w:r>
            <w:r w:rsidRPr="002968AA" w:rsidR="00045285">
              <w:rPr>
                <w:rFonts w:ascii="Tahoma" w:hAnsi="Tahoma" w:cs="Tahoma"/>
                <w:b/>
                <w:bCs/>
                <w:color w:val="595959" w:themeColor="text1" w:themeTint="A6"/>
              </w:rPr>
              <w:t>10</w:t>
            </w:r>
            <w:r w:rsidRPr="002968AA" w:rsidR="00045285">
              <w:rPr>
                <w:rFonts w:ascii="Tahoma" w:hAnsi="Tahoma" w:cs="Tahoma"/>
                <w:b/>
                <w:bCs/>
                <w:color w:val="595959" w:themeColor="text1" w:themeTint="A6"/>
                <w:vertAlign w:val="superscript"/>
              </w:rPr>
              <w:t>th</w:t>
            </w:r>
            <w:r w:rsidRPr="002968AA" w:rsidR="00045285">
              <w:rPr>
                <w:rFonts w:ascii="Tahoma" w:hAnsi="Tahoma" w:cs="Tahoma"/>
                <w:b/>
                <w:bCs/>
                <w:color w:val="595959" w:themeColor="text1" w:themeTint="A6"/>
              </w:rPr>
              <w:t xml:space="preserve"> </w:t>
            </w:r>
            <w:r w:rsidRPr="002968AA" w:rsidR="004760DD">
              <w:rPr>
                <w:rFonts w:ascii="Tahoma" w:hAnsi="Tahoma" w:cs="Tahoma"/>
                <w:b/>
                <w:bCs/>
                <w:color w:val="595959" w:themeColor="text1" w:themeTint="A6"/>
              </w:rPr>
              <w:t xml:space="preserve">Jan </w:t>
            </w:r>
            <w:r w:rsidRPr="002968AA" w:rsidR="00045285">
              <w:rPr>
                <w:rFonts w:ascii="Tahoma" w:hAnsi="Tahoma" w:cs="Tahoma"/>
                <w:b/>
                <w:bCs/>
                <w:color w:val="595959" w:themeColor="text1" w:themeTint="A6"/>
              </w:rPr>
              <w:t>20</w:t>
            </w:r>
            <w:r w:rsidRPr="002968AA" w:rsidR="007C615B">
              <w:rPr>
                <w:rFonts w:ascii="Tahoma" w:hAnsi="Tahoma" w:cs="Tahoma"/>
                <w:b/>
                <w:bCs/>
                <w:color w:val="595959" w:themeColor="text1" w:themeTint="A6"/>
              </w:rPr>
              <w:t>09</w:t>
            </w:r>
            <w:r w:rsidRPr="002968AA" w:rsidR="00045285">
              <w:rPr>
                <w:rFonts w:ascii="Tahoma" w:hAnsi="Tahoma" w:cs="Tahoma"/>
                <w:b/>
                <w:bCs/>
                <w:color w:val="595959" w:themeColor="text1" w:themeTint="A6"/>
              </w:rPr>
              <w:t xml:space="preserve"> to 10 Feb 2012</w:t>
            </w:r>
            <w:r w:rsidRPr="002968AA" w:rsidR="004760DD">
              <w:rPr>
                <w:rFonts w:ascii="Tahoma" w:hAnsi="Tahoma" w:cs="Tahoma"/>
                <w:b/>
                <w:bCs/>
                <w:color w:val="595959" w:themeColor="text1" w:themeTint="A6"/>
              </w:rPr>
              <w:t xml:space="preserve">, Tech </w:t>
            </w:r>
          </w:p>
          <w:p w:rsidR="004B5FE6" w:rsidRPr="004B5FE6" w:rsidP="004B5FE6" w14:paraId="1B6D6B61" w14:textId="77777777">
            <w:pPr>
              <w:rPr>
                <w:rFonts w:ascii="Tahoma" w:hAnsi="Tahoma" w:cs="Tahoma"/>
                <w:b/>
                <w:color w:val="595959" w:themeColor="text1" w:themeTint="A6"/>
                <w:sz w:val="20"/>
                <w:szCs w:val="20"/>
              </w:rPr>
            </w:pPr>
            <w:r w:rsidRPr="004B5FE6">
              <w:rPr>
                <w:rFonts w:ascii="Tahoma" w:hAnsi="Tahoma" w:cs="Tahoma"/>
                <w:b/>
                <w:color w:val="595959" w:themeColor="text1" w:themeTint="A6"/>
                <w:sz w:val="20"/>
                <w:szCs w:val="20"/>
              </w:rPr>
              <w:t>Client: BT</w:t>
            </w:r>
          </w:p>
          <w:p w:rsidR="004B5FE6" w:rsidRPr="004B5FE6" w:rsidP="004B5FE6" w14:paraId="4FBD37F6" w14:textId="0282CE75">
            <w:pPr>
              <w:rPr>
                <w:rFonts w:ascii="Tahoma" w:hAnsi="Tahoma" w:cs="Tahoma"/>
                <w:b/>
                <w:color w:val="595959" w:themeColor="text1" w:themeTint="A6"/>
                <w:sz w:val="20"/>
                <w:szCs w:val="20"/>
              </w:rPr>
            </w:pPr>
            <w:r w:rsidRPr="004B5FE6">
              <w:rPr>
                <w:rFonts w:ascii="Tahoma" w:hAnsi="Tahoma" w:cs="Tahoma"/>
                <w:b/>
                <w:color w:val="595959" w:themeColor="text1" w:themeTint="A6"/>
                <w:sz w:val="20"/>
                <w:szCs w:val="20"/>
              </w:rPr>
              <w:t>Role:</w:t>
            </w:r>
            <w:r w:rsidRPr="004B5FE6">
              <w:rPr>
                <w:rFonts w:ascii="Tahoma" w:hAnsi="Tahoma" w:cs="Tahoma"/>
                <w:b/>
                <w:color w:val="595959" w:themeColor="text1" w:themeTint="A6"/>
                <w:sz w:val="20"/>
                <w:szCs w:val="20"/>
              </w:rPr>
              <w:t xml:space="preserve"> Team lead</w:t>
            </w:r>
          </w:p>
          <w:p w:rsidR="00C727B5" w:rsidRPr="00AD6C3C" w:rsidP="00C727B5" w14:paraId="26D481FA" w14:textId="6F36FF65">
            <w:pPr>
              <w:rPr>
                <w:rFonts w:ascii="Tahoma" w:hAnsi="Tahoma" w:cs="Tahoma"/>
                <w:color w:val="595959" w:themeColor="text1" w:themeTint="A6"/>
                <w:sz w:val="20"/>
                <w:szCs w:val="20"/>
              </w:rPr>
            </w:pPr>
            <w:r w:rsidRPr="00E01CF9">
              <w:rPr>
                <w:rFonts w:ascii="Tahoma" w:hAnsi="Tahoma" w:cs="Tahoma"/>
                <w:b/>
                <w:color w:val="595959" w:themeColor="text1" w:themeTint="A6"/>
                <w:sz w:val="20"/>
                <w:szCs w:val="20"/>
              </w:rPr>
              <w:t xml:space="preserve">Description: </w:t>
            </w:r>
            <w:r w:rsidRPr="00AD6C3C">
              <w:rPr>
                <w:rFonts w:ascii="Tahoma" w:hAnsi="Tahoma" w:cs="Tahoma"/>
                <w:color w:val="595959" w:themeColor="text1" w:themeTint="A6"/>
                <w:sz w:val="20"/>
                <w:szCs w:val="20"/>
              </w:rPr>
              <w:t>UTRAN Server is a complete simulation tool developed for the purpose to test different third generation wireless entities in real time. This tool simulates the UE, NODEB as well as the RNC. It is used to simulate the user as well as the control plane protocols in radio access and core network interfaces according to the latest industry and manufacturer specifications. It works in the backend of EAST™. The UTRAN server can be used in LINUX as well in WINDOWS (NT, XP and Professional 2000) environments. This makes UTRAN server a flexible tool for load as well as regression testing in wireless telecommunication. In this version the performance of the UTRAN</w:t>
            </w:r>
            <w:r w:rsidR="00F5227F">
              <w:rPr>
                <w:rFonts w:ascii="Tahoma" w:hAnsi="Tahoma" w:cs="Tahoma"/>
                <w:color w:val="595959" w:themeColor="text1" w:themeTint="A6"/>
                <w:sz w:val="20"/>
                <w:szCs w:val="20"/>
              </w:rPr>
              <w:t xml:space="preserve"> </w:t>
            </w:r>
            <w:r w:rsidRPr="00AD6C3C">
              <w:rPr>
                <w:rFonts w:ascii="Tahoma" w:hAnsi="Tahoma" w:cs="Tahoma"/>
                <w:color w:val="595959" w:themeColor="text1" w:themeTint="A6"/>
                <w:sz w:val="20"/>
                <w:szCs w:val="20"/>
              </w:rPr>
              <w:t>Server has been increased.</w:t>
            </w:r>
          </w:p>
          <w:p w:rsidR="00C727B5" w:rsidRPr="00AD6C3C" w:rsidP="00C727B5" w14:paraId="418B0E0A" w14:textId="77777777">
            <w:pPr>
              <w:rPr>
                <w:rFonts w:ascii="Tahoma" w:hAnsi="Tahoma" w:cs="Tahoma"/>
                <w:color w:val="595959" w:themeColor="text1" w:themeTint="A6"/>
                <w:sz w:val="20"/>
                <w:szCs w:val="20"/>
              </w:rPr>
            </w:pPr>
          </w:p>
          <w:p w:rsidR="00C727B5" w:rsidRPr="00417C9E" w:rsidP="00C727B5" w14:paraId="0EA674A5" w14:textId="77777777">
            <w:pPr>
              <w:rPr>
                <w:rFonts w:ascii="Tahoma" w:hAnsi="Tahoma" w:cs="Tahoma"/>
                <w:b/>
                <w:color w:val="595959" w:themeColor="text1" w:themeTint="A6"/>
                <w:sz w:val="20"/>
                <w:szCs w:val="20"/>
              </w:rPr>
            </w:pPr>
            <w:r w:rsidRPr="00417C9E">
              <w:rPr>
                <w:rFonts w:ascii="Tahoma" w:hAnsi="Tahoma" w:cs="Tahoma"/>
                <w:b/>
                <w:color w:val="595959" w:themeColor="text1" w:themeTint="A6"/>
                <w:sz w:val="20"/>
                <w:szCs w:val="20"/>
              </w:rPr>
              <w:t>Responsibilities:</w:t>
            </w:r>
          </w:p>
          <w:p w:rsidR="00C727B5" w:rsidRPr="00AD6C3C" w:rsidP="007A4095" w14:paraId="22D59DB5" w14:textId="77777777">
            <w:pPr>
              <w:numPr>
                <w:ilvl w:val="0"/>
                <w:numId w:val="5"/>
              </w:numPr>
              <w:rPr>
                <w:rFonts w:ascii="Tahoma" w:hAnsi="Tahoma" w:cs="Tahoma"/>
                <w:color w:val="595959" w:themeColor="text1" w:themeTint="A6"/>
                <w:sz w:val="20"/>
                <w:szCs w:val="20"/>
              </w:rPr>
            </w:pPr>
            <w:r w:rsidRPr="00AD6C3C">
              <w:rPr>
                <w:rFonts w:ascii="Tahoma" w:hAnsi="Tahoma" w:cs="Tahoma"/>
                <w:color w:val="595959" w:themeColor="text1" w:themeTint="A6"/>
                <w:sz w:val="20"/>
                <w:szCs w:val="20"/>
              </w:rPr>
              <w:t>Complete understanding of the UTRAN Server.</w:t>
            </w:r>
          </w:p>
          <w:p w:rsidR="00C727B5" w:rsidRPr="00AD6C3C" w:rsidP="007A4095" w14:paraId="780FF255" w14:textId="77777777">
            <w:pPr>
              <w:numPr>
                <w:ilvl w:val="0"/>
                <w:numId w:val="5"/>
              </w:numPr>
              <w:rPr>
                <w:rFonts w:ascii="Tahoma" w:hAnsi="Tahoma" w:cs="Tahoma"/>
                <w:color w:val="595959" w:themeColor="text1" w:themeTint="A6"/>
                <w:sz w:val="20"/>
                <w:szCs w:val="20"/>
              </w:rPr>
            </w:pPr>
            <w:r w:rsidRPr="00AD6C3C">
              <w:rPr>
                <w:rFonts w:ascii="Tahoma" w:hAnsi="Tahoma" w:cs="Tahoma"/>
                <w:color w:val="595959" w:themeColor="text1" w:themeTint="A6"/>
                <w:sz w:val="20"/>
                <w:szCs w:val="20"/>
              </w:rPr>
              <w:t>Handled new features to be handled in UTRAN Server, including requirement study.</w:t>
            </w:r>
          </w:p>
          <w:p w:rsidR="00C727B5" w:rsidRPr="00AD6C3C" w:rsidP="007A4095" w14:paraId="16D08EF5" w14:textId="77777777">
            <w:pPr>
              <w:numPr>
                <w:ilvl w:val="0"/>
                <w:numId w:val="5"/>
              </w:numPr>
              <w:rPr>
                <w:rFonts w:ascii="Tahoma" w:hAnsi="Tahoma" w:cs="Tahoma"/>
                <w:color w:val="595959" w:themeColor="text1" w:themeTint="A6"/>
                <w:sz w:val="20"/>
                <w:szCs w:val="20"/>
              </w:rPr>
            </w:pPr>
            <w:r w:rsidRPr="00AD6C3C">
              <w:rPr>
                <w:rFonts w:ascii="Tahoma" w:hAnsi="Tahoma" w:cs="Tahoma"/>
                <w:color w:val="595959" w:themeColor="text1" w:themeTint="A6"/>
                <w:sz w:val="20"/>
                <w:szCs w:val="20"/>
              </w:rPr>
              <w:t>Involved in redesigning the UTRAN Server.</w:t>
            </w:r>
          </w:p>
          <w:p w:rsidR="00C727B5" w:rsidRPr="00AD6C3C" w:rsidP="007A4095" w14:paraId="5A090C04" w14:textId="77777777">
            <w:pPr>
              <w:numPr>
                <w:ilvl w:val="0"/>
                <w:numId w:val="5"/>
              </w:numPr>
              <w:rPr>
                <w:rFonts w:ascii="Tahoma" w:hAnsi="Tahoma" w:cs="Tahoma"/>
                <w:color w:val="595959" w:themeColor="text1" w:themeTint="A6"/>
                <w:sz w:val="20"/>
                <w:szCs w:val="20"/>
              </w:rPr>
            </w:pPr>
            <w:r w:rsidRPr="00AD6C3C">
              <w:rPr>
                <w:rFonts w:ascii="Tahoma" w:hAnsi="Tahoma" w:cs="Tahoma"/>
                <w:color w:val="595959" w:themeColor="text1" w:themeTint="A6"/>
                <w:sz w:val="20"/>
                <w:szCs w:val="20"/>
              </w:rPr>
              <w:t>Real time Log analysis and fixing the problems if any.</w:t>
            </w:r>
          </w:p>
          <w:p w:rsidR="00C727B5" w:rsidRPr="00AD6C3C" w:rsidP="007A4095" w14:paraId="281EEC71" w14:textId="77777777">
            <w:pPr>
              <w:numPr>
                <w:ilvl w:val="0"/>
                <w:numId w:val="5"/>
              </w:numPr>
              <w:rPr>
                <w:rFonts w:ascii="Tahoma" w:hAnsi="Tahoma" w:cs="Tahoma"/>
                <w:color w:val="595959" w:themeColor="text1" w:themeTint="A6"/>
                <w:sz w:val="20"/>
                <w:szCs w:val="20"/>
              </w:rPr>
            </w:pPr>
            <w:r w:rsidRPr="00AD6C3C">
              <w:rPr>
                <w:rFonts w:ascii="Tahoma" w:hAnsi="Tahoma" w:cs="Tahoma"/>
                <w:color w:val="595959" w:themeColor="text1" w:themeTint="A6"/>
                <w:sz w:val="20"/>
                <w:szCs w:val="20"/>
              </w:rPr>
              <w:t>Developed all encoding/decoding of RLC, MAC &amp; FP Layer.</w:t>
            </w:r>
          </w:p>
          <w:p w:rsidR="00C727B5" w:rsidRPr="00AD6C3C" w:rsidP="007A4095" w14:paraId="45616F9C" w14:textId="77777777">
            <w:pPr>
              <w:numPr>
                <w:ilvl w:val="0"/>
                <w:numId w:val="5"/>
              </w:numPr>
              <w:rPr>
                <w:rFonts w:ascii="Tahoma" w:hAnsi="Tahoma" w:cs="Tahoma"/>
                <w:color w:val="595959" w:themeColor="text1" w:themeTint="A6"/>
                <w:sz w:val="20"/>
                <w:szCs w:val="20"/>
              </w:rPr>
            </w:pPr>
            <w:r w:rsidRPr="00AD6C3C">
              <w:rPr>
                <w:rFonts w:ascii="Tahoma" w:hAnsi="Tahoma" w:cs="Tahoma"/>
                <w:color w:val="595959" w:themeColor="text1" w:themeTint="A6"/>
                <w:sz w:val="20"/>
                <w:szCs w:val="20"/>
              </w:rPr>
              <w:t>Team Support</w:t>
            </w:r>
          </w:p>
          <w:p w:rsidR="00E01CF9" w:rsidRPr="00E01CF9" w:rsidP="00E01CF9" w14:paraId="0240D084" w14:textId="4603953A">
            <w:pPr>
              <w:ind w:firstLine="360"/>
              <w:rPr>
                <w:rFonts w:ascii="Tahoma" w:hAnsi="Tahoma" w:cs="Tahoma"/>
                <w:color w:val="595959" w:themeColor="text1" w:themeTint="A6"/>
                <w:sz w:val="20"/>
                <w:szCs w:val="20"/>
              </w:rPr>
            </w:pPr>
          </w:p>
          <w:p w:rsidR="00E01CF9" w:rsidRPr="00E01CF9" w:rsidP="004208B5" w14:paraId="0B8BF9F9" w14:textId="3D664CDB">
            <w:pPr>
              <w:pStyle w:val="HTMLPreformatted"/>
              <w:shd w:val="clear" w:color="auto" w:fill="D6E3BC" w:themeFill="accent3" w:themeFillTint="66"/>
              <w:jc w:val="both"/>
              <w:rPr>
                <w:rFonts w:ascii="Tahoma" w:hAnsi="Tahoma" w:cs="Tahoma"/>
                <w:b/>
                <w:color w:val="595959" w:themeColor="text1" w:themeTint="A6"/>
              </w:rPr>
            </w:pPr>
            <w:r w:rsidRPr="00E01CF9">
              <w:rPr>
                <w:rFonts w:ascii="Tahoma" w:hAnsi="Tahoma" w:cs="Tahoma"/>
                <w:b/>
                <w:color w:val="595959" w:themeColor="text1" w:themeTint="A6"/>
              </w:rPr>
              <w:t>AIRCEL Service Provisioning</w:t>
            </w:r>
            <w:r w:rsidR="002051CD">
              <w:rPr>
                <w:rFonts w:ascii="Tahoma" w:hAnsi="Tahoma" w:cs="Tahoma"/>
                <w:b/>
                <w:color w:val="595959" w:themeColor="text1" w:themeTint="A6"/>
              </w:rPr>
              <w:t xml:space="preserve"> </w:t>
            </w:r>
            <w:r w:rsidR="007C615B">
              <w:rPr>
                <w:rFonts w:ascii="Tahoma" w:hAnsi="Tahoma" w:cs="Tahoma"/>
                <w:b/>
                <w:color w:val="595959" w:themeColor="text1" w:themeTint="A6"/>
              </w:rPr>
              <w:t xml:space="preserve">                                                                  </w:t>
            </w:r>
            <w:r w:rsidRPr="002968AA" w:rsidR="002051CD">
              <w:rPr>
                <w:rFonts w:ascii="Tahoma" w:hAnsi="Tahoma" w:cs="Tahoma"/>
                <w:b/>
                <w:bCs/>
                <w:color w:val="595959" w:themeColor="text1" w:themeTint="A6"/>
              </w:rPr>
              <w:t>10</w:t>
            </w:r>
            <w:r w:rsidRPr="002968AA" w:rsidR="002051CD">
              <w:rPr>
                <w:rFonts w:ascii="Tahoma" w:hAnsi="Tahoma" w:cs="Tahoma"/>
                <w:b/>
                <w:bCs/>
                <w:color w:val="595959" w:themeColor="text1" w:themeTint="A6"/>
                <w:vertAlign w:val="superscript"/>
              </w:rPr>
              <w:t>th</w:t>
            </w:r>
            <w:r w:rsidRPr="002968AA" w:rsidR="002051CD">
              <w:rPr>
                <w:rFonts w:ascii="Tahoma" w:hAnsi="Tahoma" w:cs="Tahoma"/>
                <w:b/>
                <w:bCs/>
                <w:color w:val="595959" w:themeColor="text1" w:themeTint="A6"/>
              </w:rPr>
              <w:t xml:space="preserve"> Jan 2008 to Dec 2008. </w:t>
            </w:r>
            <w:r w:rsidRPr="002968AA" w:rsidR="007C615B">
              <w:rPr>
                <w:rFonts w:ascii="Tahoma" w:hAnsi="Tahoma" w:cs="Tahoma"/>
                <w:b/>
                <w:bCs/>
                <w:color w:val="595959" w:themeColor="text1" w:themeTint="A6"/>
              </w:rPr>
              <w:t xml:space="preserve">Wipro, </w:t>
            </w:r>
            <w:r w:rsidRPr="002968AA" w:rsidR="002051CD">
              <w:rPr>
                <w:rFonts w:ascii="Tahoma" w:hAnsi="Tahoma" w:cs="Tahoma"/>
                <w:b/>
                <w:bCs/>
                <w:color w:val="595959" w:themeColor="text1" w:themeTint="A6"/>
              </w:rPr>
              <w:t>Aircel</w:t>
            </w:r>
          </w:p>
          <w:p w:rsidR="00E01CF9" w:rsidRPr="00E01CF9" w:rsidP="00E01CF9" w14:paraId="4490E7E7" w14:textId="77777777">
            <w:pPr>
              <w:pStyle w:val="HTMLPreformatted"/>
              <w:rPr>
                <w:rFonts w:ascii="Tahoma" w:hAnsi="Tahoma" w:cs="Tahoma"/>
                <w:color w:val="595959" w:themeColor="text1" w:themeTint="A6"/>
              </w:rPr>
            </w:pPr>
            <w:r w:rsidRPr="00E01CF9">
              <w:rPr>
                <w:rFonts w:ascii="Tahoma" w:hAnsi="Tahoma" w:cs="Tahoma"/>
                <w:b/>
                <w:color w:val="595959" w:themeColor="text1" w:themeTint="A6"/>
              </w:rPr>
              <w:t xml:space="preserve">Description: </w:t>
            </w:r>
            <w:r w:rsidRPr="00E01CF9">
              <w:rPr>
                <w:rFonts w:ascii="Tahoma" w:hAnsi="Tahoma" w:cs="Tahoma"/>
                <w:color w:val="595959" w:themeColor="text1" w:themeTint="A6"/>
              </w:rPr>
              <w:t>Provisioning system aims to streamline the provisioning process in Aircel for all orders raised for the network element provisioning for the GSM mobile services supported by Aircel. Provisioning system will automate provisioning process to the extent possible and thus reduce delays and lead times in NE provisioning.</w:t>
            </w:r>
          </w:p>
          <w:p w:rsidR="00E01CF9" w:rsidRPr="00E01CF9" w:rsidP="00E01CF9" w14:paraId="061D5593" w14:textId="77777777">
            <w:pPr>
              <w:pStyle w:val="HTMLPreformatted"/>
              <w:rPr>
                <w:rFonts w:ascii="Tahoma" w:hAnsi="Tahoma" w:cs="Tahoma"/>
                <w:color w:val="595959" w:themeColor="text1" w:themeTint="A6"/>
              </w:rPr>
            </w:pPr>
            <w:r w:rsidRPr="00E01CF9">
              <w:rPr>
                <w:rFonts w:ascii="Tahoma" w:hAnsi="Tahoma" w:cs="Tahoma"/>
                <w:color w:val="595959" w:themeColor="text1" w:themeTint="A6"/>
              </w:rPr>
              <w:t>Provisioning system which is OSM 6.3 will enable Aircel to fulfil customer service request provisioning easily and rapidly by meeting the business and technical requirement. This solution will eliminate provisioning errors and order fallout and decrease the time and effort to provision. It will meet Aircel current needs in the Wireless GSM domain and to map the future requirements within the GSM</w:t>
            </w:r>
          </w:p>
          <w:p w:rsidR="00E01CF9" w:rsidRPr="00E01CF9" w:rsidP="00E01CF9" w14:paraId="2E6894E9" w14:textId="77777777">
            <w:pPr>
              <w:pStyle w:val="HTMLPreformatted"/>
              <w:rPr>
                <w:rFonts w:ascii="Tahoma" w:hAnsi="Tahoma" w:cs="Tahoma"/>
                <w:color w:val="595959" w:themeColor="text1" w:themeTint="A6"/>
              </w:rPr>
            </w:pPr>
            <w:r w:rsidRPr="00E01CF9">
              <w:rPr>
                <w:rFonts w:ascii="Tahoma" w:hAnsi="Tahoma" w:cs="Tahoma"/>
                <w:color w:val="595959" w:themeColor="text1" w:themeTint="A6"/>
              </w:rPr>
              <w:t xml:space="preserve">It is telecom project in GSM network. </w:t>
            </w:r>
            <w:r w:rsidRPr="00E01CF9" w:rsidR="00D72C2F">
              <w:rPr>
                <w:rFonts w:ascii="Tahoma" w:hAnsi="Tahoma" w:cs="Tahoma"/>
                <w:color w:val="595959" w:themeColor="text1" w:themeTint="A6"/>
              </w:rPr>
              <w:t>Its</w:t>
            </w:r>
            <w:r w:rsidRPr="00E01CF9">
              <w:rPr>
                <w:rFonts w:ascii="Tahoma" w:hAnsi="Tahoma" w:cs="Tahoma"/>
                <w:color w:val="595959" w:themeColor="text1" w:themeTint="A6"/>
              </w:rPr>
              <w:t xml:space="preserve"> project is total OSS solution. Other OSS part are CRM (Sibel), Order service Management (OSM) and activation A5.</w:t>
            </w:r>
          </w:p>
          <w:p w:rsidR="00E01CF9" w:rsidRPr="00E01CF9" w:rsidP="00E01CF9" w14:paraId="7D25846F" w14:textId="77777777">
            <w:pPr>
              <w:pStyle w:val="HTMLPreformatted"/>
              <w:jc w:val="both"/>
              <w:rPr>
                <w:rFonts w:ascii="Tahoma" w:hAnsi="Tahoma" w:cs="Tahoma"/>
                <w:color w:val="595959" w:themeColor="text1" w:themeTint="A6"/>
              </w:rPr>
            </w:pPr>
            <w:r w:rsidRPr="00E01CF9">
              <w:rPr>
                <w:rFonts w:ascii="Tahoma" w:hAnsi="Tahoma" w:cs="Tahoma"/>
                <w:b/>
                <w:color w:val="595959" w:themeColor="text1" w:themeTint="A6"/>
              </w:rPr>
              <w:t>Responsibilities</w:t>
            </w:r>
            <w:r w:rsidRPr="00E01CF9">
              <w:rPr>
                <w:rFonts w:ascii="Tahoma" w:hAnsi="Tahoma" w:cs="Tahoma"/>
                <w:color w:val="595959" w:themeColor="text1" w:themeTint="A6"/>
              </w:rPr>
              <w:t>:</w:t>
            </w:r>
          </w:p>
          <w:p w:rsidR="00E01CF9" w:rsidRPr="00E01CF9" w:rsidP="007A4095" w14:paraId="235695B4" w14:textId="77777777">
            <w:pPr>
              <w:pStyle w:val="HTMLPreformatted"/>
              <w:numPr>
                <w:ilvl w:val="0"/>
                <w:numId w:val="5"/>
              </w:numPr>
              <w:jc w:val="both"/>
              <w:rPr>
                <w:rFonts w:ascii="Tahoma" w:hAnsi="Tahoma" w:cs="Tahoma"/>
                <w:color w:val="595959" w:themeColor="text1" w:themeTint="A6"/>
              </w:rPr>
            </w:pPr>
            <w:r w:rsidRPr="00E01CF9">
              <w:rPr>
                <w:rFonts w:ascii="Tahoma" w:hAnsi="Tahoma" w:cs="Tahoma"/>
                <w:color w:val="595959" w:themeColor="text1" w:themeTint="A6"/>
              </w:rPr>
              <w:t>Business process Modelling</w:t>
            </w:r>
          </w:p>
          <w:p w:rsidR="00E01CF9" w:rsidRPr="00E01CF9" w:rsidP="007A4095" w14:paraId="4BB9EC23" w14:textId="77777777">
            <w:pPr>
              <w:pStyle w:val="HTMLPreformatted"/>
              <w:numPr>
                <w:ilvl w:val="0"/>
                <w:numId w:val="5"/>
              </w:numPr>
              <w:jc w:val="both"/>
              <w:rPr>
                <w:rFonts w:ascii="Tahoma" w:hAnsi="Tahoma" w:cs="Tahoma"/>
                <w:color w:val="595959" w:themeColor="text1" w:themeTint="A6"/>
              </w:rPr>
            </w:pPr>
            <w:r w:rsidRPr="00E01CF9">
              <w:rPr>
                <w:rFonts w:ascii="Tahoma" w:hAnsi="Tahoma" w:cs="Tahoma"/>
                <w:color w:val="595959" w:themeColor="text1" w:themeTint="A6"/>
              </w:rPr>
              <w:t>Cartridge development and deployment</w:t>
            </w:r>
          </w:p>
          <w:p w:rsidR="00E01CF9" w:rsidRPr="00E01CF9" w:rsidP="007A4095" w14:paraId="36A4DB13" w14:textId="77777777">
            <w:pPr>
              <w:pStyle w:val="HTMLPreformatted"/>
              <w:numPr>
                <w:ilvl w:val="0"/>
                <w:numId w:val="5"/>
              </w:numPr>
              <w:jc w:val="both"/>
              <w:rPr>
                <w:rFonts w:ascii="Tahoma" w:hAnsi="Tahoma" w:cs="Tahoma"/>
                <w:color w:val="595959" w:themeColor="text1" w:themeTint="A6"/>
              </w:rPr>
            </w:pPr>
            <w:r w:rsidRPr="00E01CF9">
              <w:rPr>
                <w:rFonts w:ascii="Tahoma" w:hAnsi="Tahoma" w:cs="Tahoma"/>
                <w:color w:val="595959" w:themeColor="text1" w:themeTint="A6"/>
              </w:rPr>
              <w:t>Configuring metadata</w:t>
            </w:r>
          </w:p>
          <w:p w:rsidR="00E01CF9" w:rsidRPr="00E01CF9" w:rsidP="007A4095" w14:paraId="6D753201" w14:textId="77777777">
            <w:pPr>
              <w:pStyle w:val="HTMLPreformatted"/>
              <w:numPr>
                <w:ilvl w:val="0"/>
                <w:numId w:val="5"/>
              </w:numPr>
              <w:jc w:val="both"/>
              <w:rPr>
                <w:rFonts w:ascii="Tahoma" w:hAnsi="Tahoma" w:cs="Tahoma"/>
                <w:color w:val="595959" w:themeColor="text1" w:themeTint="A6"/>
              </w:rPr>
            </w:pPr>
            <w:r w:rsidRPr="00E01CF9">
              <w:rPr>
                <w:rFonts w:ascii="Tahoma" w:hAnsi="Tahoma" w:cs="Tahoma"/>
                <w:color w:val="595959" w:themeColor="text1" w:themeTint="A6"/>
              </w:rPr>
              <w:t>Writing automation plugin</w:t>
            </w:r>
          </w:p>
          <w:p w:rsidR="00E01CF9" w:rsidRPr="00E01CF9" w:rsidP="00E01CF9" w14:paraId="668E7C0E" w14:textId="77777777">
            <w:pPr>
              <w:pStyle w:val="HTMLPreformatted"/>
              <w:rPr>
                <w:rFonts w:ascii="Tahoma" w:hAnsi="Tahoma" w:cs="Tahoma"/>
                <w:color w:val="595959" w:themeColor="text1" w:themeTint="A6"/>
              </w:rPr>
            </w:pPr>
          </w:p>
          <w:p w:rsidR="00E01CF9" w:rsidRPr="00E01CF9" w:rsidP="004208B5" w14:paraId="033A1482" w14:textId="525B71A2">
            <w:pPr>
              <w:pStyle w:val="HTMLPreformatted"/>
              <w:shd w:val="clear" w:color="auto" w:fill="D6E3BC" w:themeFill="accent3" w:themeFillTint="66"/>
              <w:jc w:val="both"/>
              <w:rPr>
                <w:rFonts w:ascii="Tahoma" w:hAnsi="Tahoma" w:cs="Tahoma"/>
                <w:color w:val="595959" w:themeColor="text1" w:themeTint="A6"/>
              </w:rPr>
            </w:pPr>
            <w:r w:rsidRPr="00E01CF9">
              <w:rPr>
                <w:rFonts w:ascii="Tahoma" w:hAnsi="Tahoma" w:cs="Tahoma"/>
                <w:b/>
                <w:color w:val="595959" w:themeColor="text1" w:themeTint="A6"/>
              </w:rPr>
              <w:t>BSNL NIB 2.2(Module2) OES (Order Entry System</w:t>
            </w:r>
            <w:r w:rsidRPr="002968AA">
              <w:rPr>
                <w:rFonts w:ascii="Tahoma" w:hAnsi="Tahoma" w:cs="Tahoma"/>
                <w:bCs/>
                <w:color w:val="595959" w:themeColor="text1" w:themeTint="A6"/>
              </w:rPr>
              <w:t xml:space="preserve">) </w:t>
            </w:r>
            <w:r w:rsidRPr="002968AA" w:rsidR="007C615B">
              <w:rPr>
                <w:rFonts w:ascii="Tahoma" w:hAnsi="Tahoma" w:cs="Tahoma"/>
                <w:bCs/>
                <w:color w:val="595959" w:themeColor="text1" w:themeTint="A6"/>
              </w:rPr>
              <w:t xml:space="preserve">             </w:t>
            </w:r>
            <w:r w:rsidRPr="002968AA" w:rsidR="002051CD">
              <w:rPr>
                <w:rFonts w:ascii="Tahoma" w:hAnsi="Tahoma" w:cs="Tahoma"/>
                <w:b/>
                <w:color w:val="595959" w:themeColor="text1" w:themeTint="A6"/>
              </w:rPr>
              <w:t>10</w:t>
            </w:r>
            <w:r w:rsidRPr="002968AA" w:rsidR="002051CD">
              <w:rPr>
                <w:rFonts w:ascii="Tahoma" w:hAnsi="Tahoma" w:cs="Tahoma"/>
                <w:b/>
                <w:color w:val="595959" w:themeColor="text1" w:themeTint="A6"/>
                <w:vertAlign w:val="superscript"/>
              </w:rPr>
              <w:t>th</w:t>
            </w:r>
            <w:r w:rsidRPr="002968AA" w:rsidR="002051CD">
              <w:rPr>
                <w:rFonts w:ascii="Tahoma" w:hAnsi="Tahoma" w:cs="Tahoma"/>
                <w:b/>
                <w:color w:val="595959" w:themeColor="text1" w:themeTint="A6"/>
              </w:rPr>
              <w:t xml:space="preserve"> Nov    2006 to </w:t>
            </w:r>
            <w:r w:rsidRPr="002968AA" w:rsidR="007C615B">
              <w:rPr>
                <w:rFonts w:ascii="Tahoma" w:hAnsi="Tahoma" w:cs="Tahoma"/>
                <w:b/>
                <w:color w:val="595959" w:themeColor="text1" w:themeTint="A6"/>
              </w:rPr>
              <w:t>Jan</w:t>
            </w:r>
            <w:r w:rsidRPr="002968AA" w:rsidR="002051CD">
              <w:rPr>
                <w:rFonts w:ascii="Tahoma" w:hAnsi="Tahoma" w:cs="Tahoma"/>
                <w:b/>
                <w:color w:val="595959" w:themeColor="text1" w:themeTint="A6"/>
              </w:rPr>
              <w:t xml:space="preserve"> 200</w:t>
            </w:r>
            <w:r w:rsidRPr="002968AA" w:rsidR="007C615B">
              <w:rPr>
                <w:rFonts w:ascii="Tahoma" w:hAnsi="Tahoma" w:cs="Tahoma"/>
                <w:b/>
                <w:color w:val="595959" w:themeColor="text1" w:themeTint="A6"/>
              </w:rPr>
              <w:t>8</w:t>
            </w:r>
            <w:r w:rsidRPr="002968AA" w:rsidR="002051CD">
              <w:rPr>
                <w:rFonts w:ascii="Tahoma" w:hAnsi="Tahoma" w:cs="Tahoma"/>
                <w:b/>
                <w:color w:val="595959" w:themeColor="text1" w:themeTint="A6"/>
              </w:rPr>
              <w:t>.</w:t>
            </w:r>
            <w:r w:rsidRPr="002968AA" w:rsidR="00D35CCF">
              <w:rPr>
                <w:rFonts w:ascii="Tahoma" w:hAnsi="Tahoma" w:cs="Tahoma"/>
                <w:b/>
                <w:color w:val="595959" w:themeColor="text1" w:themeTint="A6"/>
              </w:rPr>
              <w:t>Huston Technologies</w:t>
            </w:r>
          </w:p>
          <w:p w:rsidR="00E01CF9" w:rsidRPr="00E01CF9" w:rsidP="003464C2" w14:paraId="21B05248" w14:textId="395610FC">
            <w:pPr>
              <w:pStyle w:val="HTMLPreformatted"/>
              <w:jc w:val="both"/>
              <w:rPr>
                <w:rFonts w:ascii="Tahoma" w:hAnsi="Tahoma" w:cs="Tahoma"/>
                <w:color w:val="595959" w:themeColor="text1" w:themeTint="A6"/>
              </w:rPr>
            </w:pPr>
            <w:r w:rsidRPr="00E01CF9">
              <w:rPr>
                <w:rFonts w:ascii="Tahoma" w:hAnsi="Tahoma" w:cs="Tahoma"/>
                <w:b/>
                <w:color w:val="595959" w:themeColor="text1" w:themeTint="A6"/>
              </w:rPr>
              <w:t xml:space="preserve">Description:           </w:t>
            </w:r>
            <w:r w:rsidRPr="00E01CF9">
              <w:rPr>
                <w:rFonts w:ascii="Tahoma" w:hAnsi="Tahoma" w:cs="Tahoma"/>
                <w:b/>
                <w:color w:val="595959" w:themeColor="text1" w:themeTint="A6"/>
              </w:rPr>
              <w:tab/>
            </w:r>
            <w:r w:rsidRPr="00E01CF9">
              <w:rPr>
                <w:rFonts w:ascii="Tahoma" w:hAnsi="Tahoma" w:cs="Tahoma"/>
                <w:bCs/>
                <w:color w:val="595959" w:themeColor="text1" w:themeTint="A6"/>
              </w:rPr>
              <w:t>Bh</w:t>
            </w:r>
            <w:r w:rsidR="003B05A0">
              <w:rPr>
                <w:rFonts w:ascii="Tahoma" w:hAnsi="Tahoma" w:cs="Tahoma"/>
                <w:bCs/>
                <w:color w:val="595959" w:themeColor="text1" w:themeTint="A6"/>
              </w:rPr>
              <w:t>a</w:t>
            </w:r>
            <w:r w:rsidRPr="00E01CF9">
              <w:rPr>
                <w:rFonts w:ascii="Tahoma" w:hAnsi="Tahoma" w:cs="Tahoma"/>
                <w:bCs/>
                <w:color w:val="595959" w:themeColor="text1" w:themeTint="A6"/>
              </w:rPr>
              <w:t>rat Sanchar Nigam</w:t>
            </w:r>
            <w:r w:rsidRPr="00E01CF9">
              <w:rPr>
                <w:rFonts w:ascii="Tahoma" w:hAnsi="Tahoma" w:cs="Tahoma"/>
                <w:color w:val="595959" w:themeColor="text1" w:themeTint="A6"/>
              </w:rPr>
              <w:t xml:space="preserve"> Limited (BSNL) proposes to provide Broadband services like reliable </w:t>
            </w:r>
            <w:r w:rsidRPr="00E01CF9" w:rsidR="00D72C2F">
              <w:rPr>
                <w:rFonts w:ascii="Tahoma" w:hAnsi="Tahoma" w:cs="Tahoma"/>
                <w:color w:val="595959" w:themeColor="text1" w:themeTint="A6"/>
              </w:rPr>
              <w:t>high-speed</w:t>
            </w:r>
            <w:r w:rsidRPr="00E01CF9">
              <w:rPr>
                <w:rFonts w:ascii="Tahoma" w:hAnsi="Tahoma" w:cs="Tahoma"/>
                <w:color w:val="595959" w:themeColor="text1" w:themeTint="A6"/>
              </w:rPr>
              <w:t xml:space="preserve"> Internet connectivity and other </w:t>
            </w:r>
            <w:r w:rsidRPr="00E01CF9" w:rsidR="00EE7587">
              <w:rPr>
                <w:rFonts w:ascii="Tahoma" w:hAnsi="Tahoma" w:cs="Tahoma"/>
                <w:color w:val="595959" w:themeColor="text1" w:themeTint="A6"/>
              </w:rPr>
              <w:t>value-added</w:t>
            </w:r>
            <w:r w:rsidRPr="00E01CF9">
              <w:rPr>
                <w:rFonts w:ascii="Tahoma" w:hAnsi="Tahoma" w:cs="Tahoma"/>
                <w:color w:val="595959" w:themeColor="text1" w:themeTint="A6"/>
              </w:rPr>
              <w:t xml:space="preserve"> services such as VPN, Video </w:t>
            </w:r>
            <w:r w:rsidRPr="00E01CF9">
              <w:rPr>
                <w:rFonts w:ascii="Tahoma" w:hAnsi="Tahoma" w:cs="Tahoma"/>
                <w:bCs/>
                <w:color w:val="595959" w:themeColor="text1" w:themeTint="A6"/>
              </w:rPr>
              <w:t>Multicast</w:t>
            </w:r>
            <w:r w:rsidRPr="00E01CF9">
              <w:rPr>
                <w:rFonts w:ascii="Tahoma" w:hAnsi="Tahoma" w:cs="Tahoma"/>
                <w:color w:val="595959" w:themeColor="text1" w:themeTint="A6"/>
              </w:rPr>
              <w:t xml:space="preserve">, Video on Demand, etc. to customers over DSL lines. </w:t>
            </w:r>
            <w:r w:rsidRPr="00E01CF9" w:rsidR="0070439F">
              <w:rPr>
                <w:rFonts w:ascii="Tahoma" w:hAnsi="Tahoma" w:cs="Tahoma"/>
                <w:color w:val="595959" w:themeColor="text1" w:themeTint="A6"/>
              </w:rPr>
              <w:t>Meta Solv</w:t>
            </w:r>
            <w:r w:rsidRPr="00E01CF9">
              <w:rPr>
                <w:rFonts w:ascii="Tahoma" w:hAnsi="Tahoma" w:cs="Tahoma"/>
                <w:color w:val="595959" w:themeColor="text1" w:themeTint="A6"/>
              </w:rPr>
              <w:t xml:space="preserve"> understands that BSNL want to provide the following Data services on the Broadband </w:t>
            </w:r>
          </w:p>
          <w:p w:rsidR="00E01CF9" w:rsidRPr="00E01CF9" w:rsidP="00E01CF9" w14:paraId="41211664" w14:textId="77777777">
            <w:pPr>
              <w:jc w:val="both"/>
              <w:rPr>
                <w:rFonts w:ascii="Tahoma" w:hAnsi="Tahoma" w:cs="Tahoma"/>
                <w:b/>
                <w:i/>
                <w:color w:val="595959" w:themeColor="text1" w:themeTint="A6"/>
                <w:sz w:val="20"/>
                <w:szCs w:val="20"/>
              </w:rPr>
            </w:pPr>
            <w:r w:rsidRPr="00E01CF9">
              <w:rPr>
                <w:rFonts w:ascii="Tahoma" w:hAnsi="Tahoma" w:cs="Tahoma"/>
                <w:b/>
                <w:color w:val="595959" w:themeColor="text1" w:themeTint="A6"/>
                <w:sz w:val="20"/>
                <w:szCs w:val="20"/>
              </w:rPr>
              <w:t>Responsibilities</w:t>
            </w:r>
            <w:r w:rsidRPr="00E01CF9">
              <w:rPr>
                <w:rFonts w:ascii="Tahoma" w:hAnsi="Tahoma" w:cs="Tahoma"/>
                <w:b/>
                <w:i/>
                <w:color w:val="595959" w:themeColor="text1" w:themeTint="A6"/>
                <w:sz w:val="20"/>
                <w:szCs w:val="20"/>
              </w:rPr>
              <w:t>:</w:t>
            </w:r>
          </w:p>
          <w:p w:rsidR="00E01CF9" w:rsidRPr="004208B5" w:rsidP="007A4095" w14:paraId="2D64C0E9" w14:textId="77777777">
            <w:pPr>
              <w:pStyle w:val="ListParagraph"/>
              <w:numPr>
                <w:ilvl w:val="0"/>
                <w:numId w:val="5"/>
              </w:numPr>
              <w:autoSpaceDE w:val="0"/>
              <w:autoSpaceDN w:val="0"/>
              <w:adjustRightInd w:val="0"/>
              <w:spacing w:before="20" w:after="20"/>
              <w:jc w:val="both"/>
              <w:rPr>
                <w:rFonts w:ascii="Tahoma" w:hAnsi="Tahoma" w:cs="Tahoma"/>
                <w:color w:val="595959" w:themeColor="text1" w:themeTint="A6"/>
                <w:sz w:val="20"/>
                <w:szCs w:val="20"/>
              </w:rPr>
            </w:pPr>
            <w:r w:rsidRPr="004208B5">
              <w:rPr>
                <w:rFonts w:ascii="Tahoma" w:hAnsi="Tahoma" w:cs="Tahoma"/>
                <w:color w:val="595959" w:themeColor="text1" w:themeTint="A6"/>
                <w:sz w:val="20"/>
                <w:szCs w:val="20"/>
              </w:rPr>
              <w:t>Designing system architecture as per requirement gathering from clients –Application solution level</w:t>
            </w:r>
          </w:p>
          <w:p w:rsidR="00E01CF9" w:rsidRPr="004208B5" w:rsidP="007A4095" w14:paraId="0D498888" w14:textId="77777777">
            <w:pPr>
              <w:pStyle w:val="ListParagraph"/>
              <w:numPr>
                <w:ilvl w:val="0"/>
                <w:numId w:val="5"/>
              </w:numPr>
              <w:autoSpaceDE w:val="0"/>
              <w:autoSpaceDN w:val="0"/>
              <w:adjustRightInd w:val="0"/>
              <w:spacing w:before="20" w:after="20"/>
              <w:jc w:val="both"/>
              <w:rPr>
                <w:rFonts w:ascii="Tahoma" w:hAnsi="Tahoma" w:cs="Tahoma"/>
                <w:color w:val="595959" w:themeColor="text1" w:themeTint="A6"/>
                <w:sz w:val="20"/>
                <w:szCs w:val="20"/>
              </w:rPr>
            </w:pPr>
            <w:r w:rsidRPr="004208B5">
              <w:rPr>
                <w:rFonts w:ascii="Tahoma" w:hAnsi="Tahoma" w:cs="Tahoma"/>
                <w:color w:val="595959" w:themeColor="text1" w:themeTint="A6"/>
                <w:sz w:val="20"/>
                <w:szCs w:val="20"/>
              </w:rPr>
              <w:t>Develop XML Query Generator that will pick the value from the OES and send it to the ASAP for provisioning and ASAP will take care of further step</w:t>
            </w:r>
          </w:p>
          <w:p w:rsidR="00E01CF9" w:rsidRPr="004208B5" w:rsidP="007A4095" w14:paraId="590793BC" w14:textId="77777777">
            <w:pPr>
              <w:pStyle w:val="ListParagraph"/>
              <w:numPr>
                <w:ilvl w:val="0"/>
                <w:numId w:val="5"/>
              </w:numPr>
              <w:autoSpaceDE w:val="0"/>
              <w:autoSpaceDN w:val="0"/>
              <w:adjustRightInd w:val="0"/>
              <w:spacing w:before="20" w:after="20"/>
              <w:jc w:val="both"/>
              <w:rPr>
                <w:rFonts w:ascii="Tahoma" w:hAnsi="Tahoma" w:cs="Tahoma"/>
                <w:color w:val="595959" w:themeColor="text1" w:themeTint="A6"/>
                <w:sz w:val="20"/>
                <w:szCs w:val="20"/>
              </w:rPr>
            </w:pPr>
            <w:r w:rsidRPr="004208B5">
              <w:rPr>
                <w:rFonts w:ascii="Tahoma" w:hAnsi="Tahoma" w:cs="Tahoma"/>
                <w:color w:val="595959" w:themeColor="text1" w:themeTint="A6"/>
                <w:sz w:val="20"/>
                <w:szCs w:val="20"/>
              </w:rPr>
              <w:t>Troubleshooting problems with XML generation</w:t>
            </w:r>
          </w:p>
          <w:p w:rsidR="00E01CF9" w:rsidRPr="00E01CF9" w:rsidP="00E01CF9" w14:paraId="12BB7455" w14:textId="77777777">
            <w:pPr>
              <w:pStyle w:val="HTMLPreformatted"/>
              <w:jc w:val="both"/>
              <w:rPr>
                <w:rFonts w:ascii="Tahoma" w:hAnsi="Tahoma" w:cs="Tahoma"/>
                <w:b/>
                <w:color w:val="595959" w:themeColor="text1" w:themeTint="A6"/>
              </w:rPr>
            </w:pPr>
          </w:p>
          <w:p w:rsidR="00E01CF9" w:rsidRPr="00E01CF9" w:rsidP="00E01CF9" w14:paraId="728C9B74" w14:textId="77777777">
            <w:pPr>
              <w:pStyle w:val="BodyText"/>
              <w:rPr>
                <w:b/>
                <w:color w:val="595959" w:themeColor="text1" w:themeTint="A6"/>
                <w:sz w:val="20"/>
                <w:szCs w:val="20"/>
              </w:rPr>
            </w:pPr>
          </w:p>
          <w:p w:rsidR="00E01CF9" w:rsidP="004C5C4E" w14:paraId="1734AC8D" w14:textId="77777777">
            <w:pPr>
              <w:rPr>
                <w:rFonts w:ascii="Tahoma" w:hAnsi="Tahoma" w:cs="Tahoma"/>
                <w:color w:val="595959" w:themeColor="text1" w:themeTint="A6"/>
                <w:sz w:val="20"/>
                <w:szCs w:val="20"/>
                <w:lang w:val="en-GB"/>
              </w:rPr>
            </w:pPr>
          </w:p>
          <w:p w:rsidR="00E01CF9" w:rsidP="004C5C4E" w14:paraId="5ACC56FE" w14:textId="77777777">
            <w:pPr>
              <w:rPr>
                <w:rFonts w:ascii="Tahoma" w:hAnsi="Tahoma" w:cs="Tahoma"/>
                <w:color w:val="595959" w:themeColor="text1" w:themeTint="A6"/>
                <w:sz w:val="20"/>
                <w:szCs w:val="20"/>
                <w:lang w:val="en-GB"/>
              </w:rPr>
            </w:pPr>
          </w:p>
          <w:p w:rsidR="00E01CF9" w:rsidP="004C5C4E" w14:paraId="6C3229D5" w14:textId="77777777">
            <w:pPr>
              <w:rPr>
                <w:rFonts w:ascii="Tahoma" w:hAnsi="Tahoma" w:cs="Tahoma"/>
                <w:color w:val="595959" w:themeColor="text1" w:themeTint="A6"/>
                <w:sz w:val="20"/>
                <w:szCs w:val="20"/>
                <w:lang w:val="en-GB"/>
              </w:rPr>
            </w:pPr>
          </w:p>
          <w:p w:rsidR="00E01CF9" w:rsidP="004C5C4E" w14:paraId="5B7BCF3B" w14:textId="77777777">
            <w:pPr>
              <w:rPr>
                <w:rFonts w:ascii="Tahoma" w:hAnsi="Tahoma" w:cs="Tahoma"/>
                <w:color w:val="595959" w:themeColor="text1" w:themeTint="A6"/>
                <w:sz w:val="20"/>
                <w:szCs w:val="20"/>
                <w:lang w:val="en-GB"/>
              </w:rPr>
            </w:pPr>
          </w:p>
          <w:p w:rsidR="00E01CF9" w:rsidP="004C5C4E" w14:paraId="37C9F834" w14:textId="77777777">
            <w:pPr>
              <w:rPr>
                <w:rFonts w:ascii="Tahoma" w:hAnsi="Tahoma" w:cs="Tahoma"/>
                <w:color w:val="595959" w:themeColor="text1" w:themeTint="A6"/>
                <w:sz w:val="20"/>
                <w:szCs w:val="20"/>
                <w:lang w:val="en-GB"/>
              </w:rPr>
            </w:pPr>
          </w:p>
          <w:p w:rsidR="00E01CF9" w:rsidP="004C5C4E" w14:paraId="5A43C0B3" w14:textId="77777777">
            <w:pPr>
              <w:rPr>
                <w:rFonts w:ascii="Tahoma" w:hAnsi="Tahoma" w:cs="Tahoma"/>
                <w:color w:val="595959" w:themeColor="text1" w:themeTint="A6"/>
                <w:sz w:val="20"/>
                <w:szCs w:val="20"/>
                <w:lang w:val="en-GB"/>
              </w:rPr>
            </w:pPr>
          </w:p>
          <w:p w:rsidR="00E01CF9" w:rsidP="004C5C4E" w14:paraId="74447CC0" w14:textId="77777777">
            <w:pPr>
              <w:rPr>
                <w:rFonts w:ascii="Tahoma" w:hAnsi="Tahoma" w:cs="Tahoma"/>
                <w:color w:val="595959" w:themeColor="text1" w:themeTint="A6"/>
                <w:sz w:val="20"/>
                <w:szCs w:val="20"/>
                <w:lang w:val="en-GB"/>
              </w:rPr>
            </w:pPr>
          </w:p>
          <w:p w:rsidR="00E01CF9" w:rsidP="004C5C4E" w14:paraId="0272B6E8" w14:textId="77777777">
            <w:pPr>
              <w:rPr>
                <w:rFonts w:ascii="Tahoma" w:hAnsi="Tahoma" w:cs="Tahoma"/>
                <w:color w:val="595959" w:themeColor="text1" w:themeTint="A6"/>
                <w:sz w:val="20"/>
                <w:szCs w:val="20"/>
                <w:lang w:val="en-GB"/>
              </w:rPr>
            </w:pPr>
          </w:p>
          <w:p w:rsidR="00E01CF9" w:rsidP="004C5C4E" w14:paraId="05DF9E27" w14:textId="77777777">
            <w:pPr>
              <w:rPr>
                <w:rFonts w:ascii="Tahoma" w:hAnsi="Tahoma" w:cs="Tahoma"/>
                <w:color w:val="595959" w:themeColor="text1" w:themeTint="A6"/>
                <w:sz w:val="20"/>
                <w:szCs w:val="20"/>
                <w:lang w:val="en-GB"/>
              </w:rPr>
            </w:pPr>
          </w:p>
          <w:p w:rsidR="00E01CF9" w:rsidP="004C5C4E" w14:paraId="6EC2F6AA" w14:textId="77777777">
            <w:pPr>
              <w:rPr>
                <w:rFonts w:ascii="Tahoma" w:hAnsi="Tahoma" w:cs="Tahoma"/>
                <w:color w:val="595959" w:themeColor="text1" w:themeTint="A6"/>
                <w:sz w:val="20"/>
                <w:szCs w:val="20"/>
                <w:lang w:val="en-GB"/>
              </w:rPr>
            </w:pPr>
          </w:p>
          <w:p w:rsidR="00E01CF9" w:rsidRPr="006335B1" w:rsidP="004C5C4E" w14:paraId="487DC6F1" w14:textId="77777777">
            <w:pPr>
              <w:rPr>
                <w:rFonts w:ascii="Tahoma" w:hAnsi="Tahoma" w:cs="Tahoma"/>
                <w:color w:val="595959" w:themeColor="text1" w:themeTint="A6"/>
                <w:sz w:val="20"/>
                <w:szCs w:val="20"/>
                <w:lang w:val="en-GB"/>
              </w:rPr>
            </w:pPr>
          </w:p>
        </w:tc>
      </w:tr>
      <w:tr w14:paraId="0F3A676D" w14:textId="77777777" w:rsidTr="004C5C4E">
        <w:tblPrEx>
          <w:tblW w:w="10959" w:type="dxa"/>
          <w:tblInd w:w="-810" w:type="dxa"/>
          <w:shd w:val="clear" w:color="auto" w:fill="FFFFFF" w:themeFill="background1"/>
          <w:tblLayout w:type="fixed"/>
          <w:tblLook w:val="04A0"/>
        </w:tblPrEx>
        <w:trPr>
          <w:trHeight w:val="3060"/>
        </w:trPr>
        <w:tc>
          <w:tcPr>
            <w:tcW w:w="10959" w:type="dxa"/>
            <w:gridSpan w:val="2"/>
            <w:shd w:val="clear" w:color="auto" w:fill="FFFFFF" w:themeFill="background1"/>
          </w:tcPr>
          <w:p w:rsidR="002706B9" w:rsidRPr="006335B1" w:rsidP="00DB3D1D" w14:paraId="4169B465" w14:textId="77777777">
            <w:pPr>
              <w:ind w:right="60"/>
              <w:jc w:val="both"/>
              <w:rPr>
                <w:noProof/>
              </w:rPr>
            </w:pPr>
          </w:p>
        </w:tc>
      </w:tr>
    </w:tbl>
    <w:p w:rsidR="008E7391" w:rsidRPr="006335B1" w:rsidP="004C5C4E" w14:paraId="4E9E872E" w14:textId="17F99176">
      <w:pPr>
        <w:rPr>
          <w:lang w:val="en-GB"/>
        </w:rPr>
      </w:pPr>
      <w:r>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2700" cy="12700"/>
            <wp:effectExtent l="0" t="0" r="0" b="0"/>
            <wp:wrapNone/>
            <wp:docPr id="1925442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4092" name="Picture 12"/>
                    <pic:cNvPicPr>
                      <a:picLocks noChangeAspect="1" noChangeArrowheads="1"/>
                    </pic:cNvPicPr>
                  </pic:nvPicPr>
                  <pic:blipFill>
                    <a:blip xmlns:r="http://schemas.openxmlformats.org/officeDocument/2006/relationships" r:link="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width:1pt;height:1pt;margin-top:0;margin-left:0;position:absolute;z-index:251659264">
            <v:imagedata r:id="rId23"/>
          </v:shape>
        </w:pict>
      </w:r>
    </w:p>
    <w:sectPr w:rsidSect="004C5C4E">
      <w:pgSz w:w="12240" w:h="15840"/>
      <w:pgMar w:top="36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5"/>
    <w:multiLevelType w:val="singleLevel"/>
    <w:tmpl w:val="00000005"/>
    <w:name w:val="WW8Num5"/>
    <w:lvl w:ilvl="0">
      <w:start w:val="1"/>
      <w:numFmt w:val="none"/>
      <w:pStyle w:val="ResumeTableBullet"/>
      <w:suff w:val="nothing"/>
      <w:lvlText w:val=""/>
      <w:lvlJc w:val="left"/>
      <w:pPr>
        <w:tabs>
          <w:tab w:val="num" w:pos="0"/>
        </w:tabs>
        <w:ind w:left="360" w:hanging="360"/>
      </w:pPr>
      <w:rPr>
        <w:rFonts w:ascii="Symbol" w:hAnsi="Symbol"/>
      </w:rPr>
    </w:lvl>
  </w:abstractNum>
  <w:abstractNum w:abstractNumId="1">
    <w:nsid w:val="00000006"/>
    <w:multiLevelType w:val="singleLevel"/>
    <w:tmpl w:val="00000006"/>
    <w:name w:val="WW8Num6"/>
    <w:lvl w:ilvl="0">
      <w:start w:val="1"/>
      <w:numFmt w:val="bullet"/>
      <w:lvlText w:val=""/>
      <w:lvlJc w:val="left"/>
      <w:pPr>
        <w:tabs>
          <w:tab w:val="num" w:pos="0"/>
        </w:tabs>
        <w:ind w:left="786" w:hanging="360"/>
      </w:pPr>
      <w:rPr>
        <w:rFonts w:ascii="Symbol" w:hAnsi="Symbol" w:cs="Symbol" w:hint="default"/>
        <w:color w:val="0D0D0D"/>
        <w:sz w:val="21"/>
        <w:szCs w:val="21"/>
        <w:shd w:val="clear" w:color="auto" w:fill="FFFFFF"/>
        <w:lang w:val="en-IN"/>
      </w:rPr>
    </w:lvl>
  </w:abstractNum>
  <w:abstractNum w:abstractNumId="2">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hint="default"/>
        <w:color w:val="0D0D0D"/>
        <w:sz w:val="21"/>
        <w:szCs w:val="21"/>
        <w:shd w:val="clear" w:color="auto" w:fill="FFFFFF"/>
        <w:lang w:val="en-IN"/>
      </w:rPr>
    </w:lvl>
  </w:abstractNum>
  <w:abstractNum w:abstractNumId="3">
    <w:nsid w:val="1B5F3539"/>
    <w:multiLevelType w:val="hybridMultilevel"/>
    <w:tmpl w:val="365CC2D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1FA77F59"/>
    <w:multiLevelType w:val="multilevel"/>
    <w:tmpl w:val="799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CD10E8"/>
    <w:multiLevelType w:val="hybridMultilevel"/>
    <w:tmpl w:val="4C46A9BA"/>
    <w:lvl w:ilvl="0">
      <w:start w:val="1"/>
      <w:numFmt w:val="bullet"/>
      <w:pStyle w:val="Body"/>
      <w:lvlText w:val=""/>
      <w:lvlJc w:val="left"/>
      <w:pPr>
        <w:tabs>
          <w:tab w:val="num" w:pos="770"/>
        </w:tabs>
        <w:ind w:left="77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pStyle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21881E4D"/>
    <w:multiLevelType w:val="hybridMultilevel"/>
    <w:tmpl w:val="547455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49852CCD"/>
    <w:multiLevelType w:val="multilevel"/>
    <w:tmpl w:val="99D06934"/>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0"/>
      <w:numFmt w:val="none"/>
      <w:lvlJc w:val="left"/>
      <w:pPr>
        <w:tabs>
          <w:tab w:val="num" w:pos="360"/>
        </w:tabs>
      </w:pPr>
    </w:lvl>
  </w:abstractNum>
  <w:abstractNum w:abstractNumId="8">
    <w:nsid w:val="4AE62CA8"/>
    <w:multiLevelType w:val="hybridMultilevel"/>
    <w:tmpl w:val="AD9E2CC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1031BD9"/>
    <w:multiLevelType w:val="hybridMultilevel"/>
    <w:tmpl w:val="8A76503C"/>
    <w:lvl w:ilvl="0">
      <w:start w:val="1"/>
      <w:numFmt w:val="bullet"/>
      <w:lvlText w:val=""/>
      <w:lvlJc w:val="left"/>
      <w:pPr>
        <w:ind w:left="360" w:hanging="360"/>
      </w:pPr>
      <w:rPr>
        <w:rFonts w:ascii="Wingdings" w:hAnsi="Wingdings" w:hint="default"/>
        <w:b w:val="0"/>
        <w:color w:val="595959" w:themeColor="text1" w:themeTint="A6"/>
        <w:sz w:val="20"/>
        <w:szCs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5E38576F"/>
    <w:multiLevelType w:val="hybridMultilevel"/>
    <w:tmpl w:val="F83A55DA"/>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6AF462FE"/>
    <w:multiLevelType w:val="hybridMultilevel"/>
    <w:tmpl w:val="CCC657C0"/>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2">
    <w:nsid w:val="75E93508"/>
    <w:multiLevelType w:val="hybridMultilevel"/>
    <w:tmpl w:val="6CC687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7"/>
  </w:num>
  <w:num w:numId="4">
    <w:abstractNumId w:val="5"/>
  </w:num>
  <w:num w:numId="5">
    <w:abstractNumId w:val="3"/>
  </w:num>
  <w:num w:numId="6">
    <w:abstractNumId w:val="4"/>
  </w:num>
  <w:num w:numId="7">
    <w:abstractNumId w:val="12"/>
  </w:num>
  <w:num w:numId="8">
    <w:abstractNumId w:val="11"/>
  </w:num>
  <w:num w:numId="9">
    <w:abstractNumId w:val="8"/>
  </w:num>
  <w:num w:numId="10">
    <w:abstractNumId w:val="10"/>
  </w:num>
  <w:num w:numId="11">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79"/>
    <w:rsid w:val="0000304B"/>
    <w:rsid w:val="00005A81"/>
    <w:rsid w:val="00010547"/>
    <w:rsid w:val="000109B7"/>
    <w:rsid w:val="000110A6"/>
    <w:rsid w:val="00012081"/>
    <w:rsid w:val="00014273"/>
    <w:rsid w:val="000166D6"/>
    <w:rsid w:val="00016764"/>
    <w:rsid w:val="0001780F"/>
    <w:rsid w:val="00020912"/>
    <w:rsid w:val="00022BD5"/>
    <w:rsid w:val="00023D1C"/>
    <w:rsid w:val="00026768"/>
    <w:rsid w:val="00030BE5"/>
    <w:rsid w:val="000316E6"/>
    <w:rsid w:val="000328C2"/>
    <w:rsid w:val="00032FE0"/>
    <w:rsid w:val="00034716"/>
    <w:rsid w:val="000355E8"/>
    <w:rsid w:val="0004136E"/>
    <w:rsid w:val="00043873"/>
    <w:rsid w:val="0004410F"/>
    <w:rsid w:val="000444D1"/>
    <w:rsid w:val="00045285"/>
    <w:rsid w:val="00046853"/>
    <w:rsid w:val="000501DB"/>
    <w:rsid w:val="00051A22"/>
    <w:rsid w:val="00053847"/>
    <w:rsid w:val="000542D5"/>
    <w:rsid w:val="00055D4F"/>
    <w:rsid w:val="0005691C"/>
    <w:rsid w:val="00056932"/>
    <w:rsid w:val="0006032C"/>
    <w:rsid w:val="00063AE5"/>
    <w:rsid w:val="00066232"/>
    <w:rsid w:val="0007133C"/>
    <w:rsid w:val="00074731"/>
    <w:rsid w:val="000753C6"/>
    <w:rsid w:val="00076138"/>
    <w:rsid w:val="00086148"/>
    <w:rsid w:val="000874B9"/>
    <w:rsid w:val="00092BD0"/>
    <w:rsid w:val="0009346B"/>
    <w:rsid w:val="0009599D"/>
    <w:rsid w:val="0009600A"/>
    <w:rsid w:val="000969D0"/>
    <w:rsid w:val="000A1D65"/>
    <w:rsid w:val="000A2107"/>
    <w:rsid w:val="000A2443"/>
    <w:rsid w:val="000A2BC9"/>
    <w:rsid w:val="000A44AD"/>
    <w:rsid w:val="000A65EF"/>
    <w:rsid w:val="000A70B1"/>
    <w:rsid w:val="000A7674"/>
    <w:rsid w:val="000B0991"/>
    <w:rsid w:val="000B27F6"/>
    <w:rsid w:val="000B33FC"/>
    <w:rsid w:val="000B4309"/>
    <w:rsid w:val="000B4ACC"/>
    <w:rsid w:val="000B58EA"/>
    <w:rsid w:val="000B63AC"/>
    <w:rsid w:val="000C0458"/>
    <w:rsid w:val="000C11A6"/>
    <w:rsid w:val="000C1888"/>
    <w:rsid w:val="000C19D5"/>
    <w:rsid w:val="000C2025"/>
    <w:rsid w:val="000C45C4"/>
    <w:rsid w:val="000C4F56"/>
    <w:rsid w:val="000C67FE"/>
    <w:rsid w:val="000C6A45"/>
    <w:rsid w:val="000D0BEB"/>
    <w:rsid w:val="000D14AC"/>
    <w:rsid w:val="000D1736"/>
    <w:rsid w:val="000D2F6A"/>
    <w:rsid w:val="000D3D17"/>
    <w:rsid w:val="000D4532"/>
    <w:rsid w:val="000D4D4B"/>
    <w:rsid w:val="000D5D6C"/>
    <w:rsid w:val="000E13D8"/>
    <w:rsid w:val="000E4ED9"/>
    <w:rsid w:val="000E5080"/>
    <w:rsid w:val="000F1615"/>
    <w:rsid w:val="000F1B83"/>
    <w:rsid w:val="000F22B9"/>
    <w:rsid w:val="000F4437"/>
    <w:rsid w:val="000F5E97"/>
    <w:rsid w:val="000F7CD5"/>
    <w:rsid w:val="001019E3"/>
    <w:rsid w:val="001030B7"/>
    <w:rsid w:val="0010507A"/>
    <w:rsid w:val="0010522E"/>
    <w:rsid w:val="00106039"/>
    <w:rsid w:val="00106577"/>
    <w:rsid w:val="0010706D"/>
    <w:rsid w:val="00112B4D"/>
    <w:rsid w:val="00112F5B"/>
    <w:rsid w:val="001134DA"/>
    <w:rsid w:val="00120AB3"/>
    <w:rsid w:val="00121540"/>
    <w:rsid w:val="0012242B"/>
    <w:rsid w:val="00127198"/>
    <w:rsid w:val="00131BA0"/>
    <w:rsid w:val="00137EE2"/>
    <w:rsid w:val="00140912"/>
    <w:rsid w:val="001429B2"/>
    <w:rsid w:val="00143023"/>
    <w:rsid w:val="00143843"/>
    <w:rsid w:val="001448BF"/>
    <w:rsid w:val="00145349"/>
    <w:rsid w:val="001463FF"/>
    <w:rsid w:val="00152651"/>
    <w:rsid w:val="001530EF"/>
    <w:rsid w:val="00157F08"/>
    <w:rsid w:val="00161BE9"/>
    <w:rsid w:val="0016756D"/>
    <w:rsid w:val="00167E92"/>
    <w:rsid w:val="001736B2"/>
    <w:rsid w:val="00173EC6"/>
    <w:rsid w:val="001742EE"/>
    <w:rsid w:val="00176C21"/>
    <w:rsid w:val="00176C30"/>
    <w:rsid w:val="00180042"/>
    <w:rsid w:val="001805DF"/>
    <w:rsid w:val="00181141"/>
    <w:rsid w:val="0018117A"/>
    <w:rsid w:val="0018203D"/>
    <w:rsid w:val="001850DE"/>
    <w:rsid w:val="00187129"/>
    <w:rsid w:val="00187F76"/>
    <w:rsid w:val="00192115"/>
    <w:rsid w:val="001928A9"/>
    <w:rsid w:val="001948BE"/>
    <w:rsid w:val="001A08A4"/>
    <w:rsid w:val="001B10A9"/>
    <w:rsid w:val="001B3105"/>
    <w:rsid w:val="001B3928"/>
    <w:rsid w:val="001B4B1D"/>
    <w:rsid w:val="001B5025"/>
    <w:rsid w:val="001B5E13"/>
    <w:rsid w:val="001B7D94"/>
    <w:rsid w:val="001C1084"/>
    <w:rsid w:val="001C54DD"/>
    <w:rsid w:val="001C64D4"/>
    <w:rsid w:val="001C7FE0"/>
    <w:rsid w:val="001D01CA"/>
    <w:rsid w:val="001D5D5C"/>
    <w:rsid w:val="001D65A3"/>
    <w:rsid w:val="001E2980"/>
    <w:rsid w:val="001E3DED"/>
    <w:rsid w:val="001F088A"/>
    <w:rsid w:val="001F3F17"/>
    <w:rsid w:val="00204173"/>
    <w:rsid w:val="002051CD"/>
    <w:rsid w:val="00210513"/>
    <w:rsid w:val="002125DA"/>
    <w:rsid w:val="00213A98"/>
    <w:rsid w:val="00220032"/>
    <w:rsid w:val="002220A0"/>
    <w:rsid w:val="0022233D"/>
    <w:rsid w:val="00223407"/>
    <w:rsid w:val="00225663"/>
    <w:rsid w:val="0022679F"/>
    <w:rsid w:val="00226832"/>
    <w:rsid w:val="00227475"/>
    <w:rsid w:val="00230797"/>
    <w:rsid w:val="00233733"/>
    <w:rsid w:val="002373C8"/>
    <w:rsid w:val="00240FDD"/>
    <w:rsid w:val="002422A3"/>
    <w:rsid w:val="0024451C"/>
    <w:rsid w:val="00244C6B"/>
    <w:rsid w:val="00245462"/>
    <w:rsid w:val="00246733"/>
    <w:rsid w:val="00246D2C"/>
    <w:rsid w:val="0025092C"/>
    <w:rsid w:val="00251B4F"/>
    <w:rsid w:val="00252AE6"/>
    <w:rsid w:val="00253E53"/>
    <w:rsid w:val="00254E50"/>
    <w:rsid w:val="002560C1"/>
    <w:rsid w:val="002561D3"/>
    <w:rsid w:val="00256D4C"/>
    <w:rsid w:val="0025796E"/>
    <w:rsid w:val="002646B8"/>
    <w:rsid w:val="00264DA7"/>
    <w:rsid w:val="00265848"/>
    <w:rsid w:val="00265C2C"/>
    <w:rsid w:val="00265E0A"/>
    <w:rsid w:val="00267685"/>
    <w:rsid w:val="002706B9"/>
    <w:rsid w:val="00271156"/>
    <w:rsid w:val="002720C3"/>
    <w:rsid w:val="002746A4"/>
    <w:rsid w:val="00282829"/>
    <w:rsid w:val="00283C6E"/>
    <w:rsid w:val="00285456"/>
    <w:rsid w:val="00285BCB"/>
    <w:rsid w:val="00286075"/>
    <w:rsid w:val="002923A1"/>
    <w:rsid w:val="00294A76"/>
    <w:rsid w:val="002968AA"/>
    <w:rsid w:val="002A0E32"/>
    <w:rsid w:val="002A1FBA"/>
    <w:rsid w:val="002A5314"/>
    <w:rsid w:val="002A6B04"/>
    <w:rsid w:val="002A6CBF"/>
    <w:rsid w:val="002B08A1"/>
    <w:rsid w:val="002B11BD"/>
    <w:rsid w:val="002B13BC"/>
    <w:rsid w:val="002B3FFF"/>
    <w:rsid w:val="002B435C"/>
    <w:rsid w:val="002B4C58"/>
    <w:rsid w:val="002C4027"/>
    <w:rsid w:val="002C4450"/>
    <w:rsid w:val="002C7AFC"/>
    <w:rsid w:val="002D1DE9"/>
    <w:rsid w:val="002E0A0B"/>
    <w:rsid w:val="002E20A5"/>
    <w:rsid w:val="002E5191"/>
    <w:rsid w:val="002E5A21"/>
    <w:rsid w:val="002E7E9D"/>
    <w:rsid w:val="002F187A"/>
    <w:rsid w:val="002F4879"/>
    <w:rsid w:val="00300266"/>
    <w:rsid w:val="003019CE"/>
    <w:rsid w:val="003025D1"/>
    <w:rsid w:val="00303B95"/>
    <w:rsid w:val="00306A12"/>
    <w:rsid w:val="003178EA"/>
    <w:rsid w:val="00317EE6"/>
    <w:rsid w:val="0032052D"/>
    <w:rsid w:val="0032094B"/>
    <w:rsid w:val="00321525"/>
    <w:rsid w:val="00321671"/>
    <w:rsid w:val="003220E1"/>
    <w:rsid w:val="00322963"/>
    <w:rsid w:val="003237AA"/>
    <w:rsid w:val="00325BBB"/>
    <w:rsid w:val="003339B9"/>
    <w:rsid w:val="003342E7"/>
    <w:rsid w:val="0033584E"/>
    <w:rsid w:val="00335A4D"/>
    <w:rsid w:val="00336AE8"/>
    <w:rsid w:val="0033763E"/>
    <w:rsid w:val="0034412A"/>
    <w:rsid w:val="003464C2"/>
    <w:rsid w:val="00350909"/>
    <w:rsid w:val="00352338"/>
    <w:rsid w:val="00354A44"/>
    <w:rsid w:val="00357D4C"/>
    <w:rsid w:val="00366CC9"/>
    <w:rsid w:val="00367797"/>
    <w:rsid w:val="003708D2"/>
    <w:rsid w:val="003726AC"/>
    <w:rsid w:val="00380750"/>
    <w:rsid w:val="003809E5"/>
    <w:rsid w:val="00382D97"/>
    <w:rsid w:val="00383986"/>
    <w:rsid w:val="0038453E"/>
    <w:rsid w:val="003853D0"/>
    <w:rsid w:val="00386113"/>
    <w:rsid w:val="00386C4B"/>
    <w:rsid w:val="00386D98"/>
    <w:rsid w:val="00392377"/>
    <w:rsid w:val="00393FC2"/>
    <w:rsid w:val="00394658"/>
    <w:rsid w:val="00397679"/>
    <w:rsid w:val="003A0964"/>
    <w:rsid w:val="003A0E1F"/>
    <w:rsid w:val="003A2F32"/>
    <w:rsid w:val="003A371A"/>
    <w:rsid w:val="003A5C3B"/>
    <w:rsid w:val="003B014B"/>
    <w:rsid w:val="003B05A0"/>
    <w:rsid w:val="003B0E97"/>
    <w:rsid w:val="003B2738"/>
    <w:rsid w:val="003B2F15"/>
    <w:rsid w:val="003B4F10"/>
    <w:rsid w:val="003B6EDE"/>
    <w:rsid w:val="003C1C84"/>
    <w:rsid w:val="003C1C85"/>
    <w:rsid w:val="003C21A3"/>
    <w:rsid w:val="003C70F1"/>
    <w:rsid w:val="003C7C25"/>
    <w:rsid w:val="003D04FD"/>
    <w:rsid w:val="003D32E0"/>
    <w:rsid w:val="003D417B"/>
    <w:rsid w:val="003D5E68"/>
    <w:rsid w:val="003D7CB1"/>
    <w:rsid w:val="003D7DD6"/>
    <w:rsid w:val="003E09E2"/>
    <w:rsid w:val="003F0343"/>
    <w:rsid w:val="003F1E1B"/>
    <w:rsid w:val="00400E11"/>
    <w:rsid w:val="00402B5A"/>
    <w:rsid w:val="004036D9"/>
    <w:rsid w:val="00403E70"/>
    <w:rsid w:val="004066ED"/>
    <w:rsid w:val="00413E97"/>
    <w:rsid w:val="00416C75"/>
    <w:rsid w:val="00417C9E"/>
    <w:rsid w:val="004208B5"/>
    <w:rsid w:val="00421A7A"/>
    <w:rsid w:val="00422FE1"/>
    <w:rsid w:val="00423345"/>
    <w:rsid w:val="004235DE"/>
    <w:rsid w:val="0042388B"/>
    <w:rsid w:val="00425E15"/>
    <w:rsid w:val="004275C3"/>
    <w:rsid w:val="00427C7B"/>
    <w:rsid w:val="00433D92"/>
    <w:rsid w:val="00444804"/>
    <w:rsid w:val="0045098A"/>
    <w:rsid w:val="004527CC"/>
    <w:rsid w:val="004541D3"/>
    <w:rsid w:val="0045710F"/>
    <w:rsid w:val="00461143"/>
    <w:rsid w:val="00462967"/>
    <w:rsid w:val="00464F86"/>
    <w:rsid w:val="00470B11"/>
    <w:rsid w:val="00470E03"/>
    <w:rsid w:val="004711FE"/>
    <w:rsid w:val="00471575"/>
    <w:rsid w:val="004726EC"/>
    <w:rsid w:val="00472FEF"/>
    <w:rsid w:val="004760DD"/>
    <w:rsid w:val="0047799D"/>
    <w:rsid w:val="004820C8"/>
    <w:rsid w:val="00486C19"/>
    <w:rsid w:val="004873FF"/>
    <w:rsid w:val="004901C0"/>
    <w:rsid w:val="004908BE"/>
    <w:rsid w:val="004916F6"/>
    <w:rsid w:val="00492FFD"/>
    <w:rsid w:val="00496149"/>
    <w:rsid w:val="004962AC"/>
    <w:rsid w:val="00496C65"/>
    <w:rsid w:val="00497591"/>
    <w:rsid w:val="004A106F"/>
    <w:rsid w:val="004A35F9"/>
    <w:rsid w:val="004A60FE"/>
    <w:rsid w:val="004B2ADE"/>
    <w:rsid w:val="004B4043"/>
    <w:rsid w:val="004B5DE1"/>
    <w:rsid w:val="004B5FE6"/>
    <w:rsid w:val="004B6147"/>
    <w:rsid w:val="004C1246"/>
    <w:rsid w:val="004C1CD9"/>
    <w:rsid w:val="004C31F9"/>
    <w:rsid w:val="004C4D4D"/>
    <w:rsid w:val="004C51C4"/>
    <w:rsid w:val="004C5C4E"/>
    <w:rsid w:val="004C7968"/>
    <w:rsid w:val="004D25AD"/>
    <w:rsid w:val="004D2C6C"/>
    <w:rsid w:val="004D2F71"/>
    <w:rsid w:val="004D5D5F"/>
    <w:rsid w:val="004D6F1E"/>
    <w:rsid w:val="004E4AA4"/>
    <w:rsid w:val="004E554E"/>
    <w:rsid w:val="004E736B"/>
    <w:rsid w:val="004E790B"/>
    <w:rsid w:val="004F1ABF"/>
    <w:rsid w:val="004F283E"/>
    <w:rsid w:val="004F3059"/>
    <w:rsid w:val="004F3BAF"/>
    <w:rsid w:val="005020BF"/>
    <w:rsid w:val="00506A01"/>
    <w:rsid w:val="0051101F"/>
    <w:rsid w:val="005110D1"/>
    <w:rsid w:val="0051220D"/>
    <w:rsid w:val="005137C4"/>
    <w:rsid w:val="0051394B"/>
    <w:rsid w:val="00513EBF"/>
    <w:rsid w:val="00515CB2"/>
    <w:rsid w:val="005167D0"/>
    <w:rsid w:val="00523095"/>
    <w:rsid w:val="00526457"/>
    <w:rsid w:val="00526939"/>
    <w:rsid w:val="00527D4D"/>
    <w:rsid w:val="005303F5"/>
    <w:rsid w:val="00531481"/>
    <w:rsid w:val="00532573"/>
    <w:rsid w:val="00534F7D"/>
    <w:rsid w:val="005370E4"/>
    <w:rsid w:val="00540A5A"/>
    <w:rsid w:val="0054354E"/>
    <w:rsid w:val="005456ED"/>
    <w:rsid w:val="00546010"/>
    <w:rsid w:val="005502BB"/>
    <w:rsid w:val="005504DC"/>
    <w:rsid w:val="00551255"/>
    <w:rsid w:val="00551271"/>
    <w:rsid w:val="005528E7"/>
    <w:rsid w:val="00552A50"/>
    <w:rsid w:val="00553019"/>
    <w:rsid w:val="00554535"/>
    <w:rsid w:val="00554F5A"/>
    <w:rsid w:val="0055790A"/>
    <w:rsid w:val="005579EC"/>
    <w:rsid w:val="005604AF"/>
    <w:rsid w:val="0056166D"/>
    <w:rsid w:val="005622B0"/>
    <w:rsid w:val="005668EB"/>
    <w:rsid w:val="00567972"/>
    <w:rsid w:val="00571D76"/>
    <w:rsid w:val="00573515"/>
    <w:rsid w:val="00573E5C"/>
    <w:rsid w:val="005761D2"/>
    <w:rsid w:val="0057637F"/>
    <w:rsid w:val="005764BD"/>
    <w:rsid w:val="005775D5"/>
    <w:rsid w:val="00584068"/>
    <w:rsid w:val="00585E86"/>
    <w:rsid w:val="00585FF4"/>
    <w:rsid w:val="005909BB"/>
    <w:rsid w:val="00591B69"/>
    <w:rsid w:val="005A1620"/>
    <w:rsid w:val="005A22BF"/>
    <w:rsid w:val="005A3929"/>
    <w:rsid w:val="005B034A"/>
    <w:rsid w:val="005B03D3"/>
    <w:rsid w:val="005B1987"/>
    <w:rsid w:val="005B1B7E"/>
    <w:rsid w:val="005B27CF"/>
    <w:rsid w:val="005B5C17"/>
    <w:rsid w:val="005B778F"/>
    <w:rsid w:val="005C058A"/>
    <w:rsid w:val="005C55FA"/>
    <w:rsid w:val="005C5A94"/>
    <w:rsid w:val="005C6754"/>
    <w:rsid w:val="005C67B6"/>
    <w:rsid w:val="005D2499"/>
    <w:rsid w:val="005D56FE"/>
    <w:rsid w:val="005D6ABE"/>
    <w:rsid w:val="005D6D6F"/>
    <w:rsid w:val="005D700E"/>
    <w:rsid w:val="005E0181"/>
    <w:rsid w:val="005E11F6"/>
    <w:rsid w:val="005E1C53"/>
    <w:rsid w:val="005E201E"/>
    <w:rsid w:val="005E37DF"/>
    <w:rsid w:val="005E44DF"/>
    <w:rsid w:val="005E540B"/>
    <w:rsid w:val="005E6D54"/>
    <w:rsid w:val="005F19AF"/>
    <w:rsid w:val="005F3815"/>
    <w:rsid w:val="005F3C94"/>
    <w:rsid w:val="005F567E"/>
    <w:rsid w:val="005F74BA"/>
    <w:rsid w:val="00601D21"/>
    <w:rsid w:val="00604AC4"/>
    <w:rsid w:val="00604EA3"/>
    <w:rsid w:val="00607E6C"/>
    <w:rsid w:val="00614EEE"/>
    <w:rsid w:val="00616EB3"/>
    <w:rsid w:val="00620247"/>
    <w:rsid w:val="00621B79"/>
    <w:rsid w:val="00623097"/>
    <w:rsid w:val="00631D80"/>
    <w:rsid w:val="00632270"/>
    <w:rsid w:val="00632B7C"/>
    <w:rsid w:val="006335B1"/>
    <w:rsid w:val="00633D15"/>
    <w:rsid w:val="006379DF"/>
    <w:rsid w:val="00642723"/>
    <w:rsid w:val="0064273B"/>
    <w:rsid w:val="00645AFD"/>
    <w:rsid w:val="00652700"/>
    <w:rsid w:val="006547E6"/>
    <w:rsid w:val="00654DED"/>
    <w:rsid w:val="006563C5"/>
    <w:rsid w:val="006620FD"/>
    <w:rsid w:val="00662E73"/>
    <w:rsid w:val="00663BC8"/>
    <w:rsid w:val="0066564B"/>
    <w:rsid w:val="0066638D"/>
    <w:rsid w:val="00667D53"/>
    <w:rsid w:val="00670B1B"/>
    <w:rsid w:val="00671E1F"/>
    <w:rsid w:val="00672570"/>
    <w:rsid w:val="006729B9"/>
    <w:rsid w:val="006732CF"/>
    <w:rsid w:val="00675905"/>
    <w:rsid w:val="00675910"/>
    <w:rsid w:val="006812A4"/>
    <w:rsid w:val="00681ED6"/>
    <w:rsid w:val="0068471E"/>
    <w:rsid w:val="0068584C"/>
    <w:rsid w:val="00690C95"/>
    <w:rsid w:val="006A35BE"/>
    <w:rsid w:val="006B08B4"/>
    <w:rsid w:val="006B1834"/>
    <w:rsid w:val="006B202C"/>
    <w:rsid w:val="006B2ECA"/>
    <w:rsid w:val="006C0646"/>
    <w:rsid w:val="006C19E2"/>
    <w:rsid w:val="006C352D"/>
    <w:rsid w:val="006C3D89"/>
    <w:rsid w:val="006C408F"/>
    <w:rsid w:val="006C41C8"/>
    <w:rsid w:val="006C60DE"/>
    <w:rsid w:val="006C65E4"/>
    <w:rsid w:val="006C7A2A"/>
    <w:rsid w:val="006D11F3"/>
    <w:rsid w:val="006D13F4"/>
    <w:rsid w:val="006D4C18"/>
    <w:rsid w:val="006D5571"/>
    <w:rsid w:val="006D7B16"/>
    <w:rsid w:val="006F0246"/>
    <w:rsid w:val="006F1DE2"/>
    <w:rsid w:val="006F6A42"/>
    <w:rsid w:val="00701436"/>
    <w:rsid w:val="0070173D"/>
    <w:rsid w:val="00702476"/>
    <w:rsid w:val="00703CA2"/>
    <w:rsid w:val="0070439F"/>
    <w:rsid w:val="007104C0"/>
    <w:rsid w:val="007116A3"/>
    <w:rsid w:val="007146E6"/>
    <w:rsid w:val="007229C2"/>
    <w:rsid w:val="00724B67"/>
    <w:rsid w:val="00727950"/>
    <w:rsid w:val="007279D1"/>
    <w:rsid w:val="007302EC"/>
    <w:rsid w:val="007318A9"/>
    <w:rsid w:val="0073221F"/>
    <w:rsid w:val="00733FA3"/>
    <w:rsid w:val="0073424F"/>
    <w:rsid w:val="00734741"/>
    <w:rsid w:val="00737AB5"/>
    <w:rsid w:val="00741DE8"/>
    <w:rsid w:val="007436CA"/>
    <w:rsid w:val="00744636"/>
    <w:rsid w:val="00744722"/>
    <w:rsid w:val="00745009"/>
    <w:rsid w:val="0074624F"/>
    <w:rsid w:val="00747F55"/>
    <w:rsid w:val="00750EFB"/>
    <w:rsid w:val="00751213"/>
    <w:rsid w:val="0075620D"/>
    <w:rsid w:val="00760431"/>
    <w:rsid w:val="007622AF"/>
    <w:rsid w:val="007630A7"/>
    <w:rsid w:val="00766DD6"/>
    <w:rsid w:val="00767822"/>
    <w:rsid w:val="0077280C"/>
    <w:rsid w:val="00772E42"/>
    <w:rsid w:val="00772E60"/>
    <w:rsid w:val="007741C0"/>
    <w:rsid w:val="00775779"/>
    <w:rsid w:val="00776C09"/>
    <w:rsid w:val="0077714D"/>
    <w:rsid w:val="00777CD7"/>
    <w:rsid w:val="0078160F"/>
    <w:rsid w:val="007872F4"/>
    <w:rsid w:val="007878A7"/>
    <w:rsid w:val="00791ADF"/>
    <w:rsid w:val="007949EC"/>
    <w:rsid w:val="00795704"/>
    <w:rsid w:val="007979A7"/>
    <w:rsid w:val="007A0154"/>
    <w:rsid w:val="007A1DA7"/>
    <w:rsid w:val="007A2FF0"/>
    <w:rsid w:val="007A3A14"/>
    <w:rsid w:val="007A3E06"/>
    <w:rsid w:val="007A4095"/>
    <w:rsid w:val="007A6CE4"/>
    <w:rsid w:val="007B04D8"/>
    <w:rsid w:val="007B2A00"/>
    <w:rsid w:val="007B2F13"/>
    <w:rsid w:val="007B44BA"/>
    <w:rsid w:val="007B4980"/>
    <w:rsid w:val="007B6350"/>
    <w:rsid w:val="007B6EF6"/>
    <w:rsid w:val="007B7CFE"/>
    <w:rsid w:val="007C0A0D"/>
    <w:rsid w:val="007C18EF"/>
    <w:rsid w:val="007C47BA"/>
    <w:rsid w:val="007C4CFD"/>
    <w:rsid w:val="007C50AD"/>
    <w:rsid w:val="007C615B"/>
    <w:rsid w:val="007D08A8"/>
    <w:rsid w:val="007E220D"/>
    <w:rsid w:val="007E4D28"/>
    <w:rsid w:val="007E796D"/>
    <w:rsid w:val="007E7CB0"/>
    <w:rsid w:val="007F1347"/>
    <w:rsid w:val="007F14C5"/>
    <w:rsid w:val="007F1AF6"/>
    <w:rsid w:val="007F46E6"/>
    <w:rsid w:val="007F4FB3"/>
    <w:rsid w:val="007F5CE0"/>
    <w:rsid w:val="007F636F"/>
    <w:rsid w:val="007F669A"/>
    <w:rsid w:val="00800043"/>
    <w:rsid w:val="00801921"/>
    <w:rsid w:val="00802649"/>
    <w:rsid w:val="00804B93"/>
    <w:rsid w:val="00806E66"/>
    <w:rsid w:val="00807B10"/>
    <w:rsid w:val="00810CF7"/>
    <w:rsid w:val="008121A3"/>
    <w:rsid w:val="008177A1"/>
    <w:rsid w:val="00821AFF"/>
    <w:rsid w:val="0082496B"/>
    <w:rsid w:val="0082578D"/>
    <w:rsid w:val="0082600A"/>
    <w:rsid w:val="00826435"/>
    <w:rsid w:val="0082723A"/>
    <w:rsid w:val="00830BB5"/>
    <w:rsid w:val="008314AB"/>
    <w:rsid w:val="00832C90"/>
    <w:rsid w:val="008357F2"/>
    <w:rsid w:val="00836205"/>
    <w:rsid w:val="008369DF"/>
    <w:rsid w:val="00841B7D"/>
    <w:rsid w:val="008435CB"/>
    <w:rsid w:val="008440B7"/>
    <w:rsid w:val="0084613F"/>
    <w:rsid w:val="0084713A"/>
    <w:rsid w:val="008471C9"/>
    <w:rsid w:val="008473E0"/>
    <w:rsid w:val="00847AFE"/>
    <w:rsid w:val="00850704"/>
    <w:rsid w:val="00850E03"/>
    <w:rsid w:val="00851FE2"/>
    <w:rsid w:val="00852887"/>
    <w:rsid w:val="0085317E"/>
    <w:rsid w:val="008606CE"/>
    <w:rsid w:val="00862121"/>
    <w:rsid w:val="008629B3"/>
    <w:rsid w:val="008662F7"/>
    <w:rsid w:val="008679A1"/>
    <w:rsid w:val="00871EB8"/>
    <w:rsid w:val="008722F2"/>
    <w:rsid w:val="008807B3"/>
    <w:rsid w:val="0088669F"/>
    <w:rsid w:val="008872F9"/>
    <w:rsid w:val="00887D7C"/>
    <w:rsid w:val="0089055E"/>
    <w:rsid w:val="008918F3"/>
    <w:rsid w:val="0089392E"/>
    <w:rsid w:val="00894F8D"/>
    <w:rsid w:val="008972B3"/>
    <w:rsid w:val="008A10C0"/>
    <w:rsid w:val="008A1244"/>
    <w:rsid w:val="008A1AD4"/>
    <w:rsid w:val="008A2C5C"/>
    <w:rsid w:val="008A5314"/>
    <w:rsid w:val="008A61CD"/>
    <w:rsid w:val="008A74C5"/>
    <w:rsid w:val="008A7848"/>
    <w:rsid w:val="008A7EEA"/>
    <w:rsid w:val="008B0BE9"/>
    <w:rsid w:val="008B5D70"/>
    <w:rsid w:val="008C15DB"/>
    <w:rsid w:val="008C26B7"/>
    <w:rsid w:val="008C4A20"/>
    <w:rsid w:val="008C63FC"/>
    <w:rsid w:val="008C789A"/>
    <w:rsid w:val="008D005F"/>
    <w:rsid w:val="008D322A"/>
    <w:rsid w:val="008E240D"/>
    <w:rsid w:val="008E2A21"/>
    <w:rsid w:val="008E4205"/>
    <w:rsid w:val="008E5600"/>
    <w:rsid w:val="008E5994"/>
    <w:rsid w:val="008E7391"/>
    <w:rsid w:val="008F00F2"/>
    <w:rsid w:val="008F192C"/>
    <w:rsid w:val="008F1B38"/>
    <w:rsid w:val="008F2149"/>
    <w:rsid w:val="008F26FD"/>
    <w:rsid w:val="008F570F"/>
    <w:rsid w:val="00901140"/>
    <w:rsid w:val="00901633"/>
    <w:rsid w:val="00902806"/>
    <w:rsid w:val="00904C5D"/>
    <w:rsid w:val="0090573C"/>
    <w:rsid w:val="00906FC0"/>
    <w:rsid w:val="009114BE"/>
    <w:rsid w:val="00912911"/>
    <w:rsid w:val="009138F5"/>
    <w:rsid w:val="009149BF"/>
    <w:rsid w:val="00914B01"/>
    <w:rsid w:val="00916B09"/>
    <w:rsid w:val="00916EC0"/>
    <w:rsid w:val="00921608"/>
    <w:rsid w:val="00921C97"/>
    <w:rsid w:val="009222B7"/>
    <w:rsid w:val="00926715"/>
    <w:rsid w:val="0093004F"/>
    <w:rsid w:val="00931A7B"/>
    <w:rsid w:val="00932F13"/>
    <w:rsid w:val="00940799"/>
    <w:rsid w:val="00942797"/>
    <w:rsid w:val="00942AE8"/>
    <w:rsid w:val="00942D04"/>
    <w:rsid w:val="009432B6"/>
    <w:rsid w:val="00943D1E"/>
    <w:rsid w:val="00944D48"/>
    <w:rsid w:val="00944FCC"/>
    <w:rsid w:val="00946436"/>
    <w:rsid w:val="00946AFC"/>
    <w:rsid w:val="00950510"/>
    <w:rsid w:val="009526AB"/>
    <w:rsid w:val="009550D4"/>
    <w:rsid w:val="0095548C"/>
    <w:rsid w:val="009573F9"/>
    <w:rsid w:val="00961669"/>
    <w:rsid w:val="009668DE"/>
    <w:rsid w:val="00967853"/>
    <w:rsid w:val="00971816"/>
    <w:rsid w:val="00973619"/>
    <w:rsid w:val="009748F6"/>
    <w:rsid w:val="00974C9F"/>
    <w:rsid w:val="009858C0"/>
    <w:rsid w:val="00986F98"/>
    <w:rsid w:val="00987BFA"/>
    <w:rsid w:val="009902E4"/>
    <w:rsid w:val="009912F3"/>
    <w:rsid w:val="0099192F"/>
    <w:rsid w:val="00993F41"/>
    <w:rsid w:val="00995613"/>
    <w:rsid w:val="009971F7"/>
    <w:rsid w:val="009A29C4"/>
    <w:rsid w:val="009A3D4C"/>
    <w:rsid w:val="009A4A3A"/>
    <w:rsid w:val="009A70FB"/>
    <w:rsid w:val="009B20D8"/>
    <w:rsid w:val="009B4FDA"/>
    <w:rsid w:val="009B50F5"/>
    <w:rsid w:val="009B689B"/>
    <w:rsid w:val="009B77DB"/>
    <w:rsid w:val="009C0B39"/>
    <w:rsid w:val="009C1A78"/>
    <w:rsid w:val="009C20C8"/>
    <w:rsid w:val="009C3A6A"/>
    <w:rsid w:val="009C6DFF"/>
    <w:rsid w:val="009C7058"/>
    <w:rsid w:val="009D0254"/>
    <w:rsid w:val="009D198B"/>
    <w:rsid w:val="009D46AA"/>
    <w:rsid w:val="009D523C"/>
    <w:rsid w:val="009D6962"/>
    <w:rsid w:val="009E20C6"/>
    <w:rsid w:val="009E491C"/>
    <w:rsid w:val="009E6CCF"/>
    <w:rsid w:val="009F045B"/>
    <w:rsid w:val="009F0DD9"/>
    <w:rsid w:val="009F0E51"/>
    <w:rsid w:val="009F2935"/>
    <w:rsid w:val="009F3243"/>
    <w:rsid w:val="009F3B0F"/>
    <w:rsid w:val="009F46A1"/>
    <w:rsid w:val="009F5B11"/>
    <w:rsid w:val="00A0222E"/>
    <w:rsid w:val="00A02567"/>
    <w:rsid w:val="00A10CA4"/>
    <w:rsid w:val="00A11671"/>
    <w:rsid w:val="00A127DB"/>
    <w:rsid w:val="00A14356"/>
    <w:rsid w:val="00A156DE"/>
    <w:rsid w:val="00A15C4C"/>
    <w:rsid w:val="00A171F3"/>
    <w:rsid w:val="00A20021"/>
    <w:rsid w:val="00A31E57"/>
    <w:rsid w:val="00A33DA1"/>
    <w:rsid w:val="00A34E80"/>
    <w:rsid w:val="00A362FB"/>
    <w:rsid w:val="00A404C0"/>
    <w:rsid w:val="00A41A66"/>
    <w:rsid w:val="00A41A95"/>
    <w:rsid w:val="00A44348"/>
    <w:rsid w:val="00A44BFD"/>
    <w:rsid w:val="00A45C41"/>
    <w:rsid w:val="00A47666"/>
    <w:rsid w:val="00A513D4"/>
    <w:rsid w:val="00A52B2E"/>
    <w:rsid w:val="00A530F1"/>
    <w:rsid w:val="00A56B22"/>
    <w:rsid w:val="00A56C10"/>
    <w:rsid w:val="00A63CA4"/>
    <w:rsid w:val="00A663CA"/>
    <w:rsid w:val="00A735B0"/>
    <w:rsid w:val="00A76D2E"/>
    <w:rsid w:val="00A8050D"/>
    <w:rsid w:val="00A83464"/>
    <w:rsid w:val="00A83898"/>
    <w:rsid w:val="00A870D5"/>
    <w:rsid w:val="00A93351"/>
    <w:rsid w:val="00A94D49"/>
    <w:rsid w:val="00A95E95"/>
    <w:rsid w:val="00A962BA"/>
    <w:rsid w:val="00A96F7B"/>
    <w:rsid w:val="00A96F9F"/>
    <w:rsid w:val="00A97310"/>
    <w:rsid w:val="00AA0202"/>
    <w:rsid w:val="00AA1B03"/>
    <w:rsid w:val="00AA2046"/>
    <w:rsid w:val="00AA21D1"/>
    <w:rsid w:val="00AB05F8"/>
    <w:rsid w:val="00AB596F"/>
    <w:rsid w:val="00AB6293"/>
    <w:rsid w:val="00AB63E0"/>
    <w:rsid w:val="00AB6439"/>
    <w:rsid w:val="00AC177D"/>
    <w:rsid w:val="00AC1FDC"/>
    <w:rsid w:val="00AC2F0E"/>
    <w:rsid w:val="00AC3745"/>
    <w:rsid w:val="00AC3807"/>
    <w:rsid w:val="00AC3DFF"/>
    <w:rsid w:val="00AC4223"/>
    <w:rsid w:val="00AC7134"/>
    <w:rsid w:val="00AD3098"/>
    <w:rsid w:val="00AD594F"/>
    <w:rsid w:val="00AD68AF"/>
    <w:rsid w:val="00AD6C3C"/>
    <w:rsid w:val="00AE0002"/>
    <w:rsid w:val="00AE0174"/>
    <w:rsid w:val="00AE459A"/>
    <w:rsid w:val="00AE638C"/>
    <w:rsid w:val="00AE75BA"/>
    <w:rsid w:val="00AF0E51"/>
    <w:rsid w:val="00AF2D82"/>
    <w:rsid w:val="00B00BA6"/>
    <w:rsid w:val="00B037A4"/>
    <w:rsid w:val="00B05085"/>
    <w:rsid w:val="00B05F41"/>
    <w:rsid w:val="00B06891"/>
    <w:rsid w:val="00B06E08"/>
    <w:rsid w:val="00B11FD3"/>
    <w:rsid w:val="00B129F0"/>
    <w:rsid w:val="00B13DFA"/>
    <w:rsid w:val="00B15981"/>
    <w:rsid w:val="00B166AC"/>
    <w:rsid w:val="00B2166F"/>
    <w:rsid w:val="00B24DC6"/>
    <w:rsid w:val="00B25304"/>
    <w:rsid w:val="00B27158"/>
    <w:rsid w:val="00B306BE"/>
    <w:rsid w:val="00B30EE7"/>
    <w:rsid w:val="00B3140C"/>
    <w:rsid w:val="00B3156E"/>
    <w:rsid w:val="00B33D2C"/>
    <w:rsid w:val="00B36857"/>
    <w:rsid w:val="00B36A8B"/>
    <w:rsid w:val="00B37861"/>
    <w:rsid w:val="00B4003D"/>
    <w:rsid w:val="00B42487"/>
    <w:rsid w:val="00B4785A"/>
    <w:rsid w:val="00B5437A"/>
    <w:rsid w:val="00B56422"/>
    <w:rsid w:val="00B57FC1"/>
    <w:rsid w:val="00B6119B"/>
    <w:rsid w:val="00B61A38"/>
    <w:rsid w:val="00B6356B"/>
    <w:rsid w:val="00B65E1C"/>
    <w:rsid w:val="00B736F0"/>
    <w:rsid w:val="00B759B3"/>
    <w:rsid w:val="00B76065"/>
    <w:rsid w:val="00B83D01"/>
    <w:rsid w:val="00B86173"/>
    <w:rsid w:val="00B87A4E"/>
    <w:rsid w:val="00B902F8"/>
    <w:rsid w:val="00B9047B"/>
    <w:rsid w:val="00B91121"/>
    <w:rsid w:val="00B91754"/>
    <w:rsid w:val="00B91F17"/>
    <w:rsid w:val="00B927AB"/>
    <w:rsid w:val="00B9467F"/>
    <w:rsid w:val="00B95822"/>
    <w:rsid w:val="00B9621F"/>
    <w:rsid w:val="00B96B86"/>
    <w:rsid w:val="00B96CC0"/>
    <w:rsid w:val="00BA070A"/>
    <w:rsid w:val="00BA121B"/>
    <w:rsid w:val="00BA15B4"/>
    <w:rsid w:val="00BA1C2E"/>
    <w:rsid w:val="00BA245B"/>
    <w:rsid w:val="00BA32DE"/>
    <w:rsid w:val="00BA5092"/>
    <w:rsid w:val="00BA511D"/>
    <w:rsid w:val="00BA57E8"/>
    <w:rsid w:val="00BB03BE"/>
    <w:rsid w:val="00BB0C39"/>
    <w:rsid w:val="00BB14E4"/>
    <w:rsid w:val="00BB39C1"/>
    <w:rsid w:val="00BB4E86"/>
    <w:rsid w:val="00BC17F8"/>
    <w:rsid w:val="00BC2C4E"/>
    <w:rsid w:val="00BC5D25"/>
    <w:rsid w:val="00BC66A8"/>
    <w:rsid w:val="00BD201B"/>
    <w:rsid w:val="00BE0F09"/>
    <w:rsid w:val="00BE2B6E"/>
    <w:rsid w:val="00BE587C"/>
    <w:rsid w:val="00BF04AD"/>
    <w:rsid w:val="00BF0FDC"/>
    <w:rsid w:val="00BF1A88"/>
    <w:rsid w:val="00BF1FCA"/>
    <w:rsid w:val="00BF525A"/>
    <w:rsid w:val="00C0052E"/>
    <w:rsid w:val="00C01005"/>
    <w:rsid w:val="00C02698"/>
    <w:rsid w:val="00C02F1B"/>
    <w:rsid w:val="00C038D9"/>
    <w:rsid w:val="00C03E82"/>
    <w:rsid w:val="00C04BC6"/>
    <w:rsid w:val="00C04DF0"/>
    <w:rsid w:val="00C11CA3"/>
    <w:rsid w:val="00C12648"/>
    <w:rsid w:val="00C13A05"/>
    <w:rsid w:val="00C13BD9"/>
    <w:rsid w:val="00C14CF2"/>
    <w:rsid w:val="00C16E12"/>
    <w:rsid w:val="00C16F68"/>
    <w:rsid w:val="00C1790D"/>
    <w:rsid w:val="00C17EF1"/>
    <w:rsid w:val="00C2161B"/>
    <w:rsid w:val="00C221BC"/>
    <w:rsid w:val="00C23A48"/>
    <w:rsid w:val="00C23E7A"/>
    <w:rsid w:val="00C2588B"/>
    <w:rsid w:val="00C265DE"/>
    <w:rsid w:val="00C268E1"/>
    <w:rsid w:val="00C26AD3"/>
    <w:rsid w:val="00C271BA"/>
    <w:rsid w:val="00C30169"/>
    <w:rsid w:val="00C32184"/>
    <w:rsid w:val="00C34BAE"/>
    <w:rsid w:val="00C35C27"/>
    <w:rsid w:val="00C40136"/>
    <w:rsid w:val="00C42687"/>
    <w:rsid w:val="00C43A3B"/>
    <w:rsid w:val="00C4719B"/>
    <w:rsid w:val="00C47483"/>
    <w:rsid w:val="00C531E8"/>
    <w:rsid w:val="00C544AF"/>
    <w:rsid w:val="00C562B9"/>
    <w:rsid w:val="00C57183"/>
    <w:rsid w:val="00C62C53"/>
    <w:rsid w:val="00C6652D"/>
    <w:rsid w:val="00C6668A"/>
    <w:rsid w:val="00C66ED7"/>
    <w:rsid w:val="00C70D21"/>
    <w:rsid w:val="00C70E1A"/>
    <w:rsid w:val="00C71653"/>
    <w:rsid w:val="00C727B5"/>
    <w:rsid w:val="00C7315F"/>
    <w:rsid w:val="00C741D7"/>
    <w:rsid w:val="00C80AAA"/>
    <w:rsid w:val="00C81E5A"/>
    <w:rsid w:val="00C82387"/>
    <w:rsid w:val="00C84D46"/>
    <w:rsid w:val="00C9043D"/>
    <w:rsid w:val="00C90791"/>
    <w:rsid w:val="00C91D12"/>
    <w:rsid w:val="00C92AB9"/>
    <w:rsid w:val="00C94379"/>
    <w:rsid w:val="00C94E98"/>
    <w:rsid w:val="00C956C6"/>
    <w:rsid w:val="00C963C2"/>
    <w:rsid w:val="00C96D1C"/>
    <w:rsid w:val="00C97113"/>
    <w:rsid w:val="00CA0934"/>
    <w:rsid w:val="00CA19F8"/>
    <w:rsid w:val="00CA1CFB"/>
    <w:rsid w:val="00CA2C5E"/>
    <w:rsid w:val="00CA3129"/>
    <w:rsid w:val="00CA4124"/>
    <w:rsid w:val="00CA4A38"/>
    <w:rsid w:val="00CA73E0"/>
    <w:rsid w:val="00CA7998"/>
    <w:rsid w:val="00CB10D9"/>
    <w:rsid w:val="00CB31B5"/>
    <w:rsid w:val="00CB78F0"/>
    <w:rsid w:val="00CC49D6"/>
    <w:rsid w:val="00CC6557"/>
    <w:rsid w:val="00CC70DF"/>
    <w:rsid w:val="00CD2AEA"/>
    <w:rsid w:val="00CD2B5A"/>
    <w:rsid w:val="00CD4424"/>
    <w:rsid w:val="00CE002C"/>
    <w:rsid w:val="00CE1601"/>
    <w:rsid w:val="00CE5727"/>
    <w:rsid w:val="00CE659C"/>
    <w:rsid w:val="00CF2B6C"/>
    <w:rsid w:val="00CF4C5D"/>
    <w:rsid w:val="00CF7998"/>
    <w:rsid w:val="00CF7A09"/>
    <w:rsid w:val="00D00AD1"/>
    <w:rsid w:val="00D00D8A"/>
    <w:rsid w:val="00D00F15"/>
    <w:rsid w:val="00D039C1"/>
    <w:rsid w:val="00D03C25"/>
    <w:rsid w:val="00D0688F"/>
    <w:rsid w:val="00D07135"/>
    <w:rsid w:val="00D1197C"/>
    <w:rsid w:val="00D1391E"/>
    <w:rsid w:val="00D14E17"/>
    <w:rsid w:val="00D17057"/>
    <w:rsid w:val="00D228DE"/>
    <w:rsid w:val="00D22902"/>
    <w:rsid w:val="00D22EDE"/>
    <w:rsid w:val="00D256A1"/>
    <w:rsid w:val="00D27F6A"/>
    <w:rsid w:val="00D30BC2"/>
    <w:rsid w:val="00D30CDE"/>
    <w:rsid w:val="00D31954"/>
    <w:rsid w:val="00D32358"/>
    <w:rsid w:val="00D33FBE"/>
    <w:rsid w:val="00D35CCF"/>
    <w:rsid w:val="00D414A7"/>
    <w:rsid w:val="00D43DC9"/>
    <w:rsid w:val="00D44386"/>
    <w:rsid w:val="00D45178"/>
    <w:rsid w:val="00D45BDE"/>
    <w:rsid w:val="00D4612B"/>
    <w:rsid w:val="00D477F8"/>
    <w:rsid w:val="00D51D44"/>
    <w:rsid w:val="00D54430"/>
    <w:rsid w:val="00D55D73"/>
    <w:rsid w:val="00D57760"/>
    <w:rsid w:val="00D6142F"/>
    <w:rsid w:val="00D642CF"/>
    <w:rsid w:val="00D6690C"/>
    <w:rsid w:val="00D70988"/>
    <w:rsid w:val="00D72983"/>
    <w:rsid w:val="00D72B48"/>
    <w:rsid w:val="00D72C2F"/>
    <w:rsid w:val="00D73D00"/>
    <w:rsid w:val="00D75C17"/>
    <w:rsid w:val="00D7741B"/>
    <w:rsid w:val="00D8485A"/>
    <w:rsid w:val="00D854D8"/>
    <w:rsid w:val="00D864E1"/>
    <w:rsid w:val="00D86AEE"/>
    <w:rsid w:val="00D91D85"/>
    <w:rsid w:val="00D92E39"/>
    <w:rsid w:val="00D940BE"/>
    <w:rsid w:val="00D96567"/>
    <w:rsid w:val="00D965E2"/>
    <w:rsid w:val="00D97992"/>
    <w:rsid w:val="00DA116A"/>
    <w:rsid w:val="00DA4840"/>
    <w:rsid w:val="00DB0E25"/>
    <w:rsid w:val="00DB137D"/>
    <w:rsid w:val="00DB24B7"/>
    <w:rsid w:val="00DB3328"/>
    <w:rsid w:val="00DB3D1D"/>
    <w:rsid w:val="00DB531C"/>
    <w:rsid w:val="00DB7407"/>
    <w:rsid w:val="00DB7F0C"/>
    <w:rsid w:val="00DC0825"/>
    <w:rsid w:val="00DC09FD"/>
    <w:rsid w:val="00DC1062"/>
    <w:rsid w:val="00DC13B9"/>
    <w:rsid w:val="00DC3121"/>
    <w:rsid w:val="00DC5340"/>
    <w:rsid w:val="00DC5976"/>
    <w:rsid w:val="00DD24A6"/>
    <w:rsid w:val="00DD29AC"/>
    <w:rsid w:val="00DD5E5E"/>
    <w:rsid w:val="00DE3356"/>
    <w:rsid w:val="00DE7072"/>
    <w:rsid w:val="00DF33C3"/>
    <w:rsid w:val="00DF366D"/>
    <w:rsid w:val="00DF6DEF"/>
    <w:rsid w:val="00DF7E40"/>
    <w:rsid w:val="00E00804"/>
    <w:rsid w:val="00E01CF9"/>
    <w:rsid w:val="00E03870"/>
    <w:rsid w:val="00E04515"/>
    <w:rsid w:val="00E059B9"/>
    <w:rsid w:val="00E05C48"/>
    <w:rsid w:val="00E064F7"/>
    <w:rsid w:val="00E16269"/>
    <w:rsid w:val="00E173C1"/>
    <w:rsid w:val="00E1789C"/>
    <w:rsid w:val="00E26DAA"/>
    <w:rsid w:val="00E2749F"/>
    <w:rsid w:val="00E27CE4"/>
    <w:rsid w:val="00E3485C"/>
    <w:rsid w:val="00E35399"/>
    <w:rsid w:val="00E37C50"/>
    <w:rsid w:val="00E37CC0"/>
    <w:rsid w:val="00E41318"/>
    <w:rsid w:val="00E50A54"/>
    <w:rsid w:val="00E51206"/>
    <w:rsid w:val="00E5218B"/>
    <w:rsid w:val="00E559A0"/>
    <w:rsid w:val="00E60C7B"/>
    <w:rsid w:val="00E63E4A"/>
    <w:rsid w:val="00E6486E"/>
    <w:rsid w:val="00E64A2A"/>
    <w:rsid w:val="00E70B1C"/>
    <w:rsid w:val="00E70C12"/>
    <w:rsid w:val="00E7278A"/>
    <w:rsid w:val="00E73FFD"/>
    <w:rsid w:val="00E740BD"/>
    <w:rsid w:val="00E77773"/>
    <w:rsid w:val="00E77D9E"/>
    <w:rsid w:val="00E8209E"/>
    <w:rsid w:val="00E83863"/>
    <w:rsid w:val="00E83F1B"/>
    <w:rsid w:val="00E86048"/>
    <w:rsid w:val="00E86E97"/>
    <w:rsid w:val="00E876FC"/>
    <w:rsid w:val="00E90173"/>
    <w:rsid w:val="00E924A0"/>
    <w:rsid w:val="00E94C5B"/>
    <w:rsid w:val="00E953BF"/>
    <w:rsid w:val="00E97562"/>
    <w:rsid w:val="00E9770C"/>
    <w:rsid w:val="00E97913"/>
    <w:rsid w:val="00E97B5C"/>
    <w:rsid w:val="00E97F2A"/>
    <w:rsid w:val="00EA1667"/>
    <w:rsid w:val="00EA58B4"/>
    <w:rsid w:val="00EA70A4"/>
    <w:rsid w:val="00EB3F12"/>
    <w:rsid w:val="00EB41CF"/>
    <w:rsid w:val="00EB6550"/>
    <w:rsid w:val="00EC60F0"/>
    <w:rsid w:val="00ED065A"/>
    <w:rsid w:val="00ED5FB8"/>
    <w:rsid w:val="00ED6C69"/>
    <w:rsid w:val="00ED762B"/>
    <w:rsid w:val="00EE0ED9"/>
    <w:rsid w:val="00EE14D6"/>
    <w:rsid w:val="00EE221C"/>
    <w:rsid w:val="00EE56A5"/>
    <w:rsid w:val="00EE7587"/>
    <w:rsid w:val="00EE7DA2"/>
    <w:rsid w:val="00EF056D"/>
    <w:rsid w:val="00EF198E"/>
    <w:rsid w:val="00EF2500"/>
    <w:rsid w:val="00EF4EA7"/>
    <w:rsid w:val="00EF5301"/>
    <w:rsid w:val="00EF5D85"/>
    <w:rsid w:val="00F00E37"/>
    <w:rsid w:val="00F01A95"/>
    <w:rsid w:val="00F0223B"/>
    <w:rsid w:val="00F03760"/>
    <w:rsid w:val="00F06496"/>
    <w:rsid w:val="00F1264B"/>
    <w:rsid w:val="00F12ED2"/>
    <w:rsid w:val="00F14E82"/>
    <w:rsid w:val="00F16111"/>
    <w:rsid w:val="00F16515"/>
    <w:rsid w:val="00F17474"/>
    <w:rsid w:val="00F17776"/>
    <w:rsid w:val="00F21A3D"/>
    <w:rsid w:val="00F21B01"/>
    <w:rsid w:val="00F23373"/>
    <w:rsid w:val="00F2448F"/>
    <w:rsid w:val="00F27C7D"/>
    <w:rsid w:val="00F31E5F"/>
    <w:rsid w:val="00F32D7C"/>
    <w:rsid w:val="00F339F4"/>
    <w:rsid w:val="00F35967"/>
    <w:rsid w:val="00F35C23"/>
    <w:rsid w:val="00F403C8"/>
    <w:rsid w:val="00F43AB8"/>
    <w:rsid w:val="00F44634"/>
    <w:rsid w:val="00F44E0F"/>
    <w:rsid w:val="00F455E9"/>
    <w:rsid w:val="00F4628C"/>
    <w:rsid w:val="00F5227F"/>
    <w:rsid w:val="00F52B92"/>
    <w:rsid w:val="00F541C5"/>
    <w:rsid w:val="00F563E9"/>
    <w:rsid w:val="00F56C94"/>
    <w:rsid w:val="00F57249"/>
    <w:rsid w:val="00F62A8E"/>
    <w:rsid w:val="00F64CB5"/>
    <w:rsid w:val="00F67114"/>
    <w:rsid w:val="00F679E2"/>
    <w:rsid w:val="00F67D85"/>
    <w:rsid w:val="00F70375"/>
    <w:rsid w:val="00F71997"/>
    <w:rsid w:val="00F72537"/>
    <w:rsid w:val="00F72719"/>
    <w:rsid w:val="00F808AC"/>
    <w:rsid w:val="00F826BE"/>
    <w:rsid w:val="00F83C91"/>
    <w:rsid w:val="00F85017"/>
    <w:rsid w:val="00F864F2"/>
    <w:rsid w:val="00F867D0"/>
    <w:rsid w:val="00F86D8B"/>
    <w:rsid w:val="00F87C2D"/>
    <w:rsid w:val="00F906C5"/>
    <w:rsid w:val="00F958DE"/>
    <w:rsid w:val="00F95B7E"/>
    <w:rsid w:val="00F97980"/>
    <w:rsid w:val="00FA0D33"/>
    <w:rsid w:val="00FA0E03"/>
    <w:rsid w:val="00FA297C"/>
    <w:rsid w:val="00FA4704"/>
    <w:rsid w:val="00FB219F"/>
    <w:rsid w:val="00FB31D4"/>
    <w:rsid w:val="00FB6C70"/>
    <w:rsid w:val="00FC0C8F"/>
    <w:rsid w:val="00FC114B"/>
    <w:rsid w:val="00FC362D"/>
    <w:rsid w:val="00FC5FB6"/>
    <w:rsid w:val="00FD04CC"/>
    <w:rsid w:val="00FD0EDA"/>
    <w:rsid w:val="00FD1206"/>
    <w:rsid w:val="00FD250D"/>
    <w:rsid w:val="00FD27AB"/>
    <w:rsid w:val="00FD5147"/>
    <w:rsid w:val="00FD651D"/>
    <w:rsid w:val="00FD7DB5"/>
    <w:rsid w:val="00FE12AA"/>
    <w:rsid w:val="00FE3A39"/>
    <w:rsid w:val="00FE3B04"/>
    <w:rsid w:val="00FE496D"/>
    <w:rsid w:val="00FE4A09"/>
    <w:rsid w:val="00FE50AD"/>
    <w:rsid w:val="00FF14C8"/>
    <w:rsid w:val="00FF243D"/>
    <w:rsid w:val="00FF6C62"/>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15:docId w15:val="{97A2CE79-A477-41E6-AD61-C4B19189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768"/>
  </w:style>
  <w:style w:type="paragraph" w:styleId="Heading2">
    <w:name w:val="heading 2"/>
    <w:basedOn w:val="Normal"/>
    <w:next w:val="Normal"/>
    <w:link w:val="Heading2Char"/>
    <w:uiPriority w:val="9"/>
    <w:semiHidden/>
    <w:unhideWhenUsed/>
    <w:qFormat/>
    <w:rsid w:val="00C81E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9B689B"/>
    <w:pPr>
      <w:keepNext/>
      <w:tabs>
        <w:tab w:val="left" w:pos="5040"/>
      </w:tabs>
      <w:spacing w:after="0" w:line="240" w:lineRule="auto"/>
      <w:jc w:val="both"/>
      <w:outlineLvl w:val="2"/>
    </w:pPr>
    <w:rPr>
      <w:rFonts w:ascii="Helvetica" w:eastAsia="Times New Roman" w:hAnsi="Helvetica" w:cs="Times New Roman"/>
      <w:b/>
      <w:sz w:val="23"/>
      <w:szCs w:val="24"/>
    </w:rPr>
  </w:style>
  <w:style w:type="paragraph" w:styleId="Heading4">
    <w:name w:val="heading 4"/>
    <w:basedOn w:val="Normal"/>
    <w:next w:val="Normal"/>
    <w:link w:val="Heading4Char"/>
    <w:uiPriority w:val="9"/>
    <w:semiHidden/>
    <w:unhideWhenUsed/>
    <w:qFormat/>
    <w:rsid w:val="00B7606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879"/>
    <w:rPr>
      <w:rFonts w:ascii="Tahoma" w:hAnsi="Tahoma" w:cs="Tahoma"/>
      <w:sz w:val="16"/>
      <w:szCs w:val="16"/>
    </w:rPr>
  </w:style>
  <w:style w:type="paragraph" w:styleId="ListParagraph">
    <w:name w:val="List Paragraph"/>
    <w:aliases w:val="ADB paragraph numbering,Bullets,Bullets1,Citation List,Graphic,Ha,LIST OF TABLES.,List Paragraph Char Char,List Paragraph1,List Paragraph11,List Paragraph111,Number Bullets,Report Para,Resume Title,Table of contents numbered,heading 4,lp1"/>
    <w:basedOn w:val="Normal"/>
    <w:link w:val="ListParagraphChar"/>
    <w:qFormat/>
    <w:rsid w:val="00BA5092"/>
    <w:pPr>
      <w:ind w:left="720"/>
      <w:contextualSpacing/>
    </w:pPr>
  </w:style>
  <w:style w:type="character" w:customStyle="1" w:styleId="rvts36">
    <w:name w:val="rvts36"/>
    <w:rsid w:val="00BA5092"/>
  </w:style>
  <w:style w:type="character" w:customStyle="1" w:styleId="rvts58">
    <w:name w:val="rvts58"/>
    <w:rsid w:val="00BA5092"/>
  </w:style>
  <w:style w:type="character" w:customStyle="1" w:styleId="apple-converted-space">
    <w:name w:val="apple-converted-space"/>
    <w:rsid w:val="00BA5092"/>
  </w:style>
  <w:style w:type="paragraph" w:styleId="Header">
    <w:name w:val="header"/>
    <w:basedOn w:val="Normal"/>
    <w:link w:val="HeaderChar"/>
    <w:uiPriority w:val="99"/>
    <w:unhideWhenUsed/>
    <w:rsid w:val="0051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BF"/>
  </w:style>
  <w:style w:type="paragraph" w:styleId="Footer">
    <w:name w:val="footer"/>
    <w:basedOn w:val="Normal"/>
    <w:link w:val="FooterChar"/>
    <w:uiPriority w:val="99"/>
    <w:unhideWhenUsed/>
    <w:rsid w:val="0051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BF"/>
  </w:style>
  <w:style w:type="table" w:styleId="TableGrid">
    <w:name w:val="Table Grid"/>
    <w:basedOn w:val="TableNormal"/>
    <w:uiPriority w:val="59"/>
    <w:rsid w:val="00A11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DB paragraph numbering Char,Bullets Char,Bullets1 Char,Citation List Char,Graphic Char,Ha Char,LIST OF TABLES. Char,List Paragraph Char Char Char,List Paragraph1 Char,List Paragraph11 Char,List Paragraph111 Char,Number Bullets Char"/>
    <w:link w:val="ListParagraph"/>
    <w:uiPriority w:val="34"/>
    <w:locked/>
    <w:rsid w:val="00A47666"/>
  </w:style>
  <w:style w:type="character" w:customStyle="1" w:styleId="Heading3Char">
    <w:name w:val="Heading 3 Char"/>
    <w:basedOn w:val="DefaultParagraphFont"/>
    <w:link w:val="Heading3"/>
    <w:rsid w:val="009B689B"/>
    <w:rPr>
      <w:rFonts w:ascii="Helvetica" w:eastAsia="Times New Roman" w:hAnsi="Helvetica" w:cs="Times New Roman"/>
      <w:b/>
      <w:sz w:val="23"/>
      <w:szCs w:val="24"/>
    </w:rPr>
  </w:style>
  <w:style w:type="character" w:styleId="CommentReference">
    <w:name w:val="annotation reference"/>
    <w:basedOn w:val="DefaultParagraphFont"/>
    <w:uiPriority w:val="99"/>
    <w:semiHidden/>
    <w:unhideWhenUsed/>
    <w:rsid w:val="005775D5"/>
    <w:rPr>
      <w:sz w:val="16"/>
      <w:szCs w:val="16"/>
    </w:rPr>
  </w:style>
  <w:style w:type="paragraph" w:styleId="CommentText">
    <w:name w:val="annotation text"/>
    <w:basedOn w:val="Normal"/>
    <w:link w:val="CommentTextChar"/>
    <w:uiPriority w:val="99"/>
    <w:unhideWhenUsed/>
    <w:rsid w:val="005775D5"/>
    <w:pPr>
      <w:spacing w:line="240" w:lineRule="auto"/>
    </w:pPr>
    <w:rPr>
      <w:sz w:val="20"/>
      <w:szCs w:val="20"/>
    </w:rPr>
  </w:style>
  <w:style w:type="character" w:customStyle="1" w:styleId="CommentTextChar">
    <w:name w:val="Comment Text Char"/>
    <w:basedOn w:val="DefaultParagraphFont"/>
    <w:link w:val="CommentText"/>
    <w:uiPriority w:val="99"/>
    <w:rsid w:val="005775D5"/>
    <w:rPr>
      <w:sz w:val="20"/>
      <w:szCs w:val="20"/>
    </w:rPr>
  </w:style>
  <w:style w:type="paragraph" w:styleId="CommentSubject">
    <w:name w:val="annotation subject"/>
    <w:basedOn w:val="CommentText"/>
    <w:next w:val="CommentText"/>
    <w:link w:val="CommentSubjectChar"/>
    <w:uiPriority w:val="99"/>
    <w:semiHidden/>
    <w:unhideWhenUsed/>
    <w:rsid w:val="005775D5"/>
    <w:rPr>
      <w:b/>
      <w:bCs/>
    </w:rPr>
  </w:style>
  <w:style w:type="character" w:customStyle="1" w:styleId="CommentSubjectChar">
    <w:name w:val="Comment Subject Char"/>
    <w:basedOn w:val="CommentTextChar"/>
    <w:link w:val="CommentSubject"/>
    <w:uiPriority w:val="99"/>
    <w:semiHidden/>
    <w:rsid w:val="005775D5"/>
    <w:rPr>
      <w:b/>
      <w:bCs/>
      <w:sz w:val="20"/>
      <w:szCs w:val="20"/>
    </w:rPr>
  </w:style>
  <w:style w:type="paragraph" w:styleId="Revision">
    <w:name w:val="Revision"/>
    <w:hidden/>
    <w:uiPriority w:val="99"/>
    <w:semiHidden/>
    <w:rsid w:val="009912F3"/>
    <w:pPr>
      <w:spacing w:after="0" w:line="240" w:lineRule="auto"/>
    </w:pPr>
  </w:style>
  <w:style w:type="character" w:customStyle="1" w:styleId="Heading2Char">
    <w:name w:val="Heading 2 Char"/>
    <w:basedOn w:val="DefaultParagraphFont"/>
    <w:link w:val="Heading2"/>
    <w:uiPriority w:val="9"/>
    <w:semiHidden/>
    <w:rsid w:val="00C81E5A"/>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semiHidden/>
    <w:unhideWhenUsed/>
    <w:qFormat/>
    <w:rsid w:val="00C81E5A"/>
    <w:pPr>
      <w:widowControl w:val="0"/>
      <w:autoSpaceDE w:val="0"/>
      <w:autoSpaceDN w:val="0"/>
      <w:spacing w:after="0" w:line="240" w:lineRule="auto"/>
    </w:pPr>
    <w:rPr>
      <w:rFonts w:ascii="Tahoma" w:eastAsia="Tahoma" w:hAnsi="Tahoma" w:cs="Tahoma"/>
      <w:sz w:val="18"/>
      <w:szCs w:val="18"/>
      <w:lang w:bidi="en-US"/>
    </w:rPr>
  </w:style>
  <w:style w:type="character" w:customStyle="1" w:styleId="BodyTextChar">
    <w:name w:val="Body Text Char"/>
    <w:basedOn w:val="DefaultParagraphFont"/>
    <w:link w:val="BodyText"/>
    <w:uiPriority w:val="1"/>
    <w:semiHidden/>
    <w:rsid w:val="00C81E5A"/>
    <w:rPr>
      <w:rFonts w:ascii="Tahoma" w:eastAsia="Tahoma" w:hAnsi="Tahoma" w:cs="Tahoma"/>
      <w:sz w:val="18"/>
      <w:szCs w:val="18"/>
      <w:lang w:bidi="en-US"/>
    </w:rPr>
  </w:style>
  <w:style w:type="paragraph" w:customStyle="1" w:styleId="TableParagraph">
    <w:name w:val="Table Paragraph"/>
    <w:basedOn w:val="Normal"/>
    <w:uiPriority w:val="1"/>
    <w:qFormat/>
    <w:rsid w:val="00B76065"/>
    <w:pPr>
      <w:widowControl w:val="0"/>
      <w:autoSpaceDE w:val="0"/>
      <w:autoSpaceDN w:val="0"/>
      <w:spacing w:after="0" w:line="240" w:lineRule="auto"/>
    </w:pPr>
    <w:rPr>
      <w:rFonts w:ascii="Tahoma" w:eastAsia="Tahoma" w:hAnsi="Tahoma" w:cs="Tahoma"/>
      <w:lang w:bidi="en-US"/>
    </w:rPr>
  </w:style>
  <w:style w:type="character" w:customStyle="1" w:styleId="Heading4Char">
    <w:name w:val="Heading 4 Char"/>
    <w:basedOn w:val="DefaultParagraphFont"/>
    <w:link w:val="Heading4"/>
    <w:uiPriority w:val="9"/>
    <w:semiHidden/>
    <w:rsid w:val="00B76065"/>
    <w:rPr>
      <w:rFonts w:asciiTheme="majorHAnsi" w:eastAsiaTheme="majorEastAsia" w:hAnsiTheme="majorHAnsi" w:cstheme="majorBidi"/>
      <w:i/>
      <w:iCs/>
      <w:color w:val="365F91" w:themeColor="accent1" w:themeShade="BF"/>
    </w:rPr>
  </w:style>
  <w:style w:type="paragraph" w:customStyle="1" w:styleId="ResumeHeading">
    <w:name w:val="Resume Heading"/>
    <w:basedOn w:val="Heading2"/>
    <w:rsid w:val="00DA4840"/>
    <w:pPr>
      <w:keepLines w:val="0"/>
      <w:numPr>
        <w:ilvl w:val="1"/>
      </w:numPr>
      <w:pBdr>
        <w:bottom w:val="single" w:sz="4" w:space="1" w:color="auto"/>
      </w:pBdr>
      <w:tabs>
        <w:tab w:val="num" w:pos="576"/>
      </w:tabs>
      <w:spacing w:before="240" w:after="60" w:line="240" w:lineRule="auto"/>
      <w:ind w:left="576" w:hanging="576"/>
    </w:pPr>
    <w:rPr>
      <w:rFonts w:ascii="Times New Roman" w:eastAsia="Times New Roman" w:hAnsi="Times New Roman" w:cs="Arial"/>
      <w:b/>
      <w:bCs/>
      <w:i/>
      <w:iCs/>
      <w:color w:val="auto"/>
      <w:sz w:val="28"/>
      <w:szCs w:val="28"/>
    </w:rPr>
  </w:style>
  <w:style w:type="character" w:customStyle="1" w:styleId="ResumeListChar">
    <w:name w:val="Resume List Char"/>
    <w:link w:val="ResumeList"/>
    <w:locked/>
    <w:rsid w:val="00DA4840"/>
    <w:rPr>
      <w:rFonts w:ascii="Times New Roman" w:eastAsia="Times New Roman" w:hAnsi="Times New Roman"/>
    </w:rPr>
  </w:style>
  <w:style w:type="paragraph" w:customStyle="1" w:styleId="ResumeList">
    <w:name w:val="Resume List"/>
    <w:link w:val="ResumeListChar"/>
    <w:rsid w:val="00DA4840"/>
    <w:pPr>
      <w:spacing w:before="60" w:after="0" w:line="240" w:lineRule="auto"/>
    </w:pPr>
    <w:rPr>
      <w:rFonts w:ascii="Times New Roman" w:eastAsia="Times New Roman" w:hAnsi="Times New Roman"/>
    </w:rPr>
  </w:style>
  <w:style w:type="paragraph" w:styleId="BodyTextIndent3">
    <w:name w:val="Body Text Indent 3"/>
    <w:basedOn w:val="Normal"/>
    <w:link w:val="BodyTextIndent3Char"/>
    <w:uiPriority w:val="99"/>
    <w:semiHidden/>
    <w:unhideWhenUsed/>
    <w:rsid w:val="00E94C5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94C5B"/>
    <w:rPr>
      <w:sz w:val="16"/>
      <w:szCs w:val="16"/>
    </w:rPr>
  </w:style>
  <w:style w:type="character" w:customStyle="1" w:styleId="body0020text00202char">
    <w:name w:val="body_0020text_00202__char"/>
    <w:basedOn w:val="DefaultParagraphFont"/>
    <w:rsid w:val="00E94C5B"/>
  </w:style>
  <w:style w:type="paragraph" w:customStyle="1" w:styleId="yiv1539245556msonormal">
    <w:name w:val="yiv1539245556msonormal"/>
    <w:basedOn w:val="Normal"/>
    <w:rsid w:val="00E94C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umeTableSummary">
    <w:name w:val="Resume Table Summary"/>
    <w:basedOn w:val="Normal"/>
    <w:rsid w:val="00E94C5B"/>
    <w:pPr>
      <w:suppressAutoHyphens/>
      <w:spacing w:before="60" w:after="60" w:line="240" w:lineRule="auto"/>
      <w:jc w:val="both"/>
    </w:pPr>
    <w:rPr>
      <w:rFonts w:ascii="Arial" w:eastAsia="Times New Roman" w:hAnsi="Arial" w:cs="Arial"/>
      <w:sz w:val="18"/>
      <w:szCs w:val="18"/>
      <w:lang w:eastAsia="ar-SA"/>
    </w:rPr>
  </w:style>
  <w:style w:type="paragraph" w:customStyle="1" w:styleId="ResumeTableBullet">
    <w:name w:val="Resume Table Bullet"/>
    <w:basedOn w:val="Normal"/>
    <w:rsid w:val="00E94C5B"/>
    <w:pPr>
      <w:numPr>
        <w:numId w:val="2"/>
      </w:numPr>
      <w:suppressAutoHyphens/>
      <w:spacing w:before="40" w:after="40" w:line="240" w:lineRule="auto"/>
    </w:pPr>
    <w:rPr>
      <w:rFonts w:ascii="Arial" w:eastAsia="Times New Roman" w:hAnsi="Arial" w:cs="Arial"/>
      <w:sz w:val="18"/>
      <w:szCs w:val="18"/>
      <w:lang w:eastAsia="ar-SA"/>
    </w:rPr>
  </w:style>
  <w:style w:type="paragraph" w:customStyle="1" w:styleId="ResumeBullet">
    <w:name w:val="Resume Bullet"/>
    <w:basedOn w:val="Normal"/>
    <w:next w:val="ResumeBullet2"/>
    <w:rsid w:val="00E94C5B"/>
    <w:pPr>
      <w:keepLines/>
      <w:widowControl w:val="0"/>
      <w:numPr>
        <w:numId w:val="3"/>
      </w:numPr>
      <w:spacing w:before="60" w:after="0" w:line="240" w:lineRule="auto"/>
    </w:pPr>
    <w:rPr>
      <w:rFonts w:ascii="Times New Roman" w:eastAsia="Times New Roman" w:hAnsi="Times New Roman" w:cs="Times New Roman"/>
      <w:sz w:val="20"/>
      <w:szCs w:val="24"/>
    </w:rPr>
  </w:style>
  <w:style w:type="paragraph" w:customStyle="1" w:styleId="ResumeBullet2">
    <w:name w:val="Resume Bullet 2"/>
    <w:rsid w:val="00E94C5B"/>
    <w:pPr>
      <w:numPr>
        <w:ilvl w:val="1"/>
        <w:numId w:val="3"/>
      </w:numPr>
      <w:spacing w:after="0" w:line="240" w:lineRule="auto"/>
    </w:pPr>
    <w:rPr>
      <w:rFonts w:ascii="Times New Roman" w:eastAsia="Times New Roman" w:hAnsi="Times New Roman" w:cs="Times New Roman"/>
      <w:noProof/>
      <w:sz w:val="20"/>
      <w:szCs w:val="20"/>
    </w:rPr>
  </w:style>
  <w:style w:type="paragraph" w:customStyle="1" w:styleId="resumebullet20">
    <w:name w:val="resumebullet2"/>
    <w:basedOn w:val="Normal"/>
    <w:rsid w:val="00E94C5B"/>
    <w:pPr>
      <w:spacing w:after="0" w:line="240" w:lineRule="auto"/>
      <w:ind w:left="720" w:hanging="360"/>
    </w:pPr>
    <w:rPr>
      <w:rFonts w:ascii="Times New Roman" w:eastAsia="Calibri" w:hAnsi="Times New Roman" w:cs="Times New Roman"/>
      <w:sz w:val="20"/>
      <w:szCs w:val="20"/>
    </w:rPr>
  </w:style>
  <w:style w:type="character" w:styleId="Hyperlink">
    <w:name w:val="Hyperlink"/>
    <w:basedOn w:val="DefaultParagraphFont"/>
    <w:uiPriority w:val="99"/>
    <w:unhideWhenUsed/>
    <w:rsid w:val="00C94E98"/>
    <w:rPr>
      <w:color w:val="0000FF" w:themeColor="hyperlink"/>
      <w:u w:val="single"/>
    </w:rPr>
  </w:style>
  <w:style w:type="character" w:customStyle="1" w:styleId="UnresolvedMention1">
    <w:name w:val="Unresolved Mention1"/>
    <w:basedOn w:val="DefaultParagraphFont"/>
    <w:uiPriority w:val="99"/>
    <w:semiHidden/>
    <w:unhideWhenUsed/>
    <w:rsid w:val="00C94E98"/>
    <w:rPr>
      <w:color w:val="605E5C"/>
      <w:shd w:val="clear" w:color="auto" w:fill="E1DFDD"/>
    </w:rPr>
  </w:style>
  <w:style w:type="character" w:customStyle="1" w:styleId="UnresolvedMention2">
    <w:name w:val="Unresolved Mention2"/>
    <w:basedOn w:val="DefaultParagraphFont"/>
    <w:uiPriority w:val="99"/>
    <w:semiHidden/>
    <w:unhideWhenUsed/>
    <w:rsid w:val="00667D53"/>
    <w:rPr>
      <w:color w:val="605E5C"/>
      <w:shd w:val="clear" w:color="auto" w:fill="E1DFDD"/>
    </w:rPr>
  </w:style>
  <w:style w:type="paragraph" w:styleId="HTMLPreformatted">
    <w:name w:val="HTML Preformatted"/>
    <w:basedOn w:val="Normal"/>
    <w:link w:val="HTMLPreformattedChar"/>
    <w:rsid w:val="00E0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Times New Roman"/>
      <w:sz w:val="20"/>
      <w:szCs w:val="20"/>
      <w:lang w:val="en-GB"/>
    </w:rPr>
  </w:style>
  <w:style w:type="character" w:customStyle="1" w:styleId="HTMLPreformattedChar">
    <w:name w:val="HTML Preformatted Char"/>
    <w:basedOn w:val="DefaultParagraphFont"/>
    <w:link w:val="HTMLPreformatted"/>
    <w:rsid w:val="00E01CF9"/>
    <w:rPr>
      <w:rFonts w:ascii="Times New Roman" w:eastAsia="Times New Roman" w:hAnsi="Times New Roman" w:cs="Times New Roman"/>
      <w:sz w:val="20"/>
      <w:szCs w:val="20"/>
      <w:lang w:val="en-GB"/>
    </w:rPr>
  </w:style>
  <w:style w:type="paragraph" w:customStyle="1" w:styleId="Body">
    <w:name w:val="Body"/>
    <w:autoRedefine/>
    <w:rsid w:val="00E01CF9"/>
    <w:pPr>
      <w:numPr>
        <w:numId w:val="4"/>
      </w:numPr>
      <w:suppressAutoHyphens/>
      <w:spacing w:after="240" w:line="240" w:lineRule="auto"/>
    </w:pPr>
    <w:rPr>
      <w:rFonts w:ascii="Times New Roman" w:eastAsia="Times New Roman" w:hAnsi="Times New Roman" w:cs="Times New Roman"/>
      <w:bCs/>
      <w:sz w:val="24"/>
      <w:szCs w:val="24"/>
    </w:rPr>
  </w:style>
  <w:style w:type="paragraph" w:customStyle="1" w:styleId="Bullet">
    <w:name w:val="Bullet"/>
    <w:basedOn w:val="Normal"/>
    <w:autoRedefine/>
    <w:rsid w:val="00E01CF9"/>
    <w:pPr>
      <w:numPr>
        <w:ilvl w:val="2"/>
        <w:numId w:val="4"/>
      </w:numPr>
      <w:tabs>
        <w:tab w:val="num" w:pos="1080"/>
        <w:tab w:val="clear" w:pos="2160"/>
      </w:tabs>
      <w:suppressAutoHyphens/>
      <w:spacing w:after="120" w:line="240" w:lineRule="auto"/>
      <w:ind w:left="1080" w:firstLine="0"/>
    </w:pPr>
    <w:rPr>
      <w:rFonts w:ascii="Arial" w:eastAsia="Times New Roman" w:hAnsi="Arial" w:cs="Times New Roman"/>
      <w:bCs/>
      <w:sz w:val="20"/>
      <w:szCs w:val="20"/>
    </w:rPr>
  </w:style>
  <w:style w:type="paragraph" w:styleId="NormalWeb">
    <w:name w:val="Normal (Web)"/>
    <w:basedOn w:val="Normal"/>
    <w:uiPriority w:val="99"/>
    <w:semiHidden/>
    <w:unhideWhenUsed/>
    <w:rsid w:val="00B5642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hyperlink" Target="https://en.wikipedia.org/wiki/Unified_Communications" TargetMode="External" /><Relationship Id="rId22" Type="http://schemas.openxmlformats.org/officeDocument/2006/relationships/image" Target="https://rdxfootmark.naukri.com/v2/track/openCv?trackingInfo=54ac779db3eb65e74b313a41f8b9bc61134f530e18705c4458440321091b5b58120f190b1241515d0c4356014b4450530401195c1333471b1b11154959550d514e011503504e1c180c571833471b1b061846595c0c595601514841481f0f2b561358191b15001043095e08541b140e445745455d5f08054c1b00100317130d5d5d551c120a120011474a411b1213471b1b1115475c5c095042120116115c6&amp;docType=docx" TargetMode="External" /><Relationship Id="rId23" Type="http://schemas.openxmlformats.org/officeDocument/2006/relationships/image" Target="https://rdxfootmark.naukri.com/v2/track/openCv?trackingInfo=675fe06be3115cdf352aea83ef9bfafd134f4b0419514c4847440321091b5b58170016071049504f1543124a4b485d4637071f1b5b1456554d1f031207004900145a7045111b535c580e51481601031f031b070f6a041f485c537a4553524f0a5143110a140619424a411b1213471b1b11030c6&amp;docType=docx" TargetMode="Externa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782E94-E9ED-4D99-909D-9E1270FC8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4079</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Asit</cp:lastModifiedBy>
  <cp:revision>14</cp:revision>
  <cp:lastPrinted>2020-03-24T07:30:00Z</cp:lastPrinted>
  <dcterms:created xsi:type="dcterms:W3CDTF">2025-10-31T11:51:00Z</dcterms:created>
  <dcterms:modified xsi:type="dcterms:W3CDTF">2026-02-05T05:55:00Z</dcterms:modified>
</cp:coreProperties>
</file>