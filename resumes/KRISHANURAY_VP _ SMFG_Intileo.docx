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/>
  <w:body>
    <w:tbl>
      <w:tblPr>
        <w:tblStyle w:val="TableGrid"/>
        <w:tblW w:w="10638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948"/>
        <w:gridCol w:w="3690"/>
      </w:tblGrid>
      <w:tr w:rsidR="000B515C" w:rsidTr="00B85B5F">
        <w:trPr>
          <w:trHeight w:val="2610"/>
        </w:trPr>
        <w:tc>
          <w:tcPr>
            <w:tcW w:w="10638" w:type="dxa"/>
            <w:gridSpan w:val="2"/>
            <w:shd w:val="clear" w:color="auto" w:fill="FFFFFF" w:themeFill="background1"/>
          </w:tcPr>
          <w:bookmarkStart w:id="0" w:name="_GoBack"/>
          <w:bookmarkEnd w:id="0"/>
          <w:p w:rsidR="004A0B68" w:rsidRPr="00CF381C" w:rsidRDefault="00A55401" w:rsidP="00A54C4A">
            <w:pPr>
              <w:tabs>
                <w:tab w:val="left" w:pos="15"/>
              </w:tabs>
              <w:ind w:left="-18" w:right="-126" w:hanging="90"/>
              <w:rPr>
                <w:sz w:val="18"/>
                <w:szCs w:val="18"/>
              </w:rPr>
            </w:pPr>
            <w:r w:rsidRPr="00CF381C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1426845</wp:posOffset>
                      </wp:positionH>
                      <wp:positionV relativeFrom="paragraph">
                        <wp:posOffset>1234440</wp:posOffset>
                      </wp:positionV>
                      <wp:extent cx="5653405" cy="34290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5340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A0B68" w:rsidRDefault="00A55401" w:rsidP="004A0B68">
                                  <w:pP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 w:rsidRPr="00094126"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71450" cy="171450"/>
                                        <wp:effectExtent l="0" t="0" r="0" b="0"/>
                                        <wp:docPr id="2108567865" name="Picture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78874983" name="Picture 30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094126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hyperlink r:id="rId7" w:history="1">
                                    <w:r w:rsidR="00BC462B" w:rsidRPr="00BC462B">
                                      <w:rPr>
                                        <w:rFonts w:ascii="Tahoma" w:hAnsi="Tahoma" w:cs="Tahoma"/>
                                        <w:b/>
                                        <w:color w:val="000000" w:themeColor="text1"/>
                                        <w:sz w:val="18"/>
                                        <w:szCs w:val="18"/>
                                        <w:lang w:eastAsia="en-GB"/>
                                      </w:rPr>
                                      <w:t>roykrish14@gmail.com</w:t>
                                    </w:r>
                                  </w:hyperlink>
                                  <w:hyperlink r:id="rId8" w:history="1"/>
                                  <w:r w:rsidRPr="00DA2785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ab/>
                                  </w:r>
                                  <w:r w:rsidRPr="00DA2785"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71450" cy="171450"/>
                                        <wp:effectExtent l="0" t="0" r="0" b="0"/>
                                        <wp:docPr id="1865090025" name="Picture 4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82507665" name="phone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A2785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+</w:t>
                                  </w:r>
                                  <w:r w:rsidRPr="006C49A0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>91-</w:t>
                                  </w:r>
                                  <w:r w:rsidR="00BC462B" w:rsidRPr="00BC462B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  <w:t>7498409123</w:t>
                                  </w:r>
                                </w:p>
                                <w:p w:rsidR="00652C3C" w:rsidRPr="00DA2785" w:rsidRDefault="00652C3C" w:rsidP="004A0B68">
                                  <w:pP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</w:p>
                                <w:p w:rsidR="004A0B68" w:rsidRPr="00914CCA" w:rsidRDefault="004A0B68" w:rsidP="004A0B68">
                                  <w:pP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4A0B68" w:rsidRPr="00A51A77" w:rsidRDefault="004A0B68" w:rsidP="004A0B68">
                                  <w:pPr>
                                    <w:rPr>
                                      <w:color w:val="420189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id="Rectangle 2" o:spid="_x0000_s1028" style="width:445.15pt;height:27pt;margin-top:97.2pt;margin-left:112.3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81792" filled="f" stroked="f" strokeweight="2pt">
                      <v:textbox>
                        <w:txbxContent>
                          <w:p w:rsidR="004A0B68" w:rsidP="004A0B68" w14:paraId="59C8DF38" w14:textId="77777777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:szCs w:val="18"/>
                                <w:lang w:eastAsia="en-GB"/>
                              </w:rPr>
                            </w:pPr>
                            <w:drawing>
                              <wp:inline distT="0" distB="0" distL="0" distR="0">
                                <wp:extent cx="171450" cy="171450"/>
                                <wp:effectExtent l="0" t="0" r="0" b="0"/>
                                <wp:docPr id="615557788" name="Picture 4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9704048" name="Picture 30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0">
                                          <a:extLst>
                                            <a:ext xmlns:a="http://schemas.openxmlformats.org/drawingml/2006/main"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1450" cy="171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  <w:r w:rsidRPr="00094126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hyperlink r:id="rId11" w:history="1">
                              <w:r w:rsidRPr="00BC462B" w:rsidR="00BC462B">
                                <w:rPr>
                                  <w:rFonts w:ascii="Tahoma" w:hAnsi="Tahoma" w:cs="Tahoma"/>
                                  <w:b/>
                                  <w:color w:val="000000" w:themeColor="text1"/>
                                  <w:sz w:val="18"/>
                                  <w:szCs w:val="18"/>
                                  <w:lang w:eastAsia="en-GB"/>
                                </w:rPr>
                                <w:t>roykrish14@gmail.com</w:t>
                              </w:r>
                            </w:hyperlink>
                            <w:hyperlink r:id="rId12" w:history="1"/>
                            <w:r w:rsidRPr="00DA2785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:szCs w:val="18"/>
                                <w:lang w:eastAsia="en-GB"/>
                              </w:rPr>
                              <w:tab/>
                            </w:r>
                            <w:drawing>
                              <wp:inline distT="0" distB="0" distL="0" distR="0">
                                <wp:extent cx="171450" cy="171450"/>
                                <wp:effectExtent l="0" t="0" r="0" b="0"/>
                                <wp:docPr id="842258910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72201993" name="phone.png"/>
                                        <pic:cNvPicPr/>
                                      </pic:nvPicPr>
                                      <pic:blipFill>
                                        <a:blip xmlns:r="http://schemas.openxmlformats.org/officeDocument/2006/relationships" r:embed="rId13">
                                          <a:extLst>
                                            <a:ext xmlns:a="http://schemas.openxmlformats.org/drawingml/2006/main"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1450" cy="1714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  <w:r w:rsidRPr="00DA2785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:szCs w:val="18"/>
                                <w:lang w:eastAsia="en-GB"/>
                              </w:rPr>
                              <w:t xml:space="preserve"> +</w:t>
                            </w:r>
                            <w:r w:rsidRPr="006C49A0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:szCs w:val="18"/>
                                <w:lang w:eastAsia="en-GB"/>
                              </w:rPr>
                              <w:t>91-</w:t>
                            </w:r>
                            <w:r w:rsidRPr="00BC462B" w:rsidR="00BC462B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:szCs w:val="18"/>
                                <w:lang w:eastAsia="en-GB"/>
                              </w:rPr>
                              <w:t>7498409123</w:t>
                            </w:r>
                          </w:p>
                          <w:p w:rsidR="00652C3C" w:rsidRPr="00DA2785" w:rsidP="004A0B68" w14:paraId="0A28586A" w14:textId="77777777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:szCs w:val="18"/>
                                <w:lang w:eastAsia="en-GB"/>
                              </w:rPr>
                            </w:pPr>
                          </w:p>
                          <w:p w:rsidR="004A0B68" w:rsidRPr="00914CCA" w:rsidP="004A0B68" w14:paraId="48D491A8" w14:textId="77777777">
                            <w:pPr>
                              <w:rPr>
                                <w:rFonts w:ascii="Tahoma" w:hAnsi="Tahoma" w:cs="Tahoma"/>
                                <w:color w:val="404040" w:themeColor="text1" w:themeTint="BF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4A0B68" w:rsidRPr="00A51A77" w:rsidP="004A0B68" w14:paraId="1DE4A7E2" w14:textId="77777777">
                            <w:pPr>
                              <w:rPr>
                                <w:color w:val="420189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F381C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110490</wp:posOffset>
                      </wp:positionV>
                      <wp:extent cx="5172075" cy="100012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72075" cy="1000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A0B68" w:rsidRPr="004A71AA" w:rsidRDefault="00A55401" w:rsidP="006C49A0">
                                  <w:pPr>
                                    <w:pStyle w:val="Heading1"/>
                                    <w:tabs>
                                      <w:tab w:val="left" w:pos="900"/>
                                    </w:tabs>
                                    <w:adjustRightInd w:val="0"/>
                                    <w:ind w:left="810" w:hanging="810"/>
                                    <w:jc w:val="center"/>
                                    <w:rPr>
                                      <w:rFonts w:asciiTheme="minorHAnsi" w:hAnsiTheme="minorHAnsi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="Arial"/>
                                      <w:b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KRISHANU RAY</w:t>
                                  </w:r>
                                </w:p>
                                <w:p w:rsidR="005A6AA8" w:rsidRPr="006118BD" w:rsidRDefault="00A55401" w:rsidP="005A6AA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F16895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Scaling new heights of success and leaving a mark</w:t>
                                  </w:r>
                                  <w:r w:rsidR="00D04673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of excellence in assignments in </w:t>
                                  </w:r>
                                  <w:r w:rsidR="00873AF3" w:rsidRPr="00873AF3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Core Lending Systems, Digital Lending, </w:t>
                                  </w:r>
                                  <w:r w:rsidR="00B23EE8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AI-ML Driven </w:t>
                                  </w:r>
                                  <w:r w:rsidR="00873AF3" w:rsidRPr="00873AF3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Automation, Program/Project Management, </w:t>
                                  </w:r>
                                  <w:proofErr w:type="gramStart"/>
                                  <w:r w:rsidR="00DD7B37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Ability</w:t>
                                  </w:r>
                                  <w:proofErr w:type="gramEnd"/>
                                  <w:r w:rsidR="00DD7B37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to bring New Investment from PE, New Business</w:t>
                                  </w:r>
                                  <w:r w:rsidR="00E1261C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, preferably in </w:t>
                                  </w:r>
                                  <w:r w:rsidR="006118BD" w:rsidRPr="006118BD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Banking</w:t>
                                  </w:r>
                                  <w:r w:rsidR="00D04673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/Financial Services/Broking, IT/Consu</w:t>
                                  </w:r>
                                  <w:r w:rsidR="00975565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ltancy</w:t>
                                  </w:r>
                                </w:p>
                                <w:p w:rsidR="004A0B68" w:rsidRPr="00E61672" w:rsidRDefault="00A55401" w:rsidP="004A0B68">
                                  <w:pPr>
                                    <w:jc w:val="center"/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Location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Preference</w:t>
                                  </w:r>
                                  <w:r w:rsidR="00D04673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Mumbai</w:t>
                                  </w:r>
                                  <w:proofErr w:type="spellEnd"/>
                                  <w:r w:rsidR="00D04673">
                                    <w:rPr>
                                      <w:rFonts w:ascii="Cambria" w:hAnsi="Cambria" w:cs="Calibr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/Kolkata/Pune</w:t>
                                  </w:r>
                                </w:p>
                              </w:txbxContent>
                            </wps:txbx>
                            <wps:bodyPr rot="0" vert="horz" wrap="square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9" type="#_x0000_t202" style="width:407.25pt;height:78.75pt;margin-top:8.7pt;margin-left:56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1552" filled="f" stroked="f">
                      <v:textbox>
                        <w:txbxContent>
                          <w:p w:rsidR="004A0B68" w:rsidRPr="004A71AA" w:rsidP="006C49A0" w14:paraId="49903B75" w14:textId="77777777">
                            <w:pPr>
                              <w:pStyle w:val="Heading1"/>
                              <w:tabs>
                                <w:tab w:val="left" w:pos="900"/>
                              </w:tabs>
                              <w:adjustRightInd w:val="0"/>
                              <w:ind w:left="810" w:hanging="810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KRISHANU RAY</w:t>
                            </w:r>
                          </w:p>
                          <w:p w:rsidR="005A6AA8" w:rsidRPr="006118BD" w:rsidP="005A6AA8" w14:paraId="3D45D683" w14:textId="1DB4A2D1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16895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Scaling new heights of success and leaving a mark</w:t>
                            </w:r>
                            <w:r w:rsidR="00D04673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of excellence in assignments in </w:t>
                            </w:r>
                            <w:r w:rsidRPr="00873AF3" w:rsidR="00873AF3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Core Lending Systems, Digital Lending, </w:t>
                            </w:r>
                            <w:r w:rsidR="00B23EE8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AI-ML Driven </w:t>
                            </w:r>
                            <w:r w:rsidRPr="00873AF3" w:rsidR="00873AF3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Automation, Program/Project Management, </w:t>
                            </w:r>
                            <w:r w:rsidR="00DD7B37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Ability to bring New Investment from PE, New Business</w:t>
                            </w:r>
                            <w:r w:rsidR="00E1261C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preferably in </w:t>
                            </w:r>
                            <w:r w:rsidRPr="006118BD" w:rsidR="006118BD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Banking</w:t>
                            </w:r>
                            <w:r w:rsidR="00D04673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/Financial Services/Broking, IT/Consu</w:t>
                            </w:r>
                            <w:r w:rsidR="00975565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ltancy</w:t>
                            </w:r>
                          </w:p>
                          <w:p w:rsidR="004A0B68" w:rsidRPr="00E61672" w:rsidP="004A0B68" w14:paraId="3B4345B8" w14:textId="77777777">
                            <w:pPr>
                              <w:jc w:val="center"/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Location Preference</w:t>
                            </w:r>
                            <w:r w:rsidR="00D04673">
                              <w:rPr>
                                <w:rFonts w:ascii="Cambria" w:hAnsi="Cambria" w:cs="Calibr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Mumbai/Kolkata/Pune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381C">
              <w:rPr>
                <w:noProof/>
                <w:sz w:val="18"/>
                <w:szCs w:val="18"/>
              </w:rPr>
              <w:drawing>
                <wp:inline distT="0" distB="0" distL="0" distR="0">
                  <wp:extent cx="6562725" cy="19907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630916" name="header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576" cy="199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15C" w:rsidTr="00B85B5F">
        <w:trPr>
          <w:trHeight w:val="12537"/>
        </w:trPr>
        <w:tc>
          <w:tcPr>
            <w:tcW w:w="6948" w:type="dxa"/>
            <w:shd w:val="clear" w:color="auto" w:fill="FFFFFF" w:themeFill="background1"/>
          </w:tcPr>
          <w:p w:rsidR="004A0B68" w:rsidRPr="00CF381C" w:rsidRDefault="00A55401" w:rsidP="00A54C4A">
            <w:pPr>
              <w:rPr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CF381C">
              <w:rPr>
                <w:noProof/>
              </w:rPr>
              <w:drawing>
                <wp:inline distT="0" distB="0" distL="0" distR="0">
                  <wp:extent cx="219075" cy="219075"/>
                  <wp:effectExtent l="0" t="0" r="9525" b="9525"/>
                  <wp:docPr id="43" name="Picture 43" descr="knowledg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4066" name="Picture 44" descr="knowledg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602C" w:rsidRPr="00CF381C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 xml:space="preserve">Executive </w:t>
            </w:r>
            <w:r w:rsidRPr="00CF381C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 xml:space="preserve">Profile </w:t>
            </w:r>
          </w:p>
          <w:p w:rsidR="004A0B68" w:rsidRPr="00CF381C" w:rsidRDefault="00A55401" w:rsidP="00A54C4A">
            <w:pPr>
              <w:pStyle w:val="ListParagraph"/>
              <w:ind w:left="360"/>
              <w:contextualSpacing w:val="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22860</wp:posOffset>
                      </wp:positionV>
                      <wp:extent cx="3019425" cy="0"/>
                      <wp:effectExtent l="0" t="0" r="9525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Straight Connector 17" o:spid="_x0000_s1030" style="mso-width-percent:0;mso-width-relative:margin;mso-wrap-distance-bottom:0;mso-wrap-distance-left:9pt;mso-wrap-distance-right:9pt;mso-wrap-distance-top:0;mso-wrap-style:square;position:absolute;visibility:visible;z-index:251667456" from="-0.15pt,1.8pt" to="237.6pt,1.8pt" strokecolor="#ff9d05" strokeweight="2pt"/>
                  </w:pict>
                </mc:Fallback>
              </mc:AlternateContent>
            </w:r>
          </w:p>
          <w:p w:rsidR="00873AF3" w:rsidRDefault="00A55401" w:rsidP="00AC3CA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Strategic</w:t>
            </w:r>
            <w:r w:rsidR="00961AD2"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IT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Leader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with </w:t>
            </w:r>
            <w:r w:rsidR="00977D78" w:rsidRPr="00977D78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over 1</w:t>
            </w:r>
            <w:r w:rsidR="00246D92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8</w:t>
            </w:r>
            <w:r w:rsidRPr="00977D78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years</w:t>
            </w:r>
            <w:r w:rsidRPr="00CF381C">
              <w:rPr>
                <w:rFonts w:ascii="Tahoma" w:hAnsi="Tahoma" w:cs="Tahoma"/>
                <w:color w:val="FF0000"/>
                <w:sz w:val="18"/>
                <w:szCs w:val="18"/>
                <w:lang w:eastAsia="en-GB"/>
              </w:rPr>
              <w:t xml:space="preserve"> </w:t>
            </w:r>
            <w:r w:rsidR="00425038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of </w:t>
            </w:r>
            <w:r w:rsidR="00425038"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rich and extensive </w:t>
            </w:r>
            <w:r w:rsidR="00E1761D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Fintech </w:t>
            </w:r>
            <w:r w:rsidR="00425038"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experience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D67585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in end-to-end implementation </w:t>
            </w:r>
            <w:r w:rsidR="00C447F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and </w:t>
            </w:r>
            <w:r w:rsidR="00C447FB" w:rsidRPr="00C447FB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Procuring New Client</w:t>
            </w:r>
            <w:r w:rsidR="00C447F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for</w:t>
            </w:r>
            <w:r w:rsidR="00D67585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Pr="00873AF3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Lending </w:t>
            </w:r>
            <w:r w:rsidR="00E1761D">
              <w:rPr>
                <w:rFonts w:ascii="Tahoma" w:hAnsi="Tahoma" w:cs="Tahoma"/>
                <w:sz w:val="18"/>
                <w:szCs w:val="18"/>
                <w:lang w:eastAsia="en-GB"/>
              </w:rPr>
              <w:t>Solution</w:t>
            </w:r>
            <w:r w:rsidRPr="00873AF3">
              <w:rPr>
                <w:rFonts w:ascii="Tahoma" w:hAnsi="Tahoma" w:cs="Tahoma"/>
                <w:sz w:val="18"/>
                <w:szCs w:val="18"/>
                <w:lang w:eastAsia="en-GB"/>
              </w:rPr>
              <w:t>, Process</w:t>
            </w:r>
            <w:r w:rsidR="009413F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Improvisation</w:t>
            </w:r>
            <w:r w:rsidRPr="00873AF3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</w:t>
            </w:r>
            <w:r w:rsidR="00E1761D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Building Razor Sharp Tech Function </w:t>
            </w:r>
            <w:r w:rsidR="00D477AB" w:rsidRPr="0030774B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from Scratch</w:t>
            </w:r>
            <w:r w:rsidR="007619C3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30774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result in business growth and </w:t>
            </w:r>
            <w:r w:rsidR="0030774B" w:rsidRPr="0030774B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High Valued Investment</w:t>
            </w:r>
            <w:r w:rsidR="00C447FB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.</w:t>
            </w:r>
          </w:p>
          <w:p w:rsidR="009570DF" w:rsidRPr="009570DF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Extensive experience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in end-to-end implementation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of Retail (</w:t>
            </w: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Finnone</w:t>
            </w:r>
            <w:proofErr w:type="spellEnd"/>
            <w:r w:rsidR="00B05EB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="00B05EB8">
              <w:rPr>
                <w:rFonts w:ascii="Tahoma" w:hAnsi="Tahoma" w:cs="Tahoma"/>
                <w:sz w:val="18"/>
                <w:szCs w:val="18"/>
                <w:lang w:eastAsia="en-GB"/>
              </w:rPr>
              <w:t>Omnifin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-</w:t>
            </w: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Newgen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-LOS/</w:t>
            </w:r>
            <w:r w:rsidR="00B05EB8">
              <w:rPr>
                <w:rFonts w:ascii="Tahoma" w:hAnsi="Tahoma" w:cs="Tahoma"/>
                <w:sz w:val="18"/>
                <w:szCs w:val="18"/>
                <w:lang w:eastAsia="en-GB"/>
              </w:rPr>
              <w:t>LMS/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CMS, Salesforce) and Whole Sale (TCS Bancs-CLOS, </w:t>
            </w: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Finnone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-CLOS) Lending domain and Digital Application Platform and CRM domain (</w:t>
            </w:r>
            <w:r w:rsidR="00B05EB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SFDC, </w:t>
            </w: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CRMNext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)</w:t>
            </w:r>
            <w:r w:rsidR="00645ADA">
              <w:rPr>
                <w:rFonts w:ascii="Tahoma" w:hAnsi="Tahoma" w:cs="Tahoma"/>
                <w:sz w:val="18"/>
                <w:szCs w:val="18"/>
                <w:lang w:eastAsia="en-GB"/>
              </w:rPr>
              <w:t>; R-System, PERFIOS, POSIDEX, EXPERIAN, CIBIL</w:t>
            </w:r>
            <w:r w:rsidR="00B05EB8">
              <w:rPr>
                <w:rFonts w:ascii="Tahoma" w:hAnsi="Tahoma" w:cs="Tahoma"/>
                <w:sz w:val="18"/>
                <w:szCs w:val="18"/>
                <w:lang w:eastAsia="en-GB"/>
              </w:rPr>
              <w:t>, CRIF</w:t>
            </w:r>
          </w:p>
          <w:p w:rsidR="00F042C7" w:rsidRPr="00791858" w:rsidRDefault="00A55401" w:rsidP="00AC3CAD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791858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Expert in aligning technical architecture</w:t>
            </w:r>
            <w:r w:rsidRP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to business strategy in order to deliver structured, efficient, sustai</w:t>
            </w:r>
            <w:r w:rsidRPr="00791858">
              <w:rPr>
                <w:rFonts w:ascii="Tahoma" w:hAnsi="Tahoma" w:cs="Tahoma"/>
                <w:sz w:val="18"/>
                <w:szCs w:val="18"/>
                <w:lang w:eastAsia="en-GB"/>
              </w:rPr>
              <w:t>nable and adaptable IT solutions in line with the business need</w:t>
            </w:r>
            <w:r w:rsidR="00B42775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along with responsible for dealing with</w:t>
            </w:r>
            <w:r w:rsidR="00B42775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B42775">
              <w:rPr>
                <w:rFonts w:ascii="Tahoma" w:hAnsi="Tahoma" w:cs="Tahoma"/>
                <w:sz w:val="18"/>
                <w:szCs w:val="18"/>
                <w:lang w:eastAsia="en-GB"/>
              </w:rPr>
              <w:t>RBI and NHB.</w:t>
            </w:r>
          </w:p>
          <w:p w:rsidR="00791858" w:rsidRPr="00791858" w:rsidRDefault="00A55401" w:rsidP="00AC3CAD">
            <w:pPr>
              <w:pStyle w:val="ListParagraph"/>
              <w:numPr>
                <w:ilvl w:val="0"/>
                <w:numId w:val="3"/>
              </w:numPr>
              <w:spacing w:line="260" w:lineRule="exact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791858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Delivered major transformation programs</w:t>
            </w:r>
            <w:r w:rsidRP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across the domains including handling multiple moving parts across the architecture roadmap</w:t>
            </w:r>
            <w:r w:rsidR="00611413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>- Experienced in both side of the table</w:t>
            </w:r>
            <w:r w:rsidR="00611413">
              <w:rPr>
                <w:rFonts w:ascii="Tahoma" w:hAnsi="Tahoma" w:cs="Tahoma"/>
                <w:sz w:val="18"/>
                <w:szCs w:val="18"/>
                <w:lang w:eastAsia="en-GB"/>
              </w:rPr>
              <w:t>-</w:t>
            </w:r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BFS and Tech-</w:t>
            </w:r>
            <w:proofErr w:type="gramStart"/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>Consulting .</w:t>
            </w:r>
            <w:proofErr w:type="gramEnd"/>
          </w:p>
          <w:p w:rsidR="00791858" w:rsidRPr="00AE1444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Managed </w:t>
            </w:r>
            <w:r w:rsidRPr="00791858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project operations</w:t>
            </w:r>
            <w:r w:rsidRP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with key focus on defining Service Level Agreements (SLA’s), 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Standard Operating Procedures (SOP’s) as well as interacting with prestigious clients, business 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>partners, industry leaders, vendors &amp; other key stakeholders</w:t>
            </w:r>
          </w:p>
          <w:p w:rsidR="00152518" w:rsidRPr="00AE1444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AE1444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Expertise in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implementation of Digitization for Lending Solution from requirement analysis </w:t>
            </w:r>
            <w:r w:rsidR="00AE1444"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of clients &amp; other multiple stakeholders (at strategic and tactical levels) 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to system study, </w:t>
            </w:r>
            <w:r w:rsidR="00DC628E" w:rsidRPr="00AE1444">
              <w:rPr>
                <w:rFonts w:ascii="Tahoma" w:hAnsi="Tahoma" w:cs="Tahoma"/>
                <w:sz w:val="18"/>
                <w:szCs w:val="18"/>
                <w:lang w:eastAsia="en-GB"/>
              </w:rPr>
              <w:t>documentation &amp; testing</w:t>
            </w:r>
          </w:p>
          <w:p w:rsidR="00C779E9" w:rsidRPr="00AE1444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AE1444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Key role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in managing numerous functions including process </w:t>
            </w:r>
            <w:r w:rsidR="009413F6">
              <w:rPr>
                <w:rFonts w:ascii="Tahoma" w:hAnsi="Tahoma" w:cs="Tahoma"/>
                <w:sz w:val="18"/>
                <w:szCs w:val="18"/>
                <w:lang w:eastAsia="en-GB"/>
              </w:rPr>
              <w:t>re-engineering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gap analysis, revenue enhancement and cost/resource </w:t>
            </w:r>
            <w:r w:rsidR="0069342F" w:rsidRPr="00AE1444">
              <w:rPr>
                <w:rFonts w:ascii="Tahoma" w:hAnsi="Tahoma" w:cs="Tahoma"/>
                <w:sz w:val="18"/>
                <w:szCs w:val="18"/>
                <w:lang w:eastAsia="en-GB"/>
              </w:rPr>
              <w:t>optimization.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</w:p>
          <w:p w:rsidR="008729D1" w:rsidRPr="00AE1444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AE1444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Successfully led the implementation of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HDFC</w:t>
            </w:r>
            <w:r w:rsidR="0086419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Bank’s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Digital </w:t>
            </w:r>
            <w:r w:rsidR="00791858"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Loan Application Platform </w:t>
            </w:r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>having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pre-approved retail </w:t>
            </w:r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loans 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>within 15 minutes and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through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>STP process to LOS</w:t>
            </w:r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from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CRM.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>E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nd-to-end CRM Implementation </w:t>
            </w:r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for 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>SBI</w:t>
            </w:r>
            <w:r w:rsidR="007430F4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with </w:t>
            </w:r>
            <w:r w:rsidRPr="00AE1444">
              <w:rPr>
                <w:rFonts w:ascii="Tahoma" w:hAnsi="Tahoma" w:cs="Tahoma"/>
                <w:sz w:val="18"/>
                <w:szCs w:val="18"/>
                <w:lang w:eastAsia="en-GB"/>
              </w:rPr>
              <w:t>concurrent users across 30,000 branches</w:t>
            </w:r>
            <w:r w:rsidR="00645ADA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. MAGMA’s </w:t>
            </w:r>
            <w:r w:rsidR="0086419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Mobility Project for 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improvised </w:t>
            </w:r>
            <w:r w:rsidR="00864196">
              <w:rPr>
                <w:rFonts w:ascii="Tahoma" w:hAnsi="Tahoma" w:cs="Tahoma"/>
                <w:sz w:val="18"/>
                <w:szCs w:val="18"/>
                <w:lang w:eastAsia="en-GB"/>
              </w:rPr>
              <w:t>Retail Loan Sourcing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to Sanctioning</w:t>
            </w:r>
            <w:r w:rsidR="00864196">
              <w:rPr>
                <w:rFonts w:ascii="Tahoma" w:hAnsi="Tahoma" w:cs="Tahoma"/>
                <w:sz w:val="18"/>
                <w:szCs w:val="18"/>
                <w:lang w:eastAsia="en-GB"/>
              </w:rPr>
              <w:t>.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Moving from company provided TAB to BYOD</w:t>
            </w:r>
            <w:r w:rsidR="0069342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(yearly cost Saving of 3 Cr)</w:t>
            </w:r>
            <w:r w:rsidR="008D08FF">
              <w:rPr>
                <w:rFonts w:ascii="Tahoma" w:hAnsi="Tahoma" w:cs="Tahoma"/>
                <w:sz w:val="18"/>
                <w:szCs w:val="18"/>
                <w:lang w:eastAsia="en-GB"/>
              </w:rPr>
              <w:t>.</w:t>
            </w:r>
          </w:p>
          <w:p w:rsidR="009730D6" w:rsidRPr="00B6400C" w:rsidRDefault="00A55401" w:rsidP="00AC3CAD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B6400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Exhibited leadership and </w:t>
            </w:r>
            <w:r w:rsidRPr="00E1761D">
              <w:rPr>
                <w:rFonts w:ascii="Tahoma" w:hAnsi="Tahoma" w:cs="Tahoma"/>
                <w:bCs/>
                <w:sz w:val="18"/>
                <w:szCs w:val="18"/>
                <w:lang w:eastAsia="en-GB"/>
              </w:rPr>
              <w:t>ensured to adhere</w:t>
            </w:r>
            <w:r w:rsidRPr="00B6400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to quality assurance policies &amp; procedures;</w:t>
            </w:r>
            <w:r w:rsidRPr="00B6400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expertise in maintaining techn</w:t>
            </w:r>
            <w:r w:rsidR="00E44399">
              <w:rPr>
                <w:rFonts w:ascii="Tahoma" w:hAnsi="Tahoma" w:cs="Tahoma"/>
                <w:sz w:val="18"/>
                <w:szCs w:val="18"/>
                <w:lang w:eastAsia="en-GB"/>
              </w:rPr>
              <w:t>o-functional</w:t>
            </w:r>
            <w:r w:rsidRPr="00B6400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documentation,</w:t>
            </w:r>
            <w:r w:rsidR="0086419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Business Analysis, UAT, Production Roll-out, </w:t>
            </w:r>
            <w:r w:rsidRPr="00B6400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interacting with leadership, stakeholders and clients on a global basis &amp; executing multiple </w:t>
            </w:r>
            <w:r w:rsidR="0069342F" w:rsidRPr="00B6400C">
              <w:rPr>
                <w:rFonts w:ascii="Tahoma" w:hAnsi="Tahoma" w:cs="Tahoma"/>
                <w:sz w:val="18"/>
                <w:szCs w:val="18"/>
                <w:lang w:eastAsia="en-GB"/>
              </w:rPr>
              <w:t>projects.</w:t>
            </w:r>
          </w:p>
          <w:p w:rsidR="009730D6" w:rsidRDefault="00A55401" w:rsidP="00AC3CAD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B6400C">
              <w:rPr>
                <w:rFonts w:ascii="Tahoma" w:hAnsi="Tahoma" w:cs="Tahoma"/>
                <w:sz w:val="18"/>
                <w:szCs w:val="18"/>
                <w:lang w:eastAsia="en-GB"/>
              </w:rPr>
              <w:t>Articulate leader with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notable success in 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directing a broad range of corporate IT initiatives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,</w:t>
            </w:r>
            <w:r w:rsidR="00B42775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while </w:t>
            </w:r>
            <w:r w:rsidR="00611413">
              <w:rPr>
                <w:rFonts w:ascii="Tahoma" w:hAnsi="Tahoma" w:cs="Tahoma"/>
                <w:sz w:val="18"/>
                <w:szCs w:val="18"/>
                <w:lang w:eastAsia="en-GB"/>
              </w:rPr>
              <w:t>executing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yearly planning, </w:t>
            </w:r>
            <w:r w:rsidR="009413F6">
              <w:rPr>
                <w:rFonts w:ascii="Tahoma" w:hAnsi="Tahoma" w:cs="Tahoma"/>
                <w:sz w:val="18"/>
                <w:szCs w:val="18"/>
                <w:lang w:eastAsia="en-GB"/>
              </w:rPr>
              <w:t>Budgeting,</w:t>
            </w:r>
            <w:r w:rsidR="0086419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Governance,</w:t>
            </w:r>
            <w:r w:rsidR="009413F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an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alysis &amp; implementation of solutions in support of business objectives</w:t>
            </w:r>
            <w:r w:rsidR="00B42775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. </w:t>
            </w:r>
          </w:p>
          <w:p w:rsidR="00BC2911" w:rsidRPr="00BC2911" w:rsidRDefault="00BC2911" w:rsidP="00BC2911">
            <w:p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8A1C1E" w:rsidRPr="00F04D71" w:rsidRDefault="008A1C1E" w:rsidP="008A1C1E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2"/>
                <w:szCs w:val="18"/>
                <w:lang w:eastAsia="en-GB"/>
              </w:rPr>
            </w:pPr>
          </w:p>
          <w:p w:rsidR="008A1C1E" w:rsidRPr="00CF381C" w:rsidRDefault="00A55401" w:rsidP="008A1C1E">
            <w:pPr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</w:pPr>
            <w:r w:rsidRPr="00CF381C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264795</wp:posOffset>
                      </wp:positionV>
                      <wp:extent cx="3790950" cy="3810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90950" cy="381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Straight Connector 10" o:spid="_x0000_s1031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700224" from="11.85pt,20.85pt" to="310.35pt,23.85pt" strokecolor="#ff9d05" strokeweight="2pt"/>
                  </w:pict>
                </mc:Fallback>
              </mc:AlternateContent>
            </w:r>
            <w:r w:rsidRPr="00CF381C"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7" name="Picture 47" descr="exp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28657" name="Picture 360" descr="exp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04D71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 xml:space="preserve"> </w:t>
            </w:r>
            <w:r w:rsidRPr="00CF381C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>Notable Accomplishments Across the Career</w:t>
            </w:r>
          </w:p>
          <w:p w:rsidR="00D0446E" w:rsidRPr="00CF381C" w:rsidRDefault="00D0446E" w:rsidP="00D0446E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b/>
                <w:sz w:val="18"/>
                <w:szCs w:val="18"/>
                <w:lang w:eastAsia="en-GB"/>
              </w:rPr>
            </w:pPr>
          </w:p>
          <w:p w:rsidR="00BC2911" w:rsidRDefault="00BC2911" w:rsidP="00BC2911">
            <w:pPr>
              <w:shd w:val="clear" w:color="auto" w:fill="FFFFFF"/>
              <w:ind w:left="360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152518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Recipient of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</w:t>
            </w:r>
            <w:r w:rsidR="0033342D"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Bright Spark Award</w:t>
            </w:r>
            <w:r w:rsidR="00864196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of HDFC Bank</w:t>
            </w:r>
            <w:r w:rsidR="0033342D"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</w:t>
            </w:r>
            <w:r w:rsidR="0033342D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for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restructuring the IT process and execution of Retail Lending Platform for Loan and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Portfolio Management</w:t>
            </w:r>
          </w:p>
          <w:p w:rsidR="00AC3CAD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Received </w:t>
            </w:r>
            <w:r w:rsidRPr="00AC3CAD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Innovative Leader Award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for CRM and LOS integration and optimized process Provisional approval for Auto and Personal Loan within 15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eastAsia="en-GB"/>
              </w:rPr>
              <w:t>mins</w:t>
            </w:r>
            <w:proofErr w:type="spellEnd"/>
          </w:p>
          <w:p w:rsidR="00AC3CAD" w:rsidRDefault="00A55401" w:rsidP="00AC3CAD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E44399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Product Innovator Award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for customized CRM system for customer 360 and cross sell.</w:t>
            </w:r>
          </w:p>
          <w:p w:rsidR="00AC3CAD" w:rsidRPr="00864196" w:rsidRDefault="00A55401" w:rsidP="00AC3CAD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Partic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ipated and led</w:t>
            </w:r>
            <w:r w:rsidRPr="00AC3CAD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enterprise digital transformation project for </w:t>
            </w:r>
            <w:r w:rsidRPr="00AC3CAD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eastAsia="en-GB"/>
              </w:rPr>
              <w:t xml:space="preserve">Largest PSU Bank for 3 Lakhs user and 30 Thousand Branches </w:t>
            </w:r>
            <w:r w:rsidRPr="00E44399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along with</w:t>
            </w:r>
            <w:r w:rsidRPr="00AC3CAD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eastAsia="en-GB"/>
              </w:rPr>
              <w:t xml:space="preserve"> Foreign Entities’ and Joint Ventures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eastAsia="en-GB"/>
              </w:rPr>
              <w:t>.</w:t>
            </w:r>
          </w:p>
          <w:p w:rsidR="00864196" w:rsidRDefault="00A55401" w:rsidP="00AC3CAD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Navoday</w:t>
            </w:r>
            <w:proofErr w:type="spellEnd"/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-</w:t>
            </w:r>
            <w:r w:rsidRPr="00864196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eastAsia="en-GB"/>
              </w:rPr>
              <w:t>Mobility Solution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</w:t>
            </w:r>
            <w:r w:rsidR="00B4709D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for Lending process – Productivity increased </w:t>
            </w:r>
            <w:r w:rsidR="00486ACD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50</w:t>
            </w:r>
            <w:r w:rsidR="00B4709D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%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.</w:t>
            </w:r>
          </w:p>
          <w:p w:rsidR="00BE31D5" w:rsidRDefault="00A55401" w:rsidP="00AC3CAD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Implemented </w:t>
            </w:r>
            <w:r w:rsidRPr="00BE31D5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In-House DLP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</w:t>
            </w:r>
            <w:r w:rsidR="00486ACD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(Digital Lending Platform)</w:t>
            </w:r>
          </w:p>
          <w:p w:rsidR="00486ACD" w:rsidRPr="00AC3CAD" w:rsidRDefault="00A55401" w:rsidP="00AC3CAD">
            <w:pPr>
              <w:pStyle w:val="ListParagraph"/>
              <w:numPr>
                <w:ilvl w:val="0"/>
                <w:numId w:val="3"/>
              </w:numPr>
              <w:contextualSpacing w:val="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Established </w:t>
            </w:r>
            <w:r w:rsidRPr="00486ACD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IT Function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from </w:t>
            </w:r>
            <w:r w:rsidRPr="00486ACD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Scratch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resulted in High growth enabled Fintech Company resulted in </w:t>
            </w:r>
            <w:r w:rsidRPr="0030774B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High valued PE Investment</w:t>
            </w: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. </w:t>
            </w:r>
          </w:p>
          <w:p w:rsidR="00231981" w:rsidRPr="00F04D71" w:rsidRDefault="00231981" w:rsidP="00231981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b/>
                <w:color w:val="4F81BD" w:themeColor="accent1"/>
                <w:sz w:val="6"/>
                <w:szCs w:val="18"/>
                <w:lang w:eastAsia="en-GB"/>
              </w:rPr>
            </w:pPr>
          </w:p>
          <w:p w:rsidR="004A0B68" w:rsidRPr="00F04D71" w:rsidRDefault="00A55401" w:rsidP="00BC2911">
            <w:p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-135255</wp:posOffset>
                      </wp:positionH>
                      <wp:positionV relativeFrom="paragraph">
                        <wp:posOffset>1191260</wp:posOffset>
                      </wp:positionV>
                      <wp:extent cx="1343025" cy="49530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3025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DB2CFB" w:rsidRDefault="004A0B68" w:rsidP="004A0B68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13" o:spid="_x0000_s1032" type="#_x0000_t202" style="width:105.75pt;height:39pt;margin-top:93.8pt;margin-left:-10.6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4080" filled="f" stroked="f" strokeweight="0.5pt">
                      <v:textbox>
                        <w:txbxContent>
                          <w:p w:rsidR="004A0B68" w:rsidRPr="00DB2CFB" w:rsidP="004A0B68" w14:paraId="2330B050" w14:textId="77777777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color w:val="FF9D0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381C">
              <w:rPr>
                <w:rFonts w:ascii="Tahoma" w:hAnsi="Tahoma" w:cs="Tahoma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1174115</wp:posOffset>
                      </wp:positionV>
                      <wp:extent cx="1352550" cy="876300"/>
                      <wp:effectExtent l="0" t="0" r="0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876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EC4FBD" w:rsidRDefault="004A0B68" w:rsidP="004A0B68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35" o:spid="_x0000_s1033" type="#_x0000_t202" style="width:106.5pt;height:69pt;margin-top:92.45pt;margin-left:86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96128" filled="f" stroked="f" strokeweight="0.5pt">
                      <v:textbox>
                        <w:txbxContent>
                          <w:p w:rsidR="004A0B68" w:rsidRPr="00EC4FBD" w:rsidP="004A0B68" w14:paraId="021B6C06" w14:textId="77777777">
                            <w:pPr>
                              <w:jc w:val="center"/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690" w:type="dxa"/>
            <w:shd w:val="clear" w:color="auto" w:fill="FFFFFF" w:themeFill="background1"/>
          </w:tcPr>
          <w:p w:rsidR="004A0B68" w:rsidRPr="00CF381C" w:rsidRDefault="00A55401" w:rsidP="00A54C4A">
            <w:pPr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</w:pPr>
            <w:r w:rsidRPr="00CF381C">
              <w:rPr>
                <w:noProof/>
              </w:rPr>
              <w:drawing>
                <wp:inline distT="0" distB="0" distL="0" distR="0">
                  <wp:extent cx="219075" cy="219075"/>
                  <wp:effectExtent l="0" t="0" r="9525" b="9525"/>
                  <wp:docPr id="41" name="Picture 41" descr="cor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44785" name="Picture 43" descr="cor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381C">
              <w:t xml:space="preserve"> </w:t>
            </w:r>
            <w:r w:rsidRPr="00CF381C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>Core Competencies</w:t>
            </w:r>
          </w:p>
          <w:p w:rsidR="004A0B68" w:rsidRPr="00CF381C" w:rsidRDefault="00A55401" w:rsidP="00A54C4A">
            <w:pPr>
              <w:rPr>
                <w:color w:val="44555C"/>
                <w:sz w:val="18"/>
                <w:szCs w:val="18"/>
              </w:rPr>
            </w:pPr>
            <w:r w:rsidRPr="00CF381C">
              <w:rPr>
                <w:noProof/>
                <w:color w:val="44555C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12700</wp:posOffset>
                      </wp:positionV>
                      <wp:extent cx="192405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Straight Connector 6" o:spid="_x0000_s1034" style="mso-width-percent:0;mso-width-relative:margin;mso-wrap-distance-bottom:0;mso-wrap-distance-left:9pt;mso-wrap-distance-right:9pt;mso-wrap-distance-top:0;mso-wrap-style:square;position:absolute;visibility:visible;z-index:251661312" from="17.1pt,1pt" to="168.6pt,1pt" strokecolor="#ff9d05" strokeweight="2pt"/>
                  </w:pict>
                </mc:Fallback>
              </mc:AlternateContent>
            </w:r>
            <w:r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167005</wp:posOffset>
                      </wp:positionV>
                      <wp:extent cx="1052830" cy="542925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830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791858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 w:rsidRPr="00791858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Strategic Technology Planning</w:t>
                                  </w:r>
                                  <w:r w:rsidR="003D592F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24" o:spid="_x0000_s1035" type="#_x0000_t202" style="width:82.9pt;height:42.75pt;margin-top:13.15pt;margin-left:88.35pt;mso-height-percent:0;mso-height-relative:margin;mso-wrap-distance-bottom:0;mso-wrap-distance-left:9pt;mso-wrap-distance-right:9pt;mso-wrap-distance-top:0;mso-wrap-style:square;position:absolute;visibility:visible;v-text-anchor:top;z-index:251663360" filled="f" stroked="f" strokeweight="0.5pt">
                      <v:textbox>
                        <w:txbxContent>
                          <w:p w:rsidR="004A0B68" w:rsidRPr="00791858" w:rsidP="004A0B68" w14:paraId="6B7E1D52" w14:textId="44E32951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791858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Strategic Technology Planning</w:t>
                            </w:r>
                            <w:r w:rsidR="003D592F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A0B68" w:rsidRPr="00CF381C" w:rsidRDefault="00A55401" w:rsidP="00A54C4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6A6969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1082040</wp:posOffset>
                      </wp:positionH>
                      <wp:positionV relativeFrom="paragraph">
                        <wp:posOffset>1842770</wp:posOffset>
                      </wp:positionV>
                      <wp:extent cx="1123950" cy="685800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685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791858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Business Acumen for better ROI and </w:t>
                                  </w:r>
                                  <w:r w:rsidR="00C447FB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Ability bring New Business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32" o:spid="_x0000_s1036" type="#_x0000_t202" style="width:88.5pt;height:54pt;margin-top:145.1pt;margin-left:85.2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9984" filled="f" stroked="f" strokeweight="0.5pt">
                      <v:textbox>
                        <w:txbxContent>
                          <w:p w:rsidR="004A0B68" w:rsidRPr="00791858" w:rsidP="004A0B68" w14:paraId="1A0B18F0" w14:textId="66161E98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Business Acumen for better ROI and </w:t>
                            </w:r>
                            <w:r w:rsidR="00C447FB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Ability bring New Business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355F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2442845</wp:posOffset>
                      </wp:positionV>
                      <wp:extent cx="1295400" cy="609600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5400" cy="609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7A4631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Loan Product Lifecycle/Operations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30" o:spid="_x0000_s1037" type="#_x0000_t202" style="width:102pt;height:48pt;margin-top:192.35pt;margin-left:-0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5888" filled="f" stroked="f" strokeweight="0.5pt">
                      <v:textbox>
                        <w:txbxContent>
                          <w:p w:rsidR="004A0B68" w:rsidRPr="007A4631" w:rsidP="004A0B68" w14:paraId="53FA61D2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Loan Product Lifecycle/Operations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3845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1245235</wp:posOffset>
                      </wp:positionV>
                      <wp:extent cx="1018224" cy="523875"/>
                      <wp:effectExtent l="0" t="0" r="0" b="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8224" cy="523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D30CA1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Process </w:t>
                                  </w:r>
                                  <w:r w:rsidR="005A59F2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Re-Engineering</w:t>
                                  </w:r>
                                  <w:r w:rsidR="00864196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 &amp; Decision Support System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27" o:spid="_x0000_s1038" type="#_x0000_t202" style="width:80.2pt;height:41.25pt;margin-top:98.05pt;margin-left:5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9504" filled="f" stroked="f" strokeweight="0.5pt">
                      <v:textbox>
                        <w:txbxContent>
                          <w:p w:rsidR="004A0B68" w:rsidRPr="00D30CA1" w:rsidP="004A0B68" w14:paraId="35B8E01A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Process </w:t>
                            </w:r>
                            <w:r w:rsidR="005A59F2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Re-Engineering</w:t>
                            </w:r>
                            <w:r w:rsidR="00864196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 &amp; Decision Support System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6164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633730</wp:posOffset>
                      </wp:positionV>
                      <wp:extent cx="1076111" cy="519963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111" cy="5199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BA60A9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Digital Product</w:t>
                                  </w:r>
                                  <w:r w:rsidR="005A59F2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125BC2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Innovation &amp; Mobility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25" o:spid="_x0000_s1039" type="#_x0000_t202" style="width:84.75pt;height:40.95pt;margin-top:49.9pt;margin-left:3.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7696" filled="f" stroked="f" strokeweight="0.5pt">
                      <v:textbox>
                        <w:txbxContent>
                          <w:p w:rsidR="004A0B68" w:rsidRPr="00BA60A9" w:rsidP="004A0B68" w14:paraId="3714F072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Digital Product</w:t>
                            </w:r>
                            <w:r w:rsidR="005A59F2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125BC2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Innovation &amp; Mobility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387A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1082675</wp:posOffset>
                      </wp:positionH>
                      <wp:positionV relativeFrom="paragraph">
                        <wp:posOffset>1245870</wp:posOffset>
                      </wp:positionV>
                      <wp:extent cx="1257300" cy="542925"/>
                      <wp:effectExtent l="0" t="0" r="0" b="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791858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Digital Transformation &amp; IT Governance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28" o:spid="_x0000_s1040" type="#_x0000_t202" style="width:99pt;height:42.75pt;margin-top:98.1pt;margin-left:85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3600" filled="f" stroked="f" strokeweight="0.5pt">
                      <v:textbox>
                        <w:txbxContent>
                          <w:p w:rsidR="004A0B68" w:rsidRPr="00791858" w:rsidP="004A0B68" w14:paraId="273C9E63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Digital Transformation &amp; IT Governance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355F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1141094</wp:posOffset>
                      </wp:positionH>
                      <wp:positionV relativeFrom="paragraph">
                        <wp:posOffset>607695</wp:posOffset>
                      </wp:positionV>
                      <wp:extent cx="1163955" cy="542925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3955" cy="542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000DF4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Loan </w:t>
                                  </w:r>
                                  <w:r w:rsidR="00791858" w:rsidRPr="00791858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Applications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Automation &amp; I</w:t>
                                  </w:r>
                                  <w:r w:rsidR="00791858" w:rsidRPr="00791858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ntegration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26" o:spid="_x0000_s1041" type="#_x0000_t202" style="width:91.65pt;height:42.75pt;margin-top:47.85pt;margin-left:89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3840" filled="f" stroked="f" strokeweight="0.5pt">
                      <v:textbox>
                        <w:txbxContent>
                          <w:p w:rsidR="004A0B68" w:rsidRPr="00000DF4" w:rsidP="004A0B68" w14:paraId="4512B0AA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Loan </w:t>
                            </w:r>
                            <w:r w:rsidRPr="00791858" w:rsidR="00791858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Applications 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Automation &amp; I</w:t>
                            </w:r>
                            <w:r w:rsidRPr="00791858" w:rsidR="00791858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ntegration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355F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1853144</wp:posOffset>
                      </wp:positionV>
                      <wp:extent cx="1068019" cy="53561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8019" cy="535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924809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Generative</w:t>
                                  </w:r>
                                  <w:r w:rsidR="00B23EE8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 xml:space="preserve"> AI and Agentic AI Driven Automation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29" o:spid="_x0000_s1042" type="#_x0000_t202" style="width:84.1pt;height:42.15pt;margin-top:145.9pt;margin-left:4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5648" filled="f" stroked="f" strokeweight="0.5pt">
                      <v:textbox>
                        <w:txbxContent>
                          <w:p w:rsidR="004A0B68" w:rsidRPr="00924809" w:rsidP="004A0B68" w14:paraId="2436800A" w14:textId="06DFADE3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Generative</w:t>
                            </w:r>
                            <w:r w:rsidR="00B23EE8"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 xml:space="preserve"> AI and Agentic AI Driven Automation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355F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2479959</wp:posOffset>
                      </wp:positionV>
                      <wp:extent cx="1173707" cy="470535"/>
                      <wp:effectExtent l="0" t="0" r="0" b="5715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3707" cy="4705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762DB5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18"/>
                                      <w:lang w:eastAsia="en-GB"/>
                                    </w:rPr>
                                    <w:t>Team Management &amp; Leadership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31" o:spid="_x0000_s1043" type="#_x0000_t202" style="width:92.4pt;height:37.05pt;margin-top:195.25pt;margin-left:88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7936" filled="f" stroked="f" strokeweight="0.5pt">
                      <v:textbox>
                        <w:txbxContent>
                          <w:p w:rsidR="004A0B68" w:rsidRPr="00762DB5" w:rsidP="004A0B68" w14:paraId="38F3155E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18"/>
                                <w:lang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18"/>
                                <w:lang w:eastAsia="en-GB"/>
                              </w:rPr>
                              <w:t>Team Management &amp; Leadership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355F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77724</wp:posOffset>
                      </wp:positionH>
                      <wp:positionV relativeFrom="paragraph">
                        <wp:posOffset>20117</wp:posOffset>
                      </wp:positionV>
                      <wp:extent cx="1046074" cy="550240"/>
                      <wp:effectExtent l="0" t="0" r="0" b="254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6074" cy="5502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0B68" w:rsidRPr="00924809" w:rsidRDefault="00A55401" w:rsidP="004A0B68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20"/>
                                      <w:lang w:val="en-GB"/>
                                    </w:rPr>
                                    <w:t>Project and Program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23" o:spid="_x0000_s1044" type="#_x0000_t202" style="width:82.35pt;height:43.35pt;margin-top:1.6pt;margin-left:6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5408" filled="f" stroked="f" strokeweight="0.5pt">
                      <v:textbox>
                        <w:txbxContent>
                          <w:p w:rsidR="004A0B68" w:rsidRPr="00924809" w:rsidP="004A0B68" w14:paraId="4BB26D01" w14:textId="77777777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20"/>
                                <w:lang w:val="en-GB"/>
                              </w:rPr>
                              <w:t>Project and Program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355F"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w:drawing>
                <wp:inline distT="0" distB="0" distL="0" distR="0">
                  <wp:extent cx="2264410" cy="2967487"/>
                  <wp:effectExtent l="0" t="0" r="2540" b="444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812799" name="core-s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509" cy="296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A0B68" w:rsidRPr="00CF381C" w:rsidRDefault="004A0B68" w:rsidP="00A54C4A">
            <w:pPr>
              <w:rPr>
                <w:sz w:val="18"/>
                <w:szCs w:val="18"/>
              </w:rPr>
            </w:pPr>
          </w:p>
          <w:p w:rsidR="003D0134" w:rsidRPr="00CF381C" w:rsidRDefault="00A55401" w:rsidP="00A54C4A">
            <w:pPr>
              <w:rPr>
                <w:rFonts w:ascii="Tahoma" w:hAnsi="Tahoma" w:cs="Tahoma"/>
                <w:b/>
                <w:noProof/>
                <w:color w:val="6A6969"/>
                <w:sz w:val="14"/>
                <w:szCs w:val="18"/>
              </w:rPr>
            </w:pPr>
            <w:r w:rsidRPr="00CF381C">
              <w:rPr>
                <w:rFonts w:ascii="Tahoma" w:hAnsi="Tahoma" w:cs="Tahoma"/>
                <w:noProof/>
                <w:color w:val="404040" w:themeColor="text1" w:themeTint="BF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312420</wp:posOffset>
                      </wp:positionV>
                      <wp:extent cx="2357495" cy="9525"/>
                      <wp:effectExtent l="0" t="0" r="24130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57495" cy="9525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Straight Connector 9" o:spid="_x0000_s104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98176" from="-4.25pt,24.6pt" to="181.4pt,25.35pt" strokecolor="#ff9d05" strokeweight="2pt"/>
                  </w:pict>
                </mc:Fallback>
              </mc:AlternateContent>
            </w:r>
            <w:r w:rsidRPr="00CF381C"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7" name="Picture 37" descr="edu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91013" name="Picture 72" descr="edu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381C">
              <w:t xml:space="preserve"> </w:t>
            </w:r>
            <w:r w:rsidRPr="00CF381C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>Education</w:t>
            </w:r>
            <w:r w:rsidRPr="00CF381C">
              <w:rPr>
                <w:rFonts w:ascii="Tahoma" w:hAnsi="Tahoma" w:cs="Tahoma"/>
                <w:noProof/>
                <w:color w:val="420189"/>
                <w:sz w:val="18"/>
                <w:szCs w:val="18"/>
              </w:rPr>
              <w:br/>
            </w:r>
          </w:p>
          <w:p w:rsidR="000376C0" w:rsidRPr="00791858" w:rsidRDefault="00A55401" w:rsidP="000376C0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3B1659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MBA (</w:t>
            </w:r>
            <w:r w:rsidR="005A59F2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Finance-IT</w:t>
            </w:r>
            <w:r w:rsidR="00791858" w:rsidRPr="003B1659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)</w:t>
            </w:r>
            <w:r w:rsid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P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from IBS, Mumbai </w:t>
            </w:r>
            <w:r w:rsidR="005A59F2">
              <w:rPr>
                <w:rFonts w:ascii="Tahoma" w:hAnsi="Tahoma" w:cs="Tahoma"/>
                <w:sz w:val="18"/>
                <w:szCs w:val="18"/>
                <w:lang w:eastAsia="en-GB"/>
              </w:rPr>
              <w:t>First Class</w:t>
            </w:r>
            <w:r w:rsidR="0069342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(Distinction last two </w:t>
            </w:r>
            <w:r w:rsidR="005B3BF0">
              <w:rPr>
                <w:rFonts w:ascii="Tahoma" w:hAnsi="Tahoma" w:cs="Tahoma"/>
                <w:sz w:val="18"/>
                <w:szCs w:val="18"/>
                <w:lang w:eastAsia="en-GB"/>
              </w:rPr>
              <w:t>semester) in</w:t>
            </w:r>
            <w:r w:rsidRP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Year</w:t>
            </w:r>
            <w:r w:rsidR="005A59F2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2011</w:t>
            </w:r>
          </w:p>
          <w:p w:rsidR="004A0B68" w:rsidRDefault="00A55401" w:rsidP="005A59F2">
            <w:pPr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B.E.</w:t>
            </w:r>
            <w:r w:rsidRPr="003B1659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(</w:t>
            </w:r>
            <w:r w:rsidR="000376C0" w:rsidRPr="003B1659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Computer Science)</w:t>
            </w:r>
            <w:r w:rsidR="000376C0" w:rsidRPr="0079185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from G.H.R.C.E., Nagpur University </w:t>
            </w:r>
            <w:r w:rsidR="0084355F">
              <w:rPr>
                <w:rFonts w:ascii="Tahoma" w:hAnsi="Tahoma" w:cs="Tahoma"/>
                <w:sz w:val="18"/>
                <w:szCs w:val="18"/>
                <w:lang w:eastAsia="en-GB"/>
              </w:rPr>
              <w:t>with First Class in year 2005</w:t>
            </w:r>
          </w:p>
          <w:p w:rsidR="00BC2911" w:rsidRDefault="00BC2911" w:rsidP="00BC2911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BC2911" w:rsidRDefault="00BC2911" w:rsidP="00BC2911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BC2911" w:rsidRPr="00CF381C" w:rsidRDefault="00A55401" w:rsidP="00BC2911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</w:pPr>
            <w:r w:rsidRPr="00CF381C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>Trainings/Certification</w:t>
            </w:r>
          </w:p>
          <w:p w:rsidR="00BC2911" w:rsidRPr="00F04D71" w:rsidRDefault="00A55401" w:rsidP="00BC2911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color w:val="404040" w:themeColor="text1" w:themeTint="BF"/>
                <w:sz w:val="8"/>
                <w:szCs w:val="28"/>
              </w:rPr>
            </w:pPr>
            <w:r w:rsidRPr="00CF381C">
              <w:rPr>
                <w:rFonts w:ascii="Tahoma" w:hAnsi="Tahoma" w:cs="Tahoma"/>
                <w:noProof/>
                <w:color w:val="404040" w:themeColor="text1" w:themeTint="BF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7620</wp:posOffset>
                      </wp:positionV>
                      <wp:extent cx="20669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Straight Connector 3" o:spid="_x0000_s1046" style="mso-width-percent:0;mso-width-relative:margin;mso-wrap-distance-bottom:0;mso-wrap-distance-left:9pt;mso-wrap-distance-right:9pt;mso-wrap-distance-top:0;mso-wrap-style:square;position:absolute;visibility:visible;z-index:251706368" from="-0.3pt,0.6pt" to="162.45pt,0.6pt" strokecolor="#ff9d05" strokeweight="2pt"/>
                  </w:pict>
                </mc:Fallback>
              </mc:AlternateContent>
            </w:r>
          </w:p>
          <w:p w:rsidR="00BC2911" w:rsidRPr="00CF381C" w:rsidRDefault="00A55401" w:rsidP="006E68DA">
            <w:pPr>
              <w:rPr>
                <w:lang w:eastAsia="en-GB"/>
              </w:rPr>
            </w:pPr>
            <w:r w:rsidRPr="00CF381C">
              <w:rPr>
                <w:lang w:eastAsia="en-GB"/>
              </w:rPr>
              <w:t>Completed:</w:t>
            </w:r>
          </w:p>
          <w:p w:rsidR="00BC2911" w:rsidRPr="00674841" w:rsidRDefault="00A55401" w:rsidP="00674841">
            <w:pPr>
              <w:numPr>
                <w:ilvl w:val="0"/>
                <w:numId w:val="15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674841">
              <w:rPr>
                <w:rFonts w:ascii="Tahoma" w:hAnsi="Tahoma" w:cs="Tahoma"/>
                <w:sz w:val="18"/>
                <w:szCs w:val="18"/>
                <w:lang w:eastAsia="en-GB"/>
              </w:rPr>
              <w:t>Product related CRISIL training organized by the company where A+ rating by CRISIL</w:t>
            </w:r>
          </w:p>
          <w:p w:rsidR="00BC2911" w:rsidRPr="00674841" w:rsidRDefault="00A55401" w:rsidP="00674841">
            <w:pPr>
              <w:numPr>
                <w:ilvl w:val="0"/>
                <w:numId w:val="15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674841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Six-sigma White Belt Certification </w:t>
            </w:r>
          </w:p>
          <w:p w:rsidR="00BC2911" w:rsidRPr="00674841" w:rsidRDefault="00A55401" w:rsidP="00674841">
            <w:pPr>
              <w:numPr>
                <w:ilvl w:val="0"/>
                <w:numId w:val="15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674841">
              <w:rPr>
                <w:rFonts w:ascii="Tahoma" w:hAnsi="Tahoma" w:cs="Tahoma"/>
                <w:sz w:val="18"/>
                <w:szCs w:val="18"/>
                <w:lang w:eastAsia="en-GB"/>
              </w:rPr>
              <w:t>PMP</w:t>
            </w:r>
            <w:r w:rsidRPr="00674841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&amp; Prince 2- Training for Project Management</w:t>
            </w:r>
          </w:p>
          <w:p w:rsidR="00BC2911" w:rsidRPr="00674841" w:rsidRDefault="00A55401" w:rsidP="00674841">
            <w:pPr>
              <w:numPr>
                <w:ilvl w:val="0"/>
                <w:numId w:val="15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674841">
              <w:rPr>
                <w:rFonts w:ascii="Tahoma" w:hAnsi="Tahoma" w:cs="Tahoma"/>
                <w:sz w:val="18"/>
                <w:szCs w:val="18"/>
                <w:lang w:eastAsia="en-GB"/>
              </w:rPr>
              <w:t>IT-Audit and Security Training for ISO Certification</w:t>
            </w:r>
          </w:p>
          <w:p w:rsidR="00284AA6" w:rsidRPr="00674841" w:rsidRDefault="00A55401" w:rsidP="00674841">
            <w:pPr>
              <w:numPr>
                <w:ilvl w:val="0"/>
                <w:numId w:val="15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674841">
              <w:rPr>
                <w:rFonts w:ascii="Tahoma" w:hAnsi="Tahoma" w:cs="Tahoma"/>
                <w:sz w:val="18"/>
                <w:szCs w:val="18"/>
                <w:lang w:eastAsia="en-GB"/>
              </w:rPr>
              <w:t>Training on Agile Principles</w:t>
            </w:r>
          </w:p>
          <w:p w:rsidR="00674841" w:rsidRPr="00674841" w:rsidRDefault="00A55401" w:rsidP="00674841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 w:rsidRPr="00674841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Certified Scrum Master (CSM)             from Scrum Alliance </w:t>
            </w:r>
          </w:p>
          <w:p w:rsidR="00674841" w:rsidRPr="004C3C5A" w:rsidRDefault="00674841" w:rsidP="00674841">
            <w:pPr>
              <w:jc w:val="both"/>
              <w:rPr>
                <w:rStyle w:val="Emphasis"/>
              </w:rPr>
            </w:pPr>
          </w:p>
          <w:p w:rsidR="00BC2911" w:rsidRPr="00B05EB8" w:rsidRDefault="00A55401" w:rsidP="00B42775">
            <w:pPr>
              <w:rPr>
                <w:rStyle w:val="Emphasis"/>
              </w:rPr>
            </w:pPr>
            <w:r w:rsidRPr="00B05EB8">
              <w:rPr>
                <w:rStyle w:val="TitleChar"/>
                <w:rFonts w:eastAsia="SimSun"/>
                <w:sz w:val="22"/>
                <w:szCs w:val="22"/>
              </w:rPr>
              <w:t>Soft Skill:</w:t>
            </w:r>
            <w:r w:rsidRPr="00B05EB8">
              <w:rPr>
                <w:rStyle w:val="Emphasis"/>
              </w:rPr>
              <w:t xml:space="preserve"> - </w:t>
            </w:r>
            <w:r w:rsidR="00FA3560" w:rsidRPr="00FA3560">
              <w:rPr>
                <w:rStyle w:val="Emphasis"/>
                <w:i w:val="0"/>
                <w:iCs w:val="0"/>
              </w:rPr>
              <w:t>Resilient</w:t>
            </w:r>
            <w:r w:rsidR="00FA3560" w:rsidRPr="00FA3560">
              <w:rPr>
                <w:rStyle w:val="Emphasis"/>
              </w:rPr>
              <w:t xml:space="preserve">, </w:t>
            </w:r>
            <w:r w:rsidRPr="00FA3560">
              <w:t xml:space="preserve">Motivator, Change Agent, Collaborative, </w:t>
            </w:r>
            <w:r w:rsidRPr="00FA3560">
              <w:t>Communicator, Adaptability, Agility, Problem-Solving, Decision-Making People</w:t>
            </w:r>
            <w:r w:rsidR="0084355F" w:rsidRPr="00FA3560">
              <w:t xml:space="preserve"> Management, conflict management and effective communication</w:t>
            </w:r>
            <w:r w:rsidR="00FA3560" w:rsidRPr="00FA3560">
              <w:t>.</w:t>
            </w:r>
          </w:p>
        </w:tc>
      </w:tr>
      <w:tr w:rsidR="000B515C" w:rsidTr="0020619C">
        <w:trPr>
          <w:trHeight w:val="1440"/>
        </w:trPr>
        <w:tc>
          <w:tcPr>
            <w:tcW w:w="10638" w:type="dxa"/>
            <w:gridSpan w:val="2"/>
            <w:shd w:val="clear" w:color="auto" w:fill="FFFFFF" w:themeFill="background1"/>
          </w:tcPr>
          <w:p w:rsidR="00231981" w:rsidRPr="00431C5E" w:rsidRDefault="00A55401" w:rsidP="00A54C4A">
            <w:pPr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</w:pPr>
            <w:r w:rsidRPr="00CF381C">
              <w:rPr>
                <w:rFonts w:ascii="Tahoma" w:hAnsi="Tahoma" w:cs="Tahoma"/>
                <w:b/>
                <w:bCs/>
                <w:noProof/>
                <w:color w:val="FF0000"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179705</wp:posOffset>
                      </wp:positionV>
                      <wp:extent cx="828675" cy="49530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31981" w:rsidRPr="003319B3" w:rsidRDefault="00231981" w:rsidP="00231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id="Text Box 7" o:spid="_x0000_s1047" type="#_x0000_t202" style="width:65.25pt;height:39pt;margin-top:14.15pt;margin-left:113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702272" filled="f" stroked="f" strokeweight="0.5pt">
                      <v:textbox>
                        <w:txbxContent>
                          <w:p w:rsidR="00231981" w:rsidRPr="003319B3" w:rsidP="00231981" w14:paraId="5A58464F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9D05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A0B68" w:rsidRDefault="00A55401" w:rsidP="00A54C4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noProof/>
                <w:color w:val="404040" w:themeColor="text1" w:themeTint="BF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255270</wp:posOffset>
                      </wp:positionV>
                      <wp:extent cx="2847975" cy="0"/>
                      <wp:effectExtent l="0" t="0" r="28575" b="19050"/>
                      <wp:wrapNone/>
                      <wp:docPr id="652" name="Straight Connector 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797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Straight Connector 652" o:spid="_x0000_s1048" style="mso-width-percent:0;mso-width-relative:margin;mso-wrap-distance-bottom:0;mso-wrap-distance-left:9pt;mso-wrap-distance-right:9pt;mso-wrap-distance-top:0;mso-wrap-style:square;position:absolute;visibility:visible;z-index:251679744" from="17.85pt,20.1pt" to="242.1pt,20.1pt" strokecolor="#ff9d05" strokeweight="2pt"/>
                  </w:pict>
                </mc:Fallback>
              </mc:AlternateContent>
            </w:r>
            <w:r w:rsidRPr="00CF381C"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2" name="Picture 22" descr="exp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53020" name="Picture 48" descr="exp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381C">
              <w:t xml:space="preserve"> </w:t>
            </w:r>
            <w:r w:rsidRPr="00CF381C"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  <w:t>Professional Experience</w:t>
            </w:r>
            <w:r w:rsidRPr="00CF381C">
              <w:rPr>
                <w:rFonts w:ascii="Tahoma" w:hAnsi="Tahoma" w:cs="Tahoma"/>
                <w:noProof/>
                <w:color w:val="420189"/>
                <w:sz w:val="18"/>
                <w:szCs w:val="18"/>
              </w:rPr>
              <w:br/>
            </w:r>
          </w:p>
          <w:p w:rsidR="004A0E91" w:rsidRPr="00CF381C" w:rsidRDefault="00A55401" w:rsidP="004A0E91">
            <w:pPr>
              <w:pStyle w:val="BodyTextIndent2"/>
              <w:shd w:val="clear" w:color="auto" w:fill="FABF8F" w:themeFill="accent6" w:themeFillTint="99"/>
              <w:spacing w:after="0" w:line="240" w:lineRule="auto"/>
              <w:ind w:left="0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Since Sept-22- </w:t>
            </w:r>
            <w:r w:rsidR="005B3BF0">
              <w:rPr>
                <w:rFonts w:ascii="Tahoma" w:hAnsi="Tahoma" w:cs="Tahoma"/>
                <w:b/>
                <w:sz w:val="18"/>
                <w:szCs w:val="18"/>
                <w:lang w:val="en-GB"/>
              </w:rPr>
              <w:t>as SVP-</w:t>
            </w: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Chief Digital </w:t>
            </w:r>
            <w:r w:rsidR="00FA3560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and Information </w:t>
            </w: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>Officer</w:t>
            </w:r>
            <w:r w:rsidR="00FA3560">
              <w:rPr>
                <w:rFonts w:ascii="Tahoma" w:hAnsi="Tahoma" w:cs="Tahoma"/>
                <w:b/>
                <w:sz w:val="18"/>
                <w:szCs w:val="18"/>
                <w:lang w:val="en-GB"/>
              </w:rPr>
              <w:t>-</w:t>
            </w: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</w:t>
            </w:r>
            <w:r w:rsidR="00FA356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Niwas</w:t>
            </w: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Home Finance</w:t>
            </w:r>
            <w:r w:rsidR="00B4709D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Pvt Limited</w:t>
            </w:r>
            <w:r w:rsidR="00C447FB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(Top Rating)</w:t>
            </w:r>
          </w:p>
          <w:p w:rsidR="00FA3560" w:rsidRDefault="00A55401" w:rsidP="004A0E91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Key Result Areas: </w:t>
            </w:r>
          </w:p>
          <w:p w:rsidR="004A0E91" w:rsidRDefault="00A55401" w:rsidP="004A0E91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First person to Join in IT Team and </w:t>
            </w:r>
            <w:r w:rsidR="00611413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built </w:t>
            </w:r>
            <w:r w:rsidR="009D7700">
              <w:rPr>
                <w:rFonts w:ascii="Tahoma" w:hAnsi="Tahoma" w:cs="Tahoma"/>
                <w:b/>
                <w:sz w:val="18"/>
                <w:szCs w:val="18"/>
                <w:lang w:val="en-GB"/>
              </w:rPr>
              <w:t>independent</w:t>
            </w: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strong 55 members Tech Team with Zero Attrition</w:t>
            </w:r>
          </w:p>
          <w:p w:rsidR="004A0E91" w:rsidRPr="00CF381C" w:rsidRDefault="00A55401" w:rsidP="004A0E91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>Built Digital capability and Paper less journey attracted investment of 2250 Cr.</w:t>
            </w:r>
          </w:p>
          <w:p w:rsidR="004A0E91" w:rsidRDefault="00A55401" w:rsidP="004A0E9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Responsible </w:t>
            </w:r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>for Tech enabled Strategic IT Road Map resulting in growth driven Fintech Journey</w:t>
            </w:r>
          </w:p>
          <w:p w:rsidR="00B4709D" w:rsidRDefault="00A55401" w:rsidP="004A0E9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Responsible for setting up self-dependent Fintech strategy</w:t>
            </w:r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starting from scratch to full fledge IT Team and </w:t>
            </w:r>
            <w:proofErr w:type="spellStart"/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>Solutioning</w:t>
            </w:r>
            <w:proofErr w:type="spellEnd"/>
          </w:p>
          <w:p w:rsidR="00B4709D" w:rsidRDefault="00A55401" w:rsidP="004A0E9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Digital transformation</w:t>
            </w:r>
            <w:r w:rsidR="00DA0C2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(AI Enabled)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to mobility driven Lead &amp; Sales Mo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dule followed by Score Card and BRE Driven Underwriting along with </w:t>
            </w:r>
            <w:r w:rsidR="004972D0">
              <w:rPr>
                <w:rFonts w:ascii="Tahoma" w:hAnsi="Tahoma" w:cs="Tahoma"/>
                <w:sz w:val="18"/>
                <w:szCs w:val="18"/>
                <w:lang w:eastAsia="en-GB"/>
              </w:rPr>
              <w:t>Smart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PD</w:t>
            </w:r>
            <w:r w:rsidR="004972D0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on Mobility</w:t>
            </w:r>
          </w:p>
          <w:p w:rsidR="004972D0" w:rsidRDefault="00A55401" w:rsidP="004A0E9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Automated Loan Kit and online Legal, Technical, FI, RCU to reduce TAT by </w:t>
            </w:r>
            <w:r w:rsidR="00535D2C">
              <w:rPr>
                <w:rFonts w:ascii="Tahoma" w:hAnsi="Tahoma" w:cs="Tahoma"/>
                <w:sz w:val="18"/>
                <w:szCs w:val="18"/>
                <w:lang w:eastAsia="en-GB"/>
              </w:rPr>
              <w:t>5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>0% and increase subsequent productivity</w:t>
            </w:r>
          </w:p>
          <w:p w:rsidR="004972D0" w:rsidRDefault="00A55401" w:rsidP="004A0E9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Co-Lending workflow integration to suitable partner</w:t>
            </w:r>
          </w:p>
          <w:p w:rsidR="00B42775" w:rsidRDefault="00A55401" w:rsidP="004A0E9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Setting up independent IT Strategy for increase productivity and bring Investments.</w:t>
            </w:r>
          </w:p>
          <w:p w:rsidR="00B42775" w:rsidRPr="004972D0" w:rsidRDefault="00A55401" w:rsidP="004972D0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Responsible for Managing Regulatory needs and deal with NHB</w:t>
            </w:r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– Resulting in building robust reputation</w:t>
            </w:r>
          </w:p>
          <w:p w:rsidR="00DA6CA2" w:rsidRDefault="00A55401" w:rsidP="004A0E9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Responsible for IT Process, Governance, Infrastructure, Procurement, B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udgeting </w:t>
            </w:r>
          </w:p>
          <w:p w:rsidR="002B320A" w:rsidRDefault="00A55401" w:rsidP="00DA6CA2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Responsible for Managing and Change request </w:t>
            </w:r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and AI-ML Enabled </w:t>
            </w:r>
            <w:proofErr w:type="spellStart"/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>solutioning</w:t>
            </w:r>
            <w:proofErr w:type="spellEnd"/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>for LOS, LMS, Collection system</w:t>
            </w:r>
          </w:p>
          <w:p w:rsidR="005B3BF0" w:rsidRDefault="00A55401" w:rsidP="00DA6CA2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Firewall Installation, AWS Hosting Migration, AD Migration, DR Site Implementation- Building Independent IT Infra for the Entity</w:t>
            </w:r>
          </w:p>
          <w:p w:rsidR="006B04B0" w:rsidRDefault="00A55401" w:rsidP="00DA6CA2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Successfull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>y executed complete IT Segregation of Application, Infra, Network- resulted in Optimized Futuristic Environment</w:t>
            </w:r>
            <w:r w:rsidR="006F25E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resulted in </w:t>
            </w:r>
            <w:r w:rsidR="0030774B">
              <w:rPr>
                <w:rFonts w:ascii="Tahoma" w:hAnsi="Tahoma" w:cs="Tahoma"/>
                <w:sz w:val="18"/>
                <w:szCs w:val="18"/>
                <w:lang w:eastAsia="en-GB"/>
              </w:rPr>
              <w:t>40</w:t>
            </w:r>
            <w:r w:rsidR="006F25E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% reduction in </w:t>
            </w:r>
            <w:proofErr w:type="spellStart"/>
            <w:r w:rsidR="006F25E8">
              <w:rPr>
                <w:rFonts w:ascii="Tahoma" w:hAnsi="Tahoma" w:cs="Tahoma"/>
                <w:sz w:val="18"/>
                <w:szCs w:val="18"/>
                <w:lang w:eastAsia="en-GB"/>
              </w:rPr>
              <w:t>Opex</w:t>
            </w:r>
            <w:proofErr w:type="spellEnd"/>
          </w:p>
          <w:p w:rsidR="006B04B0" w:rsidRPr="00FA3560" w:rsidRDefault="00A55401" w:rsidP="00DA6CA2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Fintech driven</w:t>
            </w:r>
            <w:r w:rsidR="006F25E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Innovative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IT </w:t>
            </w:r>
            <w:proofErr w:type="spellStart"/>
            <w:r w:rsidR="006F25E8">
              <w:rPr>
                <w:rFonts w:ascii="Tahoma" w:hAnsi="Tahoma" w:cs="Tahoma"/>
                <w:sz w:val="18"/>
                <w:szCs w:val="18"/>
                <w:lang w:eastAsia="en-GB"/>
              </w:rPr>
              <w:t>Solutioning</w:t>
            </w:r>
            <w:proofErr w:type="spellEnd"/>
            <w:r w:rsidR="006F25E8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attracted New Investment and Business growth,</w:t>
            </w:r>
            <w:r w:rsidR="00904F9F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904F9F"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Attract</w:t>
            </w:r>
            <w:r w:rsidR="00FA3560"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ed</w:t>
            </w:r>
            <w:r w:rsidR="00904F9F"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 xml:space="preserve"> Private Equity Firm to invest for exceptional growth path</w:t>
            </w:r>
          </w:p>
          <w:p w:rsidR="00DA6CA2" w:rsidRPr="00DA6CA2" w:rsidRDefault="00DA6CA2" w:rsidP="00DA6CA2">
            <w:pPr>
              <w:shd w:val="clear" w:color="auto" w:fill="FFFFFF"/>
              <w:ind w:left="360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2B320A" w:rsidRPr="00CF381C" w:rsidRDefault="00A55401" w:rsidP="002B320A">
            <w:pPr>
              <w:pStyle w:val="BodyTextIndent2"/>
              <w:shd w:val="clear" w:color="auto" w:fill="FABF8F" w:themeFill="accent6" w:themeFillTint="99"/>
              <w:spacing w:after="0" w:line="240" w:lineRule="auto"/>
              <w:ind w:left="0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>Since Jan’20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</w:t>
            </w:r>
            <w:r w:rsidR="004C3C5A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Sept’22 </w:t>
            </w:r>
            <w:r w:rsidR="004C3C5A"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with </w:t>
            </w:r>
            <w:r w:rsidR="004C3C5A">
              <w:rPr>
                <w:rFonts w:ascii="Tahoma" w:hAnsi="Tahoma" w:cs="Tahoma"/>
                <w:b/>
                <w:sz w:val="18"/>
                <w:szCs w:val="18"/>
                <w:lang w:val="en-GB"/>
              </w:rPr>
              <w:t>Edelweiss Finance</w:t>
            </w:r>
            <w:r w:rsidR="004C3C5A"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as VP-</w:t>
            </w:r>
            <w:r w:rsidR="004C3C5A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CTO (EHFL) </w:t>
            </w:r>
            <w:r w:rsidR="004C3C5A"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Head Digital </w:t>
            </w:r>
            <w:r w:rsidR="004C3C5A">
              <w:rPr>
                <w:rFonts w:ascii="Tahoma" w:hAnsi="Tahoma" w:cs="Tahoma"/>
                <w:b/>
                <w:sz w:val="18"/>
                <w:szCs w:val="18"/>
                <w:lang w:val="en-GB"/>
              </w:rPr>
              <w:t>Lending Platform (Top Rating consecutive two years)</w:t>
            </w:r>
          </w:p>
          <w:p w:rsidR="002B320A" w:rsidRDefault="00A55401" w:rsidP="00A54C4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n-GB"/>
              </w:rPr>
              <w:t>Key Result Areas: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Work</w:t>
            </w: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ed</w:t>
            </w: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as Lending Solution owner responsible for End-to-End Digital Lending Platform following Agile Principles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Implemented In-House Mortgage Loan Solution for Affordable Housing and Small ticket Size Loan in Digital Lending Platform</w:t>
            </w: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along with Co-Lending rule d</w:t>
            </w: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riven system processing and Partner Auto Selection.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Integrated In House DLP with </w:t>
            </w:r>
            <w:proofErr w:type="spellStart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FinnOne</w:t>
            </w:r>
            <w:proofErr w:type="spellEnd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LMS without spending extra cost.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Implemented API driven information for authenticated automated information capturing to avoid separate FCU.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Work</w:t>
            </w: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ed</w:t>
            </w: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of Reporting Tool a</w:t>
            </w: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nd Smart Underwriting for Automated decision making, Smart PD, Automated FI, Legal, Technical, V-KYC, </w:t>
            </w:r>
            <w:proofErr w:type="gramStart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PD</w:t>
            </w:r>
            <w:proofErr w:type="gramEnd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.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Work</w:t>
            </w: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ed</w:t>
            </w: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on Digital Lending Platform for SME Loan along with </w:t>
            </w:r>
            <w:proofErr w:type="spellStart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Covid</w:t>
            </w:r>
            <w:proofErr w:type="spellEnd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Analytical Score Card.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Migration of old </w:t>
            </w:r>
            <w:proofErr w:type="spellStart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FinnOne</w:t>
            </w:r>
            <w:proofErr w:type="spellEnd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to </w:t>
            </w:r>
            <w:proofErr w:type="spellStart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FinnOne</w:t>
            </w:r>
            <w:proofErr w:type="spellEnd"/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 xml:space="preserve"> Neo. Feasibility analysis </w:t>
            </w: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and Scope Defining.</w:t>
            </w:r>
          </w:p>
          <w:p w:rsidR="004C3C5A" w:rsidRPr="004C3C5A" w:rsidRDefault="00A55401" w:rsidP="004C3C5A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9A72E2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Migration of reporting from different corer systems to Power BI Automation.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Designed Product Roadmap, Release Planning, Long-term and Short-term Goals and Go-To-Market, Minimum Viable Product (MVP), Systems Integrations.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Executed Customer Co-Innovation, Design Thinking, User Experience (UX) Workshops, </w:t>
            </w:r>
            <w:proofErr w:type="gramStart"/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War</w:t>
            </w:r>
            <w:proofErr w:type="gramEnd"/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-rooms. </w:t>
            </w:r>
          </w:p>
          <w:p w:rsidR="004C3C5A" w:rsidRDefault="00A55401" w:rsidP="004C3C5A">
            <w:pPr>
              <w:pStyle w:val="ListParagraph"/>
              <w:numPr>
                <w:ilvl w:val="0"/>
                <w:numId w:val="17"/>
              </w:numPr>
              <w:contextualSpacing w:val="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9A72E2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API Driven Automated cost Optimized Loan Life Cycle Management eliminating manual data entry and Maker-Checker concept which leads to Optimized, Cost Effective </w:t>
            </w:r>
            <w:r w:rsidRPr="009A72E2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customer onboarding and improved delinquency.</w:t>
            </w:r>
          </w:p>
          <w:p w:rsidR="00B42775" w:rsidRPr="009A72E2" w:rsidRDefault="00A55401" w:rsidP="004C3C5A">
            <w:pPr>
              <w:pStyle w:val="ListParagraph"/>
              <w:numPr>
                <w:ilvl w:val="0"/>
                <w:numId w:val="17"/>
              </w:numPr>
              <w:contextualSpacing w:val="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Implemented NHB -ADF Project in record time line -helped to get improved rating by Regulator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Planning and executing Business Continuity Plan and Disaster Recovery Drills (BCP-DR Drills) 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Responsible for</w:t>
            </w: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 Stakeho</w:t>
            </w: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lder Management, presentations to Board Members, Risk Committee Meetings, IT-Strategy Meetings, IT-Steering Committee meetings, </w:t>
            </w:r>
          </w:p>
          <w:p w:rsidR="004C3C5A" w:rsidRPr="009A72E2" w:rsidRDefault="00A55401" w:rsidP="004C3C5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Responsible for</w:t>
            </w: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 designing the Technology Costs Framework, identify all technology costs and track them for the overall Technolo</w:t>
            </w: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gy Landscape in the Credit Lending Business </w:t>
            </w:r>
          </w:p>
          <w:p w:rsidR="004C3C5A" w:rsidRDefault="00A55401" w:rsidP="004C3C5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Worked</w:t>
            </w:r>
            <w:r w:rsidRPr="009A72E2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 in Risk and Mitigation Planning, defining Risk and Control Self-Assessment (RCSA), Risk Registers and Risk Acceptances </w:t>
            </w:r>
          </w:p>
          <w:p w:rsidR="004C3C5A" w:rsidRDefault="00A55401" w:rsidP="004C3C5A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 w:rsidRPr="0030774B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IN"/>
              </w:rPr>
              <w:t xml:space="preserve">Elevated to responsibility of CTO </w:t>
            </w:r>
            <w:r w:rsidR="0030774B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IN"/>
              </w:rPr>
              <w:t>for</w:t>
            </w:r>
            <w:r w:rsidRPr="0030774B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IN"/>
              </w:rPr>
              <w:t xml:space="preserve"> EHFL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 – </w:t>
            </w:r>
            <w:r w:rsidR="0010533E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 xml:space="preserve">Responsible for Overall IT Health including Digital and Business App, Network, IT-Infra, IT- Security, IT -Governance and </w:t>
            </w:r>
            <w:r w:rsidR="0030774B"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Compliance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. Responsibility for IT-Steer committee meeting, Quarterly Operating review, Quarterly Board update on IT Long and short-ter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m strategy.</w:t>
            </w:r>
          </w:p>
          <w:p w:rsidR="00674841" w:rsidRPr="00DA6CA2" w:rsidRDefault="00A55401" w:rsidP="00DA6CA2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IT-Governance to manage Technology Governance and Compliance for Credit Lending-including IT-Security, Data Security, Regulatory Audits, Statutory Audits, Risk Management, RBI IT Master Direction, Technology Policies, Procedures/SOP and checkli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en-IN"/>
              </w:rPr>
              <w:t>st Vulnerability Management etc.</w:t>
            </w:r>
          </w:p>
          <w:p w:rsidR="00674841" w:rsidRPr="002B320A" w:rsidRDefault="00674841" w:rsidP="00674841">
            <w:pPr>
              <w:pStyle w:val="ListParagraph"/>
              <w:ind w:left="360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  <w:p w:rsidR="002B320A" w:rsidRPr="00CF381C" w:rsidRDefault="002B320A" w:rsidP="00A54C4A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</w:p>
          <w:p w:rsidR="00D13E34" w:rsidRPr="00CF381C" w:rsidRDefault="00A55401" w:rsidP="0070209C">
            <w:pPr>
              <w:pStyle w:val="BodyTextIndent2"/>
              <w:shd w:val="clear" w:color="auto" w:fill="FABF8F" w:themeFill="accent6" w:themeFillTint="99"/>
              <w:spacing w:after="0" w:line="240" w:lineRule="auto"/>
              <w:ind w:left="0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>Sep’18</w:t>
            </w:r>
            <w:r w:rsidR="002B320A">
              <w:rPr>
                <w:rFonts w:ascii="Tahoma" w:hAnsi="Tahoma" w:cs="Tahoma"/>
                <w:b/>
                <w:sz w:val="18"/>
                <w:szCs w:val="18"/>
                <w:lang w:val="en-GB"/>
              </w:rPr>
              <w:t>-Jan’20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with Magma </w:t>
            </w:r>
            <w:proofErr w:type="spellStart"/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>Fincorp</w:t>
            </w:r>
            <w:proofErr w:type="spellEnd"/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Ltd. (ABF) as Head </w:t>
            </w:r>
            <w:r w:rsidR="00EB44F9">
              <w:rPr>
                <w:rFonts w:ascii="Tahoma" w:hAnsi="Tahoma" w:cs="Tahoma"/>
                <w:b/>
                <w:sz w:val="18"/>
                <w:szCs w:val="18"/>
                <w:lang w:val="en-GB"/>
              </w:rPr>
              <w:t>IT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</w:t>
            </w:r>
          </w:p>
          <w:p w:rsidR="004A0B68" w:rsidRPr="00CF381C" w:rsidRDefault="00A55401" w:rsidP="00A54C4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Key Result Areas: </w:t>
            </w:r>
          </w:p>
          <w:p w:rsidR="0010533E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Work</w:t>
            </w:r>
            <w:r w:rsidR="005D5F69">
              <w:rPr>
                <w:rFonts w:ascii="Tahoma" w:hAnsi="Tahoma" w:cs="Tahoma"/>
                <w:sz w:val="18"/>
                <w:szCs w:val="18"/>
                <w:lang w:eastAsia="en-GB"/>
              </w:rPr>
              <w:t>ed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as a </w:t>
            </w:r>
            <w:r w:rsidR="005762DA"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Digitization and Innovation 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leader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for Lending Technology</w:t>
            </w:r>
            <w:r w:rsidR="000D3D5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. </w:t>
            </w:r>
          </w:p>
          <w:p w:rsidR="00A62F0E" w:rsidRPr="000D3D5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Head</w:t>
            </w:r>
            <w:r w:rsid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ed</w:t>
            </w:r>
            <w:r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 xml:space="preserve"> the IT team</w:t>
            </w:r>
            <w:r w:rsidR="00FA3560"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 xml:space="preserve"> of</w:t>
            </w:r>
            <w:r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 xml:space="preserve"> </w:t>
            </w:r>
            <w:r w:rsidR="0010533E" w:rsidRPr="00FA3560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ABF</w:t>
            </w:r>
            <w:r w:rsidR="0010533E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(80% of Magma’s portfolio) 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responsible to Application Automation, Network, Information </w:t>
            </w:r>
            <w:r w:rsidR="0010533E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Security, IT Infra, 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>Internal Audit, Budgeting, DR Drilling.</w:t>
            </w:r>
          </w:p>
          <w:p w:rsidR="00A62F0E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Spearheading the p</w:t>
            </w:r>
            <w:r w:rsidR="005762DA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rocess improvisation for Sourcing (POS/LOS), Accounting (CCA/LMS) Collection (CCA/CMS)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System</w:t>
            </w:r>
          </w:p>
          <w:p w:rsidR="006C0D9F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Steering efforts for pro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blem-</w:t>
            </w:r>
            <w:r w:rsidR="005762DA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solving and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delivering valuable solution to b</w:t>
            </w:r>
            <w:r w:rsidR="005762DA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usine</w:t>
            </w:r>
            <w:r w:rsidR="00A62F0E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ss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as and when needed</w:t>
            </w:r>
          </w:p>
          <w:p w:rsidR="009F0EF1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Internal Audit and Quality Assurance, Budgeting, DR Drilling (As per regulatory guidelines)</w:t>
            </w:r>
          </w:p>
          <w:p w:rsidR="009F0EF1" w:rsidRPr="00CF381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Deploy</w:t>
            </w:r>
            <w:r w:rsidR="001A2E62">
              <w:rPr>
                <w:rFonts w:ascii="Tahoma" w:hAnsi="Tahoma" w:cs="Tahoma"/>
                <w:sz w:val="18"/>
                <w:szCs w:val="18"/>
                <w:lang w:eastAsia="en-GB"/>
              </w:rPr>
              <w:t>ed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>Improvised product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recommending modifications to enhance the operational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efficiencies with help of IT initiatives, control variability, minimize escalations, costs and reduce cycle-time</w:t>
            </w:r>
          </w:p>
          <w:p w:rsidR="000D3D5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Leading delivery of projects from the stage of initiation till monitoring &amp; control including planning, estimation &amp; scheduling, cost estimatio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n &amp; budgeting, working with onshore &amp; offshore teams, updating information to all stakeholders, integrating change control, planning risk responses and contingency planning</w:t>
            </w:r>
          </w:p>
          <w:p w:rsidR="000D3D5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Conduct</w:t>
            </w:r>
            <w:r w:rsidR="001A2E62">
              <w:rPr>
                <w:rFonts w:ascii="Tahoma" w:hAnsi="Tahoma" w:cs="Tahoma"/>
                <w:sz w:val="18"/>
                <w:szCs w:val="18"/>
                <w:lang w:eastAsia="en-GB"/>
              </w:rPr>
              <w:t>ed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research to identify and recommend effective solutions design and alterna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te options including new and emerging technologies to meet business requirements</w:t>
            </w:r>
          </w:p>
          <w:p w:rsidR="006B482B" w:rsidRDefault="006B482B" w:rsidP="006B482B">
            <w:pPr>
              <w:pStyle w:val="ListParagraph"/>
              <w:ind w:left="36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6B482B" w:rsidRPr="000D3D5C" w:rsidRDefault="006B482B" w:rsidP="006B482B">
            <w:pPr>
              <w:pStyle w:val="ListParagraph"/>
              <w:ind w:left="36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5762DA" w:rsidRPr="00CF381C" w:rsidRDefault="005762DA" w:rsidP="00A54C4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</w:p>
          <w:p w:rsidR="00382321" w:rsidRPr="00CF381C" w:rsidRDefault="00382321" w:rsidP="00A54C4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</w:p>
          <w:p w:rsidR="00382321" w:rsidRPr="00CF381C" w:rsidRDefault="00A55401" w:rsidP="00382321">
            <w:pPr>
              <w:pStyle w:val="BodyTextIndent2"/>
              <w:shd w:val="clear" w:color="auto" w:fill="FABF8F" w:themeFill="accent6" w:themeFillTint="99"/>
              <w:spacing w:after="0" w:line="240" w:lineRule="auto"/>
              <w:ind w:left="0"/>
              <w:jc w:val="center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>Jun’15-Sep’1</w:t>
            </w:r>
            <w:r w:rsidR="002C0B5B">
              <w:rPr>
                <w:rFonts w:ascii="Tahoma" w:hAnsi="Tahoma" w:cs="Tahoma"/>
                <w:b/>
                <w:sz w:val="18"/>
                <w:szCs w:val="18"/>
                <w:lang w:val="en-GB"/>
              </w:rPr>
              <w:t>8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with PricewaterhouseCoopers India as </w:t>
            </w:r>
            <w:r w:rsidR="002C0B5B">
              <w:rPr>
                <w:rFonts w:ascii="Tahoma" w:hAnsi="Tahoma" w:cs="Tahoma"/>
                <w:b/>
                <w:sz w:val="18"/>
                <w:szCs w:val="18"/>
                <w:lang w:val="en-GB"/>
              </w:rPr>
              <w:t>Principal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Consultant Advisory SBU</w:t>
            </w:r>
          </w:p>
          <w:p w:rsidR="00616C72" w:rsidRPr="00CF381C" w:rsidRDefault="00A55401" w:rsidP="00616C72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Key Result Areas: </w:t>
            </w:r>
          </w:p>
          <w:p w:rsidR="00382321" w:rsidRPr="00DA6CA2" w:rsidRDefault="00A55401" w:rsidP="00DA6CA2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Valued contributor in design and execution of:</w:t>
            </w:r>
            <w:r w:rsidR="00DA6CA2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Pr="00DA6CA2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Customer </w:t>
            </w:r>
            <w:r w:rsidRPr="00DA6CA2">
              <w:rPr>
                <w:rFonts w:ascii="Tahoma" w:hAnsi="Tahoma" w:cs="Tahoma"/>
                <w:sz w:val="18"/>
                <w:szCs w:val="18"/>
                <w:lang w:eastAsia="en-GB"/>
              </w:rPr>
              <w:t>Relationship Management (CRM) solution at SBI (domestic, foreign branches/s</w:t>
            </w:r>
            <w:r w:rsidR="00332518" w:rsidRPr="00DA6CA2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ubsidiaries), Associate Banks, </w:t>
            </w:r>
            <w:r w:rsidRPr="00DA6CA2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SBI Life Insurance Company Limited (SBI Life) and </w:t>
            </w:r>
            <w:r w:rsidR="00332518" w:rsidRPr="00DA6CA2">
              <w:rPr>
                <w:rFonts w:ascii="Tahoma" w:hAnsi="Tahoma" w:cs="Tahoma"/>
                <w:sz w:val="18"/>
                <w:szCs w:val="18"/>
                <w:lang w:eastAsia="en-GB"/>
              </w:rPr>
              <w:t>SBICAP Securities Limited (SSL)</w:t>
            </w:r>
          </w:p>
          <w:p w:rsidR="00382321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Cross-Selling Platform and Master Data Management (MDM) Solution </w:t>
            </w:r>
            <w:r w:rsidR="00332518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for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single source of truth fo</w:t>
            </w:r>
            <w:r w:rsidR="00967B5B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r customer for SBI Group</w:t>
            </w:r>
          </w:p>
          <w:p w:rsidR="00382321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Strategized plans for SAS based analytics platform for delivering targeted product recommendations and cross-selling/up-selling opportun</w:t>
            </w:r>
            <w:r w:rsidR="00967B5B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ities for all customer segments</w:t>
            </w:r>
          </w:p>
          <w:p w:rsidR="00382321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Spearheaded projects for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implementation of IT applications as per the requirement of customers and business</w:t>
            </w:r>
          </w:p>
          <w:p w:rsidR="00382321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Successfully designed Process Flow and Busi</w:t>
            </w:r>
            <w:r w:rsidR="00967B5B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ness Requirement Document (BRD)</w:t>
            </w:r>
            <w:r w:rsidR="00583E39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; </w:t>
            </w:r>
            <w:r w:rsidR="003F1E96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performed </w:t>
            </w:r>
            <w:r w:rsidR="00967B5B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SIT and UAT</w:t>
            </w:r>
          </w:p>
          <w:p w:rsidR="000D3D5C" w:rsidRPr="00CF381C" w:rsidRDefault="00A55401" w:rsidP="00674841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color w:val="262626" w:themeColor="text1" w:themeTint="D9"/>
                <w:sz w:val="18"/>
                <w:szCs w:val="18"/>
              </w:rPr>
              <w:t>Achieving next gen breakthrough levels in process capability for differenti</w:t>
            </w:r>
            <w:r w:rsidRPr="00CF381C">
              <w:rPr>
                <w:rFonts w:ascii="Tahoma" w:hAnsi="Tahoma" w:cs="Tahoma"/>
                <w:color w:val="262626" w:themeColor="text1" w:themeTint="D9"/>
                <w:sz w:val="18"/>
                <w:szCs w:val="18"/>
              </w:rPr>
              <w:t xml:space="preserve">ated, noticeable delivery &amp; quality standards </w:t>
            </w:r>
          </w:p>
          <w:p w:rsidR="000D3D5C" w:rsidRPr="00CF381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Spearheading process automation initiatives; understanding business requirements &amp; preparing functional specifications</w:t>
            </w:r>
          </w:p>
          <w:p w:rsidR="000D3D5C" w:rsidRPr="00CF381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Analyzing business processes, conducting benchmarking study and trend analysis</w:t>
            </w:r>
          </w:p>
          <w:p w:rsidR="000D3D5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Setting out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quality standards for various operational areas and ensuring a high-quality customer experience while adhering to SLAs</w:t>
            </w:r>
          </w:p>
          <w:p w:rsidR="002C0B5B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Directed end-to-end implementation of IT Application and Integration</w:t>
            </w:r>
          </w:p>
          <w:p w:rsidR="002C0B5B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Worked as an Application Owner of LOS (Retail and Corporate), CRM,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LMS, Delinquency Management and Reconciliation (CRDMS), CBS, AML, OFSSA</w:t>
            </w:r>
          </w:p>
          <w:p w:rsidR="002C0B5B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Spearheaded a wide range of activities including Solution Architecture, Workflow Management and Program Management</w:t>
            </w:r>
          </w:p>
          <w:p w:rsidR="002C0B5B" w:rsidRPr="00CF381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Evaluating design of new and existing systems and technologies to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assess their functionality, effectiveness, reliability, performance, usage and maintainability, and make build v/s buy recommendations to senior management and stakeholders</w:t>
            </w:r>
          </w:p>
          <w:p w:rsidR="002C0B5B" w:rsidRPr="00CF381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Supporting the program manager with planning, status monitoring, estimates and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budget control. Manages, reviews, and prioritizes project work plans with objective to stay on time and within budget</w:t>
            </w:r>
          </w:p>
          <w:p w:rsidR="002C0B5B" w:rsidRPr="00CF381C" w:rsidRDefault="00A55401" w:rsidP="0067484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Supporting the team throughout the project lifecycle including requirements analysis, architecture, solution design, development, testing/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quality assurance and production release</w:t>
            </w:r>
          </w:p>
          <w:p w:rsidR="00F04D71" w:rsidRPr="00F04D71" w:rsidRDefault="00F04D71" w:rsidP="00F04D71">
            <w:pPr>
              <w:pStyle w:val="ListParagraph"/>
              <w:ind w:left="360"/>
              <w:jc w:val="both"/>
              <w:rPr>
                <w:rFonts w:ascii="Tahoma" w:hAnsi="Tahoma" w:cs="Tahoma"/>
                <w:sz w:val="10"/>
                <w:szCs w:val="18"/>
                <w:lang w:eastAsia="en-GB"/>
              </w:rPr>
            </w:pPr>
          </w:p>
          <w:p w:rsidR="000D3D5C" w:rsidRPr="006A3078" w:rsidRDefault="00A55401" w:rsidP="006A3078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b/>
                <w:sz w:val="18"/>
                <w:szCs w:val="18"/>
                <w:lang w:eastAsia="en-GB"/>
              </w:rPr>
            </w:pPr>
            <w:r w:rsidRPr="006A3078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Project </w:t>
            </w:r>
            <w:r w:rsidR="00F04D71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Implemented:</w:t>
            </w:r>
          </w:p>
          <w:p w:rsidR="006A3078" w:rsidRPr="00CF381C" w:rsidRDefault="006A3078" w:rsidP="006B482B">
            <w:pPr>
              <w:ind w:left="36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Corporate Loan Origination System (</w:t>
            </w: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TCSBancs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)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Core Banking System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Global Limit Exposure Management System</w:t>
            </w:r>
            <w:r w:rsidR="00587C01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(TCS)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Collection Management System</w:t>
            </w:r>
            <w:r w:rsidR="0030774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="00587C01">
              <w:rPr>
                <w:rFonts w:ascii="Tahoma" w:hAnsi="Tahoma" w:cs="Tahoma"/>
                <w:sz w:val="18"/>
                <w:szCs w:val="18"/>
                <w:lang w:eastAsia="en-GB"/>
              </w:rPr>
              <w:t>(</w:t>
            </w:r>
            <w:proofErr w:type="spellStart"/>
            <w:r w:rsidR="00587C01">
              <w:rPr>
                <w:rFonts w:ascii="Tahoma" w:hAnsi="Tahoma" w:cs="Tahoma"/>
                <w:sz w:val="18"/>
                <w:szCs w:val="18"/>
                <w:lang w:eastAsia="en-GB"/>
              </w:rPr>
              <w:t>FinnOne</w:t>
            </w:r>
            <w:proofErr w:type="spellEnd"/>
            <w:r w:rsidR="00587C01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="00587C01">
              <w:rPr>
                <w:rFonts w:ascii="Tahoma" w:hAnsi="Tahoma" w:cs="Tahoma"/>
                <w:sz w:val="18"/>
                <w:szCs w:val="18"/>
                <w:lang w:eastAsia="en-GB"/>
              </w:rPr>
              <w:t>Newgen</w:t>
            </w:r>
            <w:proofErr w:type="spellEnd"/>
            <w:r w:rsidR="00587C01">
              <w:rPr>
                <w:rFonts w:ascii="Tahoma" w:hAnsi="Tahoma" w:cs="Tahoma"/>
                <w:sz w:val="18"/>
                <w:szCs w:val="18"/>
                <w:lang w:eastAsia="en-GB"/>
              </w:rPr>
              <w:t>)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CRM</w:t>
            </w:r>
            <w:r w:rsidR="0030774B">
              <w:rPr>
                <w:rFonts w:ascii="Tahoma" w:hAnsi="Tahoma" w:cs="Tahoma"/>
                <w:sz w:val="18"/>
                <w:szCs w:val="18"/>
                <w:lang w:eastAsia="en-GB"/>
              </w:rPr>
              <w:t>N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ext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implementation for Retail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and Corporate Loan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Master Data Management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Supervised the entire Project for Form PF Filing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Engaged in regulatory reporting for RBI</w:t>
            </w:r>
          </w:p>
          <w:p w:rsidR="006A3078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Delivered consultancy/advisory services for Form PF to KKR</w:t>
            </w:r>
          </w:p>
          <w:p w:rsidR="002C0B5B" w:rsidRPr="00854909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proofErr w:type="spellStart"/>
            <w:r w:rsidRPr="00854909">
              <w:rPr>
                <w:rFonts w:ascii="Tahoma" w:hAnsi="Tahoma" w:cs="Tahoma"/>
                <w:sz w:val="18"/>
                <w:szCs w:val="18"/>
                <w:lang w:eastAsia="en-GB"/>
              </w:rPr>
              <w:t>Newgen</w:t>
            </w:r>
            <w:proofErr w:type="spellEnd"/>
            <w:r w:rsidRPr="00854909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LOS for Retail and Corporate</w:t>
            </w:r>
          </w:p>
          <w:p w:rsidR="002C0B5B" w:rsidRPr="00611413" w:rsidRDefault="00A55401" w:rsidP="00611413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854909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Integration between LOS and </w:t>
            </w:r>
            <w:proofErr w:type="spellStart"/>
            <w:r w:rsidRPr="00854909">
              <w:rPr>
                <w:rFonts w:ascii="Tahoma" w:hAnsi="Tahoma" w:cs="Tahoma"/>
                <w:sz w:val="18"/>
                <w:szCs w:val="18"/>
                <w:lang w:eastAsia="en-GB"/>
              </w:rPr>
              <w:t>CRMNext</w:t>
            </w:r>
            <w:proofErr w:type="spellEnd"/>
            <w:r w:rsidR="00611413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>PERFIOS and LOS</w:t>
            </w:r>
            <w:r w:rsidR="00611413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</w:t>
            </w:r>
            <w:r w:rsidRPr="00611413">
              <w:rPr>
                <w:rFonts w:ascii="Tahoma" w:hAnsi="Tahoma" w:cs="Tahoma"/>
                <w:sz w:val="18"/>
                <w:szCs w:val="18"/>
                <w:lang w:eastAsia="en-GB"/>
              </w:rPr>
              <w:t>LOS and CBS through ESB</w:t>
            </w:r>
            <w:r w:rsidR="00611413" w:rsidRPr="00611413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&amp; </w:t>
            </w:r>
            <w:r w:rsidRPr="00611413">
              <w:rPr>
                <w:rFonts w:ascii="Tahoma" w:hAnsi="Tahoma" w:cs="Tahoma"/>
                <w:sz w:val="18"/>
                <w:szCs w:val="18"/>
                <w:lang w:eastAsia="en-GB"/>
              </w:rPr>
              <w:t>between CBS, CMS and CRDMS</w:t>
            </w:r>
          </w:p>
          <w:p w:rsidR="002C0B5B" w:rsidRPr="00DA6CA2" w:rsidRDefault="00A55401" w:rsidP="00DA6CA2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854909">
              <w:rPr>
                <w:rFonts w:ascii="Tahoma" w:hAnsi="Tahoma" w:cs="Tahoma"/>
                <w:sz w:val="18"/>
                <w:szCs w:val="18"/>
                <w:lang w:eastAsia="en-GB"/>
              </w:rPr>
              <w:t>Defined Product Life Cycle for Auto, Home, CV, CE and SME Loan</w:t>
            </w:r>
          </w:p>
          <w:p w:rsidR="002C0B5B" w:rsidRPr="00CF381C" w:rsidRDefault="002C0B5B" w:rsidP="002C0B5B">
            <w:pPr>
              <w:ind w:left="360"/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274629" w:rsidRPr="00CF381C" w:rsidRDefault="00274629" w:rsidP="00A54C4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</w:p>
          <w:p w:rsidR="00274629" w:rsidRPr="00CF381C" w:rsidRDefault="00A55401" w:rsidP="00274629">
            <w:pPr>
              <w:pStyle w:val="BodyTextIndent2"/>
              <w:shd w:val="clear" w:color="auto" w:fill="FABF8F" w:themeFill="accent6" w:themeFillTint="99"/>
              <w:spacing w:after="0" w:line="240" w:lineRule="auto"/>
              <w:ind w:left="0"/>
              <w:jc w:val="center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Jul’11-May’15 with HDFC Bank, Mumbai as IT Manager (Project Lead)-Project Management, Information Technology and Business Analytics </w:t>
            </w:r>
          </w:p>
          <w:p w:rsidR="001A7526" w:rsidRPr="00CF381C" w:rsidRDefault="00A55401" w:rsidP="001A7526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Key Result Areas: </w:t>
            </w:r>
          </w:p>
          <w:p w:rsidR="00B244C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Spearheaded the entire gamut of project life cycle including: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Project planning and formulation of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project plans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Managed the preparation of Business Requirements Document (BRD) and integration analysis document; examined and transformed the business requirements into functional specifications</w:t>
            </w:r>
          </w:p>
          <w:p w:rsidR="00666532" w:rsidRPr="00CF381C" w:rsidRDefault="00A55401" w:rsidP="006B482B">
            <w:pPr>
              <w:shd w:val="clear" w:color="auto" w:fill="FFFFFF"/>
              <w:ind w:left="360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Engaged in</w:t>
            </w:r>
            <w:r w:rsidR="00040260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conducting:</w:t>
            </w:r>
          </w:p>
          <w:p w:rsidR="00274629" w:rsidRPr="0030774B" w:rsidRDefault="00A55401" w:rsidP="0030774B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Systems Prospectus (Systems Requiremen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ts Analysis-SRA)</w:t>
            </w:r>
            <w:r w:rsidR="0030774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and </w:t>
            </w:r>
            <w:r w:rsidRPr="0030774B">
              <w:rPr>
                <w:rFonts w:ascii="Tahoma" w:hAnsi="Tahoma" w:cs="Tahoma"/>
                <w:sz w:val="18"/>
                <w:szCs w:val="18"/>
                <w:lang w:eastAsia="en-GB"/>
              </w:rPr>
              <w:t>Systems Delivery Spec</w:t>
            </w:r>
            <w:r w:rsidR="00666532" w:rsidRPr="0030774B">
              <w:rPr>
                <w:rFonts w:ascii="Tahoma" w:hAnsi="Tahoma" w:cs="Tahoma"/>
                <w:sz w:val="18"/>
                <w:szCs w:val="18"/>
                <w:lang w:eastAsia="en-GB"/>
              </w:rPr>
              <w:t>ification</w:t>
            </w:r>
            <w:r w:rsidRPr="0030774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(SDS)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Worked with numerous internal clients and project stakeholders for analyzing the business problem</w:t>
            </w:r>
            <w:r w:rsidR="006B482B">
              <w:rPr>
                <w:rFonts w:ascii="Tahoma" w:hAnsi="Tahoma" w:cs="Tahoma"/>
                <w:sz w:val="18"/>
                <w:szCs w:val="18"/>
                <w:lang w:eastAsia="en-GB"/>
              </w:rPr>
              <w:t>, impact analysis for CR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and type of data to be processed</w:t>
            </w:r>
          </w:p>
          <w:p w:rsidR="009E580A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Steered efforts for process enhancement by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strategizing plans for the same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Examined the product/feature specific policies and best practices in applicable product category with the Product Manager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Liaised with Project Manager and Development Team during each and every stage of the project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Gathered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requirements from all users, experts, and key personnel to for understanding the functionality of the prevailing system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Conducted extensive research on the best industry practices executed the same including template and process im</w:t>
            </w:r>
            <w:r w:rsidR="00CB6526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provement</w:t>
            </w:r>
          </w:p>
          <w:p w:rsidR="0027462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Acted as liaiso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n between the senior management and different teams wit</w:t>
            </w:r>
            <w:r w:rsidR="00CB6526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h effective presentations</w:t>
            </w:r>
          </w:p>
          <w:p w:rsidR="00274629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Performed manual configuration </w:t>
            </w:r>
            <w:r w:rsidR="00CB6526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for in-house enhancement</w:t>
            </w:r>
          </w:p>
          <w:p w:rsidR="00F04D71" w:rsidRDefault="00F04D71" w:rsidP="00F04D71">
            <w:pPr>
              <w:shd w:val="clear" w:color="auto" w:fill="FFFFFF"/>
              <w:ind w:left="360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6A3078" w:rsidRDefault="00A55401" w:rsidP="006A3078">
            <w:pPr>
              <w:jc w:val="both"/>
              <w:rPr>
                <w:rFonts w:ascii="Tahoma" w:hAnsi="Tahoma" w:cs="Tahoma"/>
                <w:b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>Projects Implemented:</w:t>
            </w:r>
          </w:p>
          <w:p w:rsidR="00284AA6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Experian Credit Score engine for credit rating based on existing customer behavior.</w:t>
            </w:r>
          </w:p>
          <w:p w:rsidR="00284AA6" w:rsidRPr="00284AA6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DLP for </w:t>
            </w:r>
            <w:r>
              <w:rPr>
                <w:rFonts w:ascii="Tahoma" w:hAnsi="Tahoma" w:cs="Tahoma"/>
                <w:sz w:val="18"/>
                <w:szCs w:val="18"/>
                <w:lang w:eastAsia="en-GB"/>
              </w:rPr>
              <w:t>retail Product for Edelweiss- API driven validated information, Automated FI, Valuation, Legal, Smart PD, Video KYC/PD</w:t>
            </w:r>
          </w:p>
          <w:p w:rsidR="006A3078" w:rsidRPr="00CF381C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>
              <w:rPr>
                <w:rFonts w:ascii="Tahoma" w:hAnsi="Tahoma" w:cs="Tahoma"/>
                <w:sz w:val="18"/>
                <w:szCs w:val="18"/>
                <w:lang w:eastAsia="en-GB"/>
              </w:rPr>
              <w:t>CRM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BRE for Auto Loan Eligibility Calculation</w:t>
            </w:r>
            <w:r w:rsidR="00284AA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for HDFC Bank, SBI and associated Banks</w:t>
            </w:r>
          </w:p>
          <w:p w:rsidR="006A3078" w:rsidRPr="0030774B" w:rsidRDefault="00A55401" w:rsidP="0030774B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Finnone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LOS for Retail Loan</w:t>
            </w:r>
            <w:r w:rsidR="0030774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&amp; </w:t>
            </w:r>
            <w:proofErr w:type="spellStart"/>
            <w:r w:rsidRPr="0030774B">
              <w:rPr>
                <w:rFonts w:ascii="Tahoma" w:hAnsi="Tahoma" w:cs="Tahoma"/>
                <w:sz w:val="18"/>
                <w:szCs w:val="18"/>
                <w:lang w:eastAsia="en-GB"/>
              </w:rPr>
              <w:t>Finnone</w:t>
            </w:r>
            <w:proofErr w:type="spellEnd"/>
            <w:r w:rsidRPr="0030774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LOS integrati</w:t>
            </w:r>
            <w:r w:rsidRPr="0030774B">
              <w:rPr>
                <w:rFonts w:ascii="Tahoma" w:hAnsi="Tahoma" w:cs="Tahoma"/>
                <w:sz w:val="18"/>
                <w:szCs w:val="18"/>
                <w:lang w:eastAsia="en-GB"/>
              </w:rPr>
              <w:t>on with DAP for Auto Loan and Personal Loan</w:t>
            </w:r>
          </w:p>
          <w:p w:rsidR="006A3078" w:rsidRPr="00284AA6" w:rsidRDefault="00A55401" w:rsidP="00674841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CRM on Mobile</w:t>
            </w:r>
            <w:r w:rsidR="00284AA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. </w:t>
            </w:r>
            <w:r w:rsidRPr="00284AA6">
              <w:rPr>
                <w:rFonts w:ascii="Tahoma" w:hAnsi="Tahoma" w:cs="Tahoma"/>
                <w:sz w:val="18"/>
                <w:szCs w:val="18"/>
                <w:lang w:eastAsia="en-GB"/>
              </w:rPr>
              <w:t>DAP on TAB</w:t>
            </w:r>
            <w:r w:rsidR="00284AA6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, </w:t>
            </w:r>
            <w:r w:rsidRPr="00284AA6">
              <w:rPr>
                <w:rFonts w:ascii="Tahoma" w:hAnsi="Tahoma" w:cs="Tahoma"/>
                <w:sz w:val="18"/>
                <w:szCs w:val="18"/>
                <w:lang w:eastAsia="en-GB"/>
              </w:rPr>
              <w:t>RM on Mobile</w:t>
            </w:r>
          </w:p>
          <w:p w:rsidR="006A3078" w:rsidRPr="0030774B" w:rsidRDefault="00A55401" w:rsidP="0030774B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proofErr w:type="spellStart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Finnone</w:t>
            </w:r>
            <w:proofErr w:type="spellEnd"/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Process BRE integration with DAP</w:t>
            </w:r>
            <w:r w:rsidR="0030774B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- </w:t>
            </w:r>
            <w:r w:rsidRPr="0030774B">
              <w:rPr>
                <w:rFonts w:ascii="Tahoma" w:hAnsi="Tahoma" w:cs="Tahoma"/>
                <w:sz w:val="18"/>
                <w:szCs w:val="18"/>
                <w:lang w:eastAsia="en-GB"/>
              </w:rPr>
              <w:t>Loan STP Process &amp; 30 Minutes Approval Process</w:t>
            </w:r>
          </w:p>
          <w:p w:rsidR="006A3078" w:rsidRPr="006B482B" w:rsidRDefault="00A55401" w:rsidP="006B482B">
            <w:pPr>
              <w:numPr>
                <w:ilvl w:val="0"/>
                <w:numId w:val="12"/>
              </w:numPr>
              <w:jc w:val="both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NDNC/DNC No Scrubbing</w:t>
            </w:r>
          </w:p>
          <w:p w:rsidR="0019141C" w:rsidRPr="00CF381C" w:rsidRDefault="0019141C" w:rsidP="00A54C4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</w:p>
          <w:p w:rsidR="0019141C" w:rsidRPr="00CF381C" w:rsidRDefault="00A55401" w:rsidP="0019141C">
            <w:pPr>
              <w:pStyle w:val="BodyTextIndent2"/>
              <w:shd w:val="clear" w:color="auto" w:fill="FABF8F" w:themeFill="accent6" w:themeFillTint="99"/>
              <w:spacing w:after="0" w:line="240" w:lineRule="auto"/>
              <w:ind w:left="0"/>
              <w:jc w:val="center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May’05-Jul’09 with </w:t>
            </w:r>
            <w:r w:rsidR="00187437">
              <w:rPr>
                <w:rFonts w:ascii="Tahoma" w:hAnsi="Tahoma" w:cs="Tahoma"/>
                <w:b/>
                <w:sz w:val="18"/>
                <w:szCs w:val="18"/>
                <w:lang w:val="en-GB"/>
              </w:rPr>
              <w:t>Reliance Capital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, Mumbai as </w:t>
            </w:r>
            <w:r w:rsidR="00931523">
              <w:rPr>
                <w:rFonts w:ascii="Tahoma" w:hAnsi="Tahoma" w:cs="Tahoma"/>
                <w:b/>
                <w:sz w:val="18"/>
                <w:szCs w:val="18"/>
                <w:lang w:val="en-GB"/>
              </w:rPr>
              <w:t>IT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Manager (</w:t>
            </w:r>
            <w:r w:rsidR="00931523">
              <w:rPr>
                <w:rFonts w:ascii="Tahoma" w:hAnsi="Tahoma" w:cs="Tahoma"/>
                <w:b/>
                <w:sz w:val="18"/>
                <w:szCs w:val="18"/>
                <w:lang w:val="en-GB"/>
              </w:rPr>
              <w:t>Business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 xml:space="preserve"> </w:t>
            </w:r>
            <w:r w:rsidR="007624D0">
              <w:rPr>
                <w:rFonts w:ascii="Tahoma" w:hAnsi="Tahoma" w:cs="Tahoma"/>
                <w:b/>
                <w:sz w:val="18"/>
                <w:szCs w:val="18"/>
                <w:lang w:val="en-GB"/>
              </w:rPr>
              <w:t>A</w:t>
            </w:r>
            <w:r w:rsidR="00931523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nalyst-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val="en-GB"/>
              </w:rPr>
              <w:t>Information Technology and Business Analytics)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lastRenderedPageBreak/>
              <w:t>Key role in ensuring that the technology / systems were accurate for quality business support and imp</w:t>
            </w:r>
            <w:r w:rsidR="009808E9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rovement in productivity levels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Strategized plans for execution of customer centric projects, IT projects and Program Management 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Designed Test Plans for a team of Business Analyst and Guide them in successful ex</w:t>
            </w:r>
            <w:r w:rsidR="00DF414B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ecution Plans and UAT approvals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Engaged in micromanagement and restructuring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the project </w:t>
            </w:r>
            <w:r w:rsidR="00E46206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for accomplishing the same within strict time frame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Recognized areas for Process Automation and delivered appropriate</w:t>
            </w:r>
            <w:r w:rsidR="00DF414B"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technology solutions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Explored and employed Change Request and spearheaded the entire Change Management Process</w:t>
            </w:r>
          </w:p>
          <w:p w:rsidR="00B714A9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Accessed vendo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rs and appointed the ones providing best cost in the industry for cost-effective operations</w:t>
            </w:r>
          </w:p>
          <w:p w:rsidR="00BE64C6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Conducted comprehensive</w:t>
            </w:r>
            <w:r w:rsidRPr="00CF381C">
              <w:rPr>
                <w:rFonts w:ascii="Tahoma" w:hAnsi="Tahoma" w:cs="Tahoma"/>
                <w:b/>
                <w:sz w:val="18"/>
                <w:szCs w:val="18"/>
                <w:lang w:eastAsia="en-GB"/>
              </w:rPr>
              <w:t xml:space="preserve">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it security checks for application and business continuity planning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 xml:space="preserve">Implemented plan of DR-Drill; delivered best troubleshooting solutions 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on Desktop, Application or network level for disaster recovery</w:t>
            </w:r>
          </w:p>
          <w:p w:rsidR="0019141C" w:rsidRPr="00CF381C" w:rsidRDefault="00A55401" w:rsidP="00674841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Performed internal auditing for security and vulnerability check for the existing applications and new projects</w:t>
            </w:r>
          </w:p>
          <w:p w:rsidR="00F04D71" w:rsidRPr="00DA6CA2" w:rsidRDefault="00A55401" w:rsidP="00855B25">
            <w:pPr>
              <w:numPr>
                <w:ilvl w:val="0"/>
                <w:numId w:val="12"/>
              </w:num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Engaged in knowledge sharing with the internal employees for IT-Security checks a</w:t>
            </w:r>
            <w:r w:rsidRPr="00CF381C">
              <w:rPr>
                <w:rFonts w:ascii="Tahoma" w:hAnsi="Tahoma" w:cs="Tahoma"/>
                <w:sz w:val="18"/>
                <w:szCs w:val="18"/>
                <w:lang w:eastAsia="en-GB"/>
              </w:rPr>
              <w:t>nd data protection purpose</w:t>
            </w:r>
          </w:p>
          <w:p w:rsidR="00F04D71" w:rsidRDefault="00F04D71" w:rsidP="00855B25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color w:val="404040" w:themeColor="text1" w:themeTint="BF"/>
                <w:sz w:val="28"/>
                <w:szCs w:val="28"/>
              </w:rPr>
            </w:pPr>
          </w:p>
          <w:p w:rsidR="0096403B" w:rsidRPr="006F25E8" w:rsidRDefault="00A55401" w:rsidP="00855B25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color w:val="404040" w:themeColor="text1" w:themeTint="BF"/>
                <w:sz w:val="16"/>
                <w:szCs w:val="16"/>
              </w:rPr>
            </w:pPr>
            <w:r w:rsidRPr="006F25E8">
              <w:rPr>
                <w:rFonts w:ascii="Tahoma" w:hAnsi="Tahoma" w:cs="Tahoma"/>
                <w:color w:val="404040" w:themeColor="text1" w:themeTint="BF"/>
                <w:sz w:val="16"/>
                <w:szCs w:val="16"/>
              </w:rPr>
              <w:t>Annexure (Projects Undertaken)</w:t>
            </w:r>
          </w:p>
          <w:p w:rsidR="00192550" w:rsidRPr="006F25E8" w:rsidRDefault="00A55401" w:rsidP="00192550">
            <w:pPr>
              <w:jc w:val="both"/>
              <w:rPr>
                <w:rFonts w:cstheme="minorHAnsi"/>
                <w:sz w:val="16"/>
                <w:szCs w:val="16"/>
              </w:rPr>
            </w:pPr>
            <w:r w:rsidRPr="006F25E8">
              <w:rPr>
                <w:rFonts w:ascii="Tahoma" w:hAnsi="Tahoma" w:cs="Tahoma"/>
                <w:noProof/>
                <w:color w:val="404040" w:themeColor="text1" w:themeTint="BF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</wp:posOffset>
                      </wp:positionV>
                      <wp:extent cx="2847975" cy="0"/>
                      <wp:effectExtent l="0" t="0" r="28575" b="19050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797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Straight Connector 39" o:spid="_x0000_s1049" style="mso-width-percent:0;mso-width-relative:margin;mso-wrap-distance-bottom:0;mso-wrap-distance-left:9pt;mso-wrap-distance-right:9pt;mso-wrap-distance-top:0;mso-wrap-style:square;position:absolute;visibility:visible;z-index:251704320" from="0,1.45pt" to="224.25pt,1.45pt" strokecolor="#ff9d05" strokeweight="2pt"/>
                  </w:pict>
                </mc:Fallback>
              </mc:AlternateContent>
            </w:r>
          </w:p>
          <w:p w:rsidR="00192550" w:rsidRPr="006F25E8" w:rsidRDefault="00A55401" w:rsidP="00192550">
            <w:pPr>
              <w:rPr>
                <w:rFonts w:ascii="Tahoma" w:hAnsi="Tahoma" w:cs="Tahoma"/>
                <w:b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 xml:space="preserve">Title: </w:t>
            </w:r>
            <w:r w:rsidRPr="006F25E8">
              <w:rPr>
                <w:rFonts w:ascii="Tahoma" w:hAnsi="Tahoma" w:cs="Tahoma"/>
                <w:bCs/>
                <w:sz w:val="16"/>
                <w:szCs w:val="16"/>
                <w:lang w:eastAsia="en-GB"/>
              </w:rPr>
              <w:t>In-House</w:t>
            </w: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 xml:space="preserve">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Digital Lending Platform</w:t>
            </w:r>
          </w:p>
          <w:p w:rsidR="00192550" w:rsidRPr="006F25E8" w:rsidRDefault="00A55401" w:rsidP="00192550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Organization: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Edelweiss Financial Services- Credit Business Group</w:t>
            </w:r>
          </w:p>
          <w:p w:rsidR="00192550" w:rsidRPr="006F25E8" w:rsidRDefault="00A55401" w:rsidP="00192550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Period: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Jan’20-Till Date</w:t>
            </w:r>
          </w:p>
          <w:p w:rsidR="00192550" w:rsidRPr="006F25E8" w:rsidRDefault="00A55401" w:rsidP="00192550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Description: In-House Retail Digital Loan Sourcing to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Sanctioning- Capturing multiple API driven information and automated smart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decisioning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.</w:t>
            </w:r>
            <w:r w:rsidR="0069342F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Using micro services for Platform based approach and implementing smart loan processing.</w:t>
            </w:r>
          </w:p>
          <w:p w:rsidR="00192550" w:rsidRPr="006F25E8" w:rsidRDefault="00A55401" w:rsidP="00DC2676">
            <w:pPr>
              <w:rPr>
                <w:rFonts w:ascii="Tahoma" w:hAnsi="Tahoma" w:cs="Tahoma"/>
                <w:bCs/>
                <w:sz w:val="16"/>
                <w:szCs w:val="16"/>
                <w:lang w:eastAsia="en-GB"/>
              </w:rPr>
            </w:pPr>
            <w:proofErr w:type="spellStart"/>
            <w:r w:rsidRPr="006F25E8">
              <w:rPr>
                <w:rFonts w:ascii="Tahoma" w:hAnsi="Tahoma" w:cs="Tahoma"/>
                <w:bCs/>
                <w:sz w:val="16"/>
                <w:szCs w:val="16"/>
                <w:lang w:eastAsia="en-GB"/>
              </w:rPr>
              <w:t>Autoflow</w:t>
            </w:r>
            <w:proofErr w:type="spellEnd"/>
            <w:r w:rsidRPr="006F25E8">
              <w:rPr>
                <w:rFonts w:ascii="Tahoma" w:hAnsi="Tahoma" w:cs="Tahoma"/>
                <w:bCs/>
                <w:sz w:val="16"/>
                <w:szCs w:val="16"/>
                <w:lang w:eastAsia="en-GB"/>
              </w:rPr>
              <w:t xml:space="preserve"> of Loan from In Ho</w:t>
            </w:r>
            <w:r w:rsidR="00FE1384" w:rsidRPr="006F25E8">
              <w:rPr>
                <w:rFonts w:ascii="Tahoma" w:hAnsi="Tahoma" w:cs="Tahoma"/>
                <w:bCs/>
                <w:sz w:val="16"/>
                <w:szCs w:val="16"/>
                <w:lang w:eastAsia="en-GB"/>
              </w:rPr>
              <w:t xml:space="preserve">use DLP from Sanctioning stage to </w:t>
            </w:r>
            <w:proofErr w:type="spellStart"/>
            <w:r w:rsidR="00FE1384" w:rsidRPr="006F25E8">
              <w:rPr>
                <w:rFonts w:ascii="Tahoma" w:hAnsi="Tahoma" w:cs="Tahoma"/>
                <w:bCs/>
                <w:sz w:val="16"/>
                <w:szCs w:val="16"/>
                <w:lang w:eastAsia="en-GB"/>
              </w:rPr>
              <w:t>FinnOne</w:t>
            </w:r>
            <w:proofErr w:type="spellEnd"/>
            <w:r w:rsidR="00FE1384" w:rsidRPr="006F25E8">
              <w:rPr>
                <w:rFonts w:ascii="Tahoma" w:hAnsi="Tahoma" w:cs="Tahoma"/>
                <w:bCs/>
                <w:sz w:val="16"/>
                <w:szCs w:val="16"/>
                <w:lang w:eastAsia="en-GB"/>
              </w:rPr>
              <w:t xml:space="preserve"> for disbursement.</w:t>
            </w:r>
          </w:p>
          <w:p w:rsidR="00FE1384" w:rsidRPr="006F25E8" w:rsidRDefault="00FE1384" w:rsidP="0069342F">
            <w:pPr>
              <w:rPr>
                <w:rFonts w:ascii="Tahoma" w:hAnsi="Tahoma" w:cs="Tahoma"/>
                <w:b/>
                <w:sz w:val="16"/>
                <w:szCs w:val="16"/>
                <w:lang w:eastAsia="en-GB"/>
              </w:rPr>
            </w:pPr>
          </w:p>
          <w:p w:rsidR="0069342F" w:rsidRPr="006F25E8" w:rsidRDefault="00A55401" w:rsidP="0069342F">
            <w:pPr>
              <w:rPr>
                <w:rFonts w:ascii="Tahoma" w:hAnsi="Tahoma" w:cs="Tahoma"/>
                <w:b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 xml:space="preserve">Title: </w:t>
            </w:r>
            <w:r w:rsidRPr="006F25E8">
              <w:rPr>
                <w:rFonts w:ascii="Tahoma" w:hAnsi="Tahoma" w:cs="Tahoma"/>
                <w:bCs/>
                <w:sz w:val="16"/>
                <w:szCs w:val="16"/>
                <w:lang w:eastAsia="en-GB"/>
              </w:rPr>
              <w:t>Improvised Loan Processing for Used CAR, Commercial Vehicle and Construction Equipment</w:t>
            </w:r>
          </w:p>
          <w:p w:rsidR="0069342F" w:rsidRPr="006F25E8" w:rsidRDefault="00A55401" w:rsidP="0069342F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Organization: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Magma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Fincorp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– Asset Based Finance</w:t>
            </w:r>
          </w:p>
          <w:p w:rsidR="0069342F" w:rsidRPr="006F25E8" w:rsidRDefault="00A55401" w:rsidP="0069342F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Period: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Sept18-Jan20</w:t>
            </w:r>
          </w:p>
          <w:p w:rsidR="0069342F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Mobility Project for improvised Retail Loan Sourcing to Sanctioning</w:t>
            </w:r>
            <w:r w:rsidR="00FE1384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(Eliminating 300+ unnecessary data capturing)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. </w:t>
            </w:r>
          </w:p>
          <w:p w:rsidR="00192550" w:rsidRPr="006F25E8" w:rsidRDefault="00A55401" w:rsidP="00DC2676">
            <w:pPr>
              <w:rPr>
                <w:rFonts w:ascii="Tahoma" w:hAnsi="Tahoma" w:cs="Tahoma"/>
                <w:b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Moving from company provided TAB to BYOD.</w:t>
            </w:r>
          </w:p>
          <w:p w:rsidR="00192550" w:rsidRPr="006F25E8" w:rsidRDefault="00192550" w:rsidP="00DC2676">
            <w:pPr>
              <w:rPr>
                <w:rFonts w:ascii="Tahoma" w:hAnsi="Tahoma" w:cs="Tahoma"/>
                <w:b/>
                <w:sz w:val="16"/>
                <w:szCs w:val="16"/>
                <w:lang w:eastAsia="en-GB"/>
              </w:rPr>
            </w:pPr>
          </w:p>
          <w:p w:rsidR="00DC2676" w:rsidRPr="006F25E8" w:rsidRDefault="00A55401" w:rsidP="00DC2676">
            <w:pPr>
              <w:rPr>
                <w:rFonts w:ascii="Tahoma" w:hAnsi="Tahoma" w:cs="Tahoma"/>
                <w:b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 xml:space="preserve">Title: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Automation of Regulatory Reporting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Organization: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United Bank of India (UBI Corporate office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Dalhousiee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, Kolkata : Onsite)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Period: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Mar’16-May’16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Description: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The reports were sent by UBI to RBI for regulatory requirement. It included detailed activity including all Banking and Non -banking related transactions.</w:t>
            </w:r>
          </w:p>
          <w:p w:rsidR="00A23339" w:rsidRPr="006F25E8" w:rsidRDefault="00A23339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Title: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Implementation of Core Lending Solution for corporate Banking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Organization</w:t>
            </w:r>
            <w:r w:rsidR="00A23339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: IDFC Bank Ltd. (IDFC Corporate O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ffice,</w:t>
            </w:r>
            <w:r w:rsidR="00A23339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Equinox Business Park,</w:t>
            </w:r>
            <w:r w:rsidR="00A23339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Mumbai : Onsite)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Period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: Jun’15-Jan’16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Description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: Engaged in execution of TCS Bancs for IDFC Bank. This is core lending solution for Wholesale lending. The implementation includes different module of Loan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process including sourcing to disbursement.</w:t>
            </w:r>
          </w:p>
          <w:p w:rsidR="00A23339" w:rsidRPr="006F25E8" w:rsidRDefault="00A23339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Title: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Digital Application Platform Implementation Project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Organization</w:t>
            </w:r>
            <w:r w:rsidR="00A23339"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:</w:t>
            </w:r>
            <w:r w:rsidR="00A23339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HDFC Bank Ltd</w:t>
            </w:r>
            <w:r w:rsidR="00A23339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.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 (HDFC Bank IT Head Quarter, Mumbai : Onsite)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Period: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Jul’14-Apr’15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Description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: This is complete multi-level application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designed to interact directly with customer by bank. This platform enables option for all existing /new customer to know the banking products like Credit Card, Personal Loan, Auto Loan, Savings Account and Corporate Salary Account and then apply to own the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required Product.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Finnone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LOS integration with DAP for Auto Loan and Personal Loan CRM on Mobile DAP on TAB RM on Mobile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Finnone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Process BRE integration with DAP Loan STP Process &amp; 30 Minutes Approval Process/</w:t>
            </w:r>
          </w:p>
          <w:p w:rsidR="00A23339" w:rsidRPr="006F25E8" w:rsidRDefault="00A23339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Title: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CRM (Customer Relationship Management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)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Organization: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HDFC Bank Ltd</w:t>
            </w:r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.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 (HDFC Bank IT Head Office, Mumbai : O</w:t>
            </w:r>
            <w:r w:rsidR="00187437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n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site)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Period: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Jul’1</w:t>
            </w:r>
            <w:r w:rsidR="003D592F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1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-Apr’15 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Description: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This is a CRM application out sourced by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CRMnext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, which handles all kind of service and sales transaction and operation in bank. Third Party Product Flow Trade Process flow &amp; Forex Account management Credit Card Process and integration with DAP Personal L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oan STP Process NDNC/DNC No Scrubbing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MGaadi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&amp; Start up Village CRM revised Lead Workflow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Finnone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LOS for Retail Loan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Finnone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LOS integration with DAP for Auto Loan and Personal Loan.</w:t>
            </w:r>
          </w:p>
          <w:p w:rsidR="00A23339" w:rsidRPr="006F25E8" w:rsidRDefault="00A23339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Title: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FinnOne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Core Lending Solution for Retail Banking- LOS, LMS, CMS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Organization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: HDFC Bank (Mumbai-Kanjurmarg I-Think Techno Park : Onsite)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b/>
                <w:sz w:val="16"/>
                <w:szCs w:val="16"/>
                <w:lang w:eastAsia="en-GB"/>
              </w:rPr>
              <w:t>Period: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Jun’11-Jul’15 </w:t>
            </w:r>
          </w:p>
          <w:p w:rsidR="00DC2676" w:rsidRPr="006F25E8" w:rsidRDefault="00A55401" w:rsidP="00DC2676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Description: Engaged in end-to-end implementation of Loan Origination System, Loa</w:t>
            </w:r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n Management System, </w:t>
            </w:r>
            <w:proofErr w:type="gramStart"/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Collection</w:t>
            </w:r>
            <w:proofErr w:type="gramEnd"/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Management System. Delivered p</w:t>
            </w:r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ost implementation, managed 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Change Request and</w:t>
            </w:r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Production support. Integrated</w:t>
            </w:r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with other syst</w:t>
            </w:r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em including FTS, BPMS, </w:t>
            </w:r>
            <w:proofErr w:type="gramStart"/>
            <w:r w:rsidR="00CF381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WVS</w:t>
            </w:r>
            <w:proofErr w:type="gram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with </w:t>
            </w:r>
            <w:proofErr w:type="spellStart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FinnOne</w:t>
            </w:r>
            <w:proofErr w:type="spellEnd"/>
            <w:r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system.</w:t>
            </w:r>
            <w:r w:rsidR="00A12FFC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</w:t>
            </w:r>
            <w:r w:rsidR="00A12FF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Engaged in new enhancement in LOS for new business requirement keeping in mind the cost and time effectiveness and analyze the feasibility of the project.</w:t>
            </w:r>
            <w:r w:rsidR="00A12FFC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 </w:t>
            </w:r>
            <w:r w:rsidR="00A12FF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 xml:space="preserve">Negotiation with Vendors to make the project (LOS, LMS &amp; CMS) more effective and Co-ordinate and making the Business Team to understand the best </w:t>
            </w:r>
            <w:proofErr w:type="spellStart"/>
            <w:r w:rsidR="00A12FF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out put</w:t>
            </w:r>
            <w:proofErr w:type="spellEnd"/>
            <w:r w:rsidR="00A12FFC" w:rsidRPr="006F25E8">
              <w:rPr>
                <w:rFonts w:ascii="Tahoma" w:hAnsi="Tahoma" w:cs="Tahoma"/>
                <w:sz w:val="16"/>
                <w:szCs w:val="16"/>
                <w:lang w:eastAsia="en-GB"/>
              </w:rPr>
              <w:t>, scope of the project</w:t>
            </w:r>
          </w:p>
          <w:p w:rsidR="003147CA" w:rsidRPr="00A12FFC" w:rsidRDefault="003147CA" w:rsidP="00A12FFC">
            <w:pPr>
              <w:rPr>
                <w:rFonts w:ascii="Tahoma" w:hAnsi="Tahoma" w:cs="Tahoma"/>
                <w:sz w:val="16"/>
                <w:szCs w:val="16"/>
                <w:lang w:eastAsia="en-GB"/>
              </w:rPr>
            </w:pPr>
          </w:p>
          <w:p w:rsidR="00CD66F8" w:rsidRPr="00CF381C" w:rsidRDefault="00CD66F8" w:rsidP="00750DD0">
            <w:pPr>
              <w:shd w:val="clear" w:color="auto" w:fill="FFFFFF"/>
              <w:jc w:val="both"/>
              <w:textAlignment w:val="baseline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  <w:p w:rsidR="004A0B68" w:rsidRPr="00DF4BA4" w:rsidRDefault="00A55401" w:rsidP="00A54C4A">
            <w:pPr>
              <w:rPr>
                <w:lang w:eastAsia="en-GB"/>
              </w:rPr>
            </w:pPr>
            <w:r w:rsidRPr="00CF381C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186690</wp:posOffset>
                      </wp:positionV>
                      <wp:extent cx="5772150" cy="723900"/>
                      <wp:effectExtent l="0" t="0" r="0" b="0"/>
                      <wp:wrapNone/>
                      <wp:docPr id="643" name="Rectangle 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215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A0B68" w:rsidRDefault="00A55401" w:rsidP="004A0B68">
                                  <w:pPr>
                                    <w:pStyle w:val="ListParagraph"/>
                                    <w:suppressAutoHyphens/>
                                    <w:autoSpaceDN w:val="0"/>
                                    <w:spacing w:after="0" w:line="240" w:lineRule="auto"/>
                                    <w:ind w:left="0" w:right="-61"/>
                                    <w:contextualSpacing w:val="0"/>
                                    <w:textAlignment w:val="baseline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>
                                        <wp:extent cx="228600" cy="228600"/>
                                        <wp:effectExtent l="0" t="0" r="0" b="0"/>
                                        <wp:docPr id="1847766206" name="Picture 4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44037808" name="personaldetailsflat.png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Personal Details</w:t>
                                  </w:r>
                                </w:p>
                                <w:p w:rsidR="004A0B68" w:rsidRDefault="00A55401" w:rsidP="004A0B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Verdana" w:hAnsi="Verdana" w:cs="Arial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Date of Birth: </w:t>
                                  </w:r>
                                  <w:r w:rsidR="006118BD" w:rsidRPr="006118BD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24th March 1984</w:t>
                                  </w:r>
                                </w:p>
                                <w:p w:rsidR="004A0B68" w:rsidRPr="00885B60" w:rsidRDefault="00A55401" w:rsidP="004A0B68">
                                  <w:pPr>
                                    <w:pStyle w:val="BodyTextIndent2"/>
                                    <w:tabs>
                                      <w:tab w:val="left" w:pos="4800"/>
                                    </w:tabs>
                                    <w:spacing w:after="0" w:line="240" w:lineRule="auto"/>
                                    <w:ind w:left="3780" w:hanging="3780"/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Languages Kn</w:t>
                                  </w:r>
                                  <w:r w:rsidRPr="00885B60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own:</w:t>
                                  </w:r>
                                  <w:r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15CB6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English, Hindi and Bengali</w:t>
                                  </w:r>
                                </w:p>
                                <w:p w:rsidR="000823FD" w:rsidRPr="0064444C" w:rsidRDefault="00A55401" w:rsidP="00066490">
                                  <w:pPr>
                                    <w:jc w:val="both"/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066490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066490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066490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066490">
                                    <w:rPr>
                                      <w:rFonts w:ascii="Tahoma" w:eastAsia="Calibri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  <w:p w:rsidR="004A0B68" w:rsidRPr="0037020B" w:rsidRDefault="004A0B68" w:rsidP="004A0B68">
                                  <w:pPr>
                                    <w:spacing w:line="269" w:lineRule="auto"/>
                                    <w:rPr>
                                      <w:rFonts w:ascii="Tahoma" w:eastAsia="Calibri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4A0B68" w:rsidRPr="00DB53ED" w:rsidRDefault="004A0B68" w:rsidP="004A0B6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eastAsia="Calibri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id="Rectangle 643" o:spid="_x0000_s1050" style="width:454.5pt;height:57pt;margin-top:14.7pt;margin-left:49.3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92032" filled="f" stroked="f" strokeweight="2pt">
                      <v:textbox>
                        <w:txbxContent>
                          <w:p w:rsidR="004A0B68" w:rsidP="004A0B68" w14:paraId="75E81B41" w14:textId="77777777">
                            <w:pPr>
                              <w:pStyle w:val="ListParagraph"/>
                              <w:suppressAutoHyphens/>
                              <w:autoSpaceDN w:val="0"/>
                              <w:spacing w:after="0" w:line="240" w:lineRule="auto"/>
                              <w:ind w:left="0" w:right="-61"/>
                              <w:contextualSpacing w:val="0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drawing>
                              <wp:inline distT="0" distB="0" distL="0" distR="0">
                                <wp:extent cx="228600" cy="228600"/>
                                <wp:effectExtent l="0" t="0" r="0" b="0"/>
                                <wp:docPr id="1050763621" name="Picture 4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61863163" name="personaldetailsflat.png"/>
                                        <pic:cNvPicPr/>
                                      </pic:nvPicPr>
                                      <pic:blipFill>
                                        <a:blip xmlns:r="http://schemas.openxmlformats.org/officeDocument/2006/relationships" r:embed="rId21">
                                          <a:extLst>
                                            <a:ext xmlns:a="http://schemas.openxmlformats.org/drawingml/2006/main"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Personal Details</w:t>
                            </w:r>
                          </w:p>
                          <w:p w:rsidR="004A0B68" w:rsidP="004A0B68" w14:paraId="646A7F40" w14:textId="77777777">
                            <w:pPr>
                              <w:spacing w:after="0" w:line="240" w:lineRule="auto"/>
                              <w:jc w:val="both"/>
                              <w:rPr>
                                <w:rFonts w:ascii="Verdana" w:hAnsi="Verdana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Date of Birth: </w:t>
                            </w:r>
                            <w:r w:rsidRPr="006118BD" w:rsidR="006118BD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24th March 1984</w:t>
                            </w:r>
                          </w:p>
                          <w:p w:rsidR="004A0B68" w:rsidRPr="00885B60" w:rsidP="004A0B68" w14:paraId="64A0B727" w14:textId="77777777">
                            <w:pPr>
                              <w:pStyle w:val="BodyTextIndent2"/>
                              <w:tabs>
                                <w:tab w:val="left" w:pos="4800"/>
                              </w:tabs>
                              <w:spacing w:after="0" w:line="240" w:lineRule="auto"/>
                              <w:ind w:left="3780" w:hanging="3780"/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Languages Kn</w:t>
                            </w:r>
                            <w:r w:rsidRPr="00885B60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own:</w:t>
                            </w:r>
                            <w:r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5CB6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English, Hindi and Bengali</w:t>
                            </w:r>
                          </w:p>
                          <w:p w:rsidR="000823FD" w:rsidRPr="0064444C" w:rsidP="00066490" w14:paraId="049F4B82" w14:textId="77777777">
                            <w:pPr>
                              <w:jc w:val="both"/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066490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66490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ab/>
                            </w:r>
                            <w:r w:rsidRPr="00066490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ab/>
                            </w:r>
                            <w:r w:rsidRPr="00066490">
                              <w:rPr>
                                <w:rFonts w:ascii="Tahoma" w:eastAsia="Calibri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4A0B68" w:rsidRPr="0037020B" w:rsidP="004A0B68" w14:paraId="6E2062C3" w14:textId="77777777">
                            <w:pPr>
                              <w:spacing w:line="269" w:lineRule="auto"/>
                              <w:rPr>
                                <w:rFonts w:ascii="Tahoma" w:eastAsia="Calibri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  <w:p w:rsidR="004A0B68" w:rsidRPr="00DB53ED" w:rsidP="004A0B68" w14:paraId="6B79B6F1" w14:textId="77777777">
                            <w:pPr>
                              <w:spacing w:after="0" w:line="240" w:lineRule="auto"/>
                              <w:jc w:val="both"/>
                              <w:rPr>
                                <w:rFonts w:ascii="Tahoma" w:eastAsia="Calibri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F381C">
              <w:rPr>
                <w:rFonts w:ascii="Tahoma" w:hAnsi="Tahoma" w:cs="Tahoma"/>
                <w:noProof/>
                <w:color w:val="6A6969"/>
                <w:sz w:val="18"/>
                <w:szCs w:val="18"/>
              </w:rPr>
              <w:drawing>
                <wp:inline distT="0" distB="0" distL="0" distR="0">
                  <wp:extent cx="6584950" cy="93345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886325" name="personaldetails.gif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6912310" cy="9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57A6" w:rsidRPr="004A0B68" w:rsidRDefault="00A55401" w:rsidP="00A54C4A">
      <w:pPr>
        <w:spacing w:after="0" w:line="240" w:lineRule="auto"/>
      </w:pPr>
      <w:r>
        <w:lastRenderedPageBreak/>
        <w:pict>
          <v:shape id="_x0000_s1051" type="#_x0000_t75" style="position:absolute;margin-left:0;margin-top:0;width:1pt;height:1pt;z-index:251660288;mso-position-horizontal-relative:text;mso-position-vertical-relative:text">
            <v:imagedata r:id="rId23"/>
          </v:shape>
        </w:pict>
      </w:r>
      <w:r>
        <w:pict>
          <v:shape id="_x0000_s1052" type="#_x0000_t75" style="position:absolute;margin-left:0;margin-top:0;width:1pt;height:1pt;z-index:251659264;mso-position-horizontal-relative:text;mso-position-vertical-relative:text">
            <v:imagedata r:id="rId24"/>
          </v:shape>
        </w:pict>
      </w:r>
    </w:p>
    <w:sectPr w:rsidR="006F57A6" w:rsidRPr="004A0B68" w:rsidSect="00D70B33">
      <w:pgSz w:w="11909" w:h="16834" w:code="9"/>
      <w:pgMar w:top="360" w:right="749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5.25pt;height:5.25pt" o:bullet="t">
        <v:imagedata r:id="rId1" o:title="bullet-grey"/>
      </v:shape>
    </w:pict>
  </w:numPicBullet>
  <w:numPicBullet w:numPicBulletId="1">
    <w:pict>
      <v:shape id="_x0000_i1029" type="#_x0000_t75" style="width:10.5pt;height:10.5pt" o:bullet="t">
        <v:imagedata r:id="rId2" o:title="bullet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cs="Arial" w:hint="default"/>
        <w:b/>
        <w:sz w:val="20"/>
        <w:szCs w:val="20"/>
      </w:rPr>
    </w:lvl>
  </w:abstractNum>
  <w:abstractNum w:abstractNumId="5" w15:restartNumberingAfterBreak="0">
    <w:nsid w:val="00000013"/>
    <w:multiLevelType w:val="multilevel"/>
    <w:tmpl w:val="00000000"/>
    <w:name w:val="4"/>
    <w:lvl w:ilvl="0">
      <w:start w:val="1"/>
      <w:numFmt w:val="decimal"/>
      <w:pStyle w:val="level1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04542F2B"/>
    <w:multiLevelType w:val="hybridMultilevel"/>
    <w:tmpl w:val="DED884B0"/>
    <w:lvl w:ilvl="0" w:tplc="4DFC2C22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A088F51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CAA75E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A8CF4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0FAF2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785E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58EC2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1E492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9B4234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6186DB6"/>
    <w:multiLevelType w:val="hybridMultilevel"/>
    <w:tmpl w:val="582E335A"/>
    <w:lvl w:ilvl="0" w:tplc="27E2715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222CD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FE34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6E9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A54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E076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82D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60F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F2D1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8E715C"/>
    <w:multiLevelType w:val="hybridMultilevel"/>
    <w:tmpl w:val="68CCB4E4"/>
    <w:lvl w:ilvl="0" w:tplc="F1F2543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86433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B87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43F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5AF8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260C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26C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0C0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CE4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94363"/>
    <w:multiLevelType w:val="hybridMultilevel"/>
    <w:tmpl w:val="F584876E"/>
    <w:lvl w:ilvl="0" w:tplc="11FA259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46F451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945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09B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C3E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BE1D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CC6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66F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38F8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36C6A"/>
    <w:multiLevelType w:val="hybridMultilevel"/>
    <w:tmpl w:val="C4769392"/>
    <w:lvl w:ilvl="0" w:tplc="15A6DC7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75C11C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AA8A0B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0C010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2034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ACCBD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640354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36C07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53C4B1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200958"/>
    <w:multiLevelType w:val="hybridMultilevel"/>
    <w:tmpl w:val="B3485D90"/>
    <w:lvl w:ilvl="0" w:tplc="7ABA8E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262E11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C8B6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E08F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726E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E78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FEB2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368F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D87C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9823377"/>
    <w:multiLevelType w:val="hybridMultilevel"/>
    <w:tmpl w:val="35D224FC"/>
    <w:lvl w:ilvl="0" w:tplc="1746515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1664A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0CC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E67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23C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D416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A7C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0B6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2FC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694807"/>
    <w:multiLevelType w:val="hybridMultilevel"/>
    <w:tmpl w:val="E4D45F3E"/>
    <w:lvl w:ilvl="0" w:tplc="E4148E0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5301B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B007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804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4C7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72F0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4F3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2D6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74E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05A11"/>
    <w:multiLevelType w:val="hybridMultilevel"/>
    <w:tmpl w:val="F27C254C"/>
    <w:lvl w:ilvl="0" w:tplc="E454184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37ECD5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A82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2800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CBD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7446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AD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48D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1EE0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57961"/>
    <w:multiLevelType w:val="hybridMultilevel"/>
    <w:tmpl w:val="A14E952C"/>
    <w:lvl w:ilvl="0" w:tplc="048CCF5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7D815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2A27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45C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A1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748B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EF4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819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A081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FE1A26"/>
    <w:multiLevelType w:val="hybridMultilevel"/>
    <w:tmpl w:val="92763E82"/>
    <w:lvl w:ilvl="0" w:tplc="5E0EC8F4">
      <w:start w:val="1"/>
      <w:numFmt w:val="bullet"/>
      <w:pStyle w:val="ListBullet2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D1C2BC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3470FC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F5A35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6FFCA18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20AA6F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DA2C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3B65572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8A72B420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C052B19"/>
    <w:multiLevelType w:val="multilevel"/>
    <w:tmpl w:val="144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A54A77"/>
    <w:multiLevelType w:val="hybridMultilevel"/>
    <w:tmpl w:val="F3CECCC2"/>
    <w:lvl w:ilvl="0" w:tplc="1C1A661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DBEEC4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F2E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A12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E3F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B4A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726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4A4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260C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E5436"/>
    <w:multiLevelType w:val="hybridMultilevel"/>
    <w:tmpl w:val="D35AC472"/>
    <w:lvl w:ilvl="0" w:tplc="651405A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1605D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1E2D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482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9C4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8EB6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0CA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63C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EC7C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23DD4"/>
    <w:multiLevelType w:val="multilevel"/>
    <w:tmpl w:val="6EE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B22B30"/>
    <w:multiLevelType w:val="hybridMultilevel"/>
    <w:tmpl w:val="FE76835C"/>
    <w:lvl w:ilvl="0" w:tplc="25A46C5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103E9B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6A4A5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330C51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5B2410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A587FF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5DA96E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574568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A94B76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  <w:lvlOverride w:ilvl="0">
      <w:startOverride w:val="6"/>
      <w:lvl w:ilvl="0">
        <w:start w:val="6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  <w:num w:numId="3">
    <w:abstractNumId w:val="10"/>
  </w:num>
  <w:num w:numId="4">
    <w:abstractNumId w:val="6"/>
  </w:num>
  <w:num w:numId="5">
    <w:abstractNumId w:val="11"/>
  </w:num>
  <w:num w:numId="6">
    <w:abstractNumId w:val="17"/>
  </w:num>
  <w:num w:numId="7">
    <w:abstractNumId w:val="20"/>
  </w:num>
  <w:num w:numId="8">
    <w:abstractNumId w:val="9"/>
  </w:num>
  <w:num w:numId="9">
    <w:abstractNumId w:val="18"/>
  </w:num>
  <w:num w:numId="10">
    <w:abstractNumId w:val="14"/>
  </w:num>
  <w:num w:numId="11">
    <w:abstractNumId w:val="8"/>
  </w:num>
  <w:num w:numId="12">
    <w:abstractNumId w:val="21"/>
  </w:num>
  <w:num w:numId="13">
    <w:abstractNumId w:val="12"/>
  </w:num>
  <w:num w:numId="14">
    <w:abstractNumId w:val="15"/>
  </w:num>
  <w:num w:numId="15">
    <w:abstractNumId w:val="7"/>
  </w:num>
  <w:num w:numId="16">
    <w:abstractNumId w:val="19"/>
  </w:num>
  <w:num w:numId="17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0DF4"/>
    <w:rsid w:val="00000F10"/>
    <w:rsid w:val="00001DEF"/>
    <w:rsid w:val="00002628"/>
    <w:rsid w:val="00002A87"/>
    <w:rsid w:val="00003331"/>
    <w:rsid w:val="000036AD"/>
    <w:rsid w:val="000039AB"/>
    <w:rsid w:val="00003C5B"/>
    <w:rsid w:val="00003F09"/>
    <w:rsid w:val="00003F42"/>
    <w:rsid w:val="00004426"/>
    <w:rsid w:val="0000459C"/>
    <w:rsid w:val="00004DB9"/>
    <w:rsid w:val="00005727"/>
    <w:rsid w:val="000059D6"/>
    <w:rsid w:val="00005E28"/>
    <w:rsid w:val="00005FD3"/>
    <w:rsid w:val="0000663D"/>
    <w:rsid w:val="00006807"/>
    <w:rsid w:val="00006974"/>
    <w:rsid w:val="000069ED"/>
    <w:rsid w:val="00006B26"/>
    <w:rsid w:val="00006ED1"/>
    <w:rsid w:val="00007272"/>
    <w:rsid w:val="00007540"/>
    <w:rsid w:val="00007F0C"/>
    <w:rsid w:val="000101DD"/>
    <w:rsid w:val="00010655"/>
    <w:rsid w:val="00010726"/>
    <w:rsid w:val="0001131D"/>
    <w:rsid w:val="000113F6"/>
    <w:rsid w:val="0001157A"/>
    <w:rsid w:val="00011CC1"/>
    <w:rsid w:val="00011D03"/>
    <w:rsid w:val="0001201A"/>
    <w:rsid w:val="00012497"/>
    <w:rsid w:val="000128EB"/>
    <w:rsid w:val="00012AFF"/>
    <w:rsid w:val="000138DA"/>
    <w:rsid w:val="0001401E"/>
    <w:rsid w:val="000140AE"/>
    <w:rsid w:val="0001411D"/>
    <w:rsid w:val="000143BB"/>
    <w:rsid w:val="00014498"/>
    <w:rsid w:val="00014549"/>
    <w:rsid w:val="0001461E"/>
    <w:rsid w:val="0001472C"/>
    <w:rsid w:val="00014A94"/>
    <w:rsid w:val="00014CF3"/>
    <w:rsid w:val="00014DB1"/>
    <w:rsid w:val="00015507"/>
    <w:rsid w:val="00016C1C"/>
    <w:rsid w:val="00016F56"/>
    <w:rsid w:val="0001729C"/>
    <w:rsid w:val="00017557"/>
    <w:rsid w:val="00017AB2"/>
    <w:rsid w:val="00017CC3"/>
    <w:rsid w:val="00020314"/>
    <w:rsid w:val="000205BD"/>
    <w:rsid w:val="00020E06"/>
    <w:rsid w:val="00021E26"/>
    <w:rsid w:val="00021F52"/>
    <w:rsid w:val="00022136"/>
    <w:rsid w:val="0002213F"/>
    <w:rsid w:val="0002214D"/>
    <w:rsid w:val="000232F1"/>
    <w:rsid w:val="000235C8"/>
    <w:rsid w:val="000235D0"/>
    <w:rsid w:val="00023CDA"/>
    <w:rsid w:val="00023DE3"/>
    <w:rsid w:val="00023FA8"/>
    <w:rsid w:val="000245DB"/>
    <w:rsid w:val="00024862"/>
    <w:rsid w:val="00024888"/>
    <w:rsid w:val="0002572E"/>
    <w:rsid w:val="00025898"/>
    <w:rsid w:val="00025DD3"/>
    <w:rsid w:val="000260ED"/>
    <w:rsid w:val="0002623F"/>
    <w:rsid w:val="000267A6"/>
    <w:rsid w:val="000267F1"/>
    <w:rsid w:val="00026D43"/>
    <w:rsid w:val="00026F53"/>
    <w:rsid w:val="00027656"/>
    <w:rsid w:val="000307A4"/>
    <w:rsid w:val="00030A30"/>
    <w:rsid w:val="00030BDC"/>
    <w:rsid w:val="00030C2A"/>
    <w:rsid w:val="00030C4D"/>
    <w:rsid w:val="00030E65"/>
    <w:rsid w:val="00030ED7"/>
    <w:rsid w:val="0003118B"/>
    <w:rsid w:val="00031B1D"/>
    <w:rsid w:val="00031DAF"/>
    <w:rsid w:val="000321E2"/>
    <w:rsid w:val="000323D3"/>
    <w:rsid w:val="00032763"/>
    <w:rsid w:val="000328A2"/>
    <w:rsid w:val="00032FAC"/>
    <w:rsid w:val="000335BF"/>
    <w:rsid w:val="00033774"/>
    <w:rsid w:val="00033867"/>
    <w:rsid w:val="000338AB"/>
    <w:rsid w:val="00033C88"/>
    <w:rsid w:val="00033E5E"/>
    <w:rsid w:val="00034153"/>
    <w:rsid w:val="000342D7"/>
    <w:rsid w:val="00034693"/>
    <w:rsid w:val="00034C04"/>
    <w:rsid w:val="00034E8B"/>
    <w:rsid w:val="0003560E"/>
    <w:rsid w:val="00035752"/>
    <w:rsid w:val="00035816"/>
    <w:rsid w:val="00035AD8"/>
    <w:rsid w:val="00035C81"/>
    <w:rsid w:val="000362B1"/>
    <w:rsid w:val="00036990"/>
    <w:rsid w:val="00036CC8"/>
    <w:rsid w:val="00036FCE"/>
    <w:rsid w:val="00037235"/>
    <w:rsid w:val="000375F3"/>
    <w:rsid w:val="000376C0"/>
    <w:rsid w:val="00037B73"/>
    <w:rsid w:val="00037C28"/>
    <w:rsid w:val="00040257"/>
    <w:rsid w:val="00040260"/>
    <w:rsid w:val="000402BE"/>
    <w:rsid w:val="00040328"/>
    <w:rsid w:val="000404AC"/>
    <w:rsid w:val="00040A71"/>
    <w:rsid w:val="000411E9"/>
    <w:rsid w:val="000412D2"/>
    <w:rsid w:val="000412FA"/>
    <w:rsid w:val="0004137D"/>
    <w:rsid w:val="000413D3"/>
    <w:rsid w:val="00041561"/>
    <w:rsid w:val="00041B80"/>
    <w:rsid w:val="00041DD6"/>
    <w:rsid w:val="00042005"/>
    <w:rsid w:val="00042445"/>
    <w:rsid w:val="00042447"/>
    <w:rsid w:val="0004248B"/>
    <w:rsid w:val="0004260E"/>
    <w:rsid w:val="0004270C"/>
    <w:rsid w:val="0004285D"/>
    <w:rsid w:val="00043235"/>
    <w:rsid w:val="000436C1"/>
    <w:rsid w:val="00043928"/>
    <w:rsid w:val="0004408E"/>
    <w:rsid w:val="0004418B"/>
    <w:rsid w:val="0004489A"/>
    <w:rsid w:val="000448A0"/>
    <w:rsid w:val="000448CE"/>
    <w:rsid w:val="00044B8B"/>
    <w:rsid w:val="00044D11"/>
    <w:rsid w:val="00045190"/>
    <w:rsid w:val="000451AD"/>
    <w:rsid w:val="000455DA"/>
    <w:rsid w:val="00045AB8"/>
    <w:rsid w:val="00045BEE"/>
    <w:rsid w:val="00045CA5"/>
    <w:rsid w:val="00045DCE"/>
    <w:rsid w:val="00046964"/>
    <w:rsid w:val="00046A52"/>
    <w:rsid w:val="00046BE1"/>
    <w:rsid w:val="00047C36"/>
    <w:rsid w:val="00047E8D"/>
    <w:rsid w:val="0005001A"/>
    <w:rsid w:val="000501F7"/>
    <w:rsid w:val="00050AA1"/>
    <w:rsid w:val="00050B49"/>
    <w:rsid w:val="00050F63"/>
    <w:rsid w:val="00051634"/>
    <w:rsid w:val="000516AC"/>
    <w:rsid w:val="0005170D"/>
    <w:rsid w:val="00051768"/>
    <w:rsid w:val="000517D1"/>
    <w:rsid w:val="00051CCB"/>
    <w:rsid w:val="00051FC0"/>
    <w:rsid w:val="0005277B"/>
    <w:rsid w:val="00052EDD"/>
    <w:rsid w:val="000533FE"/>
    <w:rsid w:val="00053524"/>
    <w:rsid w:val="00053707"/>
    <w:rsid w:val="00053A94"/>
    <w:rsid w:val="00053B62"/>
    <w:rsid w:val="0005452F"/>
    <w:rsid w:val="00054558"/>
    <w:rsid w:val="00054827"/>
    <w:rsid w:val="000549EE"/>
    <w:rsid w:val="00054FF7"/>
    <w:rsid w:val="0005548C"/>
    <w:rsid w:val="000555CC"/>
    <w:rsid w:val="0005568D"/>
    <w:rsid w:val="00055CAD"/>
    <w:rsid w:val="00055D46"/>
    <w:rsid w:val="00055E69"/>
    <w:rsid w:val="000562F4"/>
    <w:rsid w:val="0005676C"/>
    <w:rsid w:val="00056990"/>
    <w:rsid w:val="00056AD7"/>
    <w:rsid w:val="00056D3D"/>
    <w:rsid w:val="00056DCC"/>
    <w:rsid w:val="0005731C"/>
    <w:rsid w:val="000577AB"/>
    <w:rsid w:val="000578C2"/>
    <w:rsid w:val="00057A23"/>
    <w:rsid w:val="00060247"/>
    <w:rsid w:val="00060300"/>
    <w:rsid w:val="0006075E"/>
    <w:rsid w:val="00060943"/>
    <w:rsid w:val="00060DF2"/>
    <w:rsid w:val="0006113A"/>
    <w:rsid w:val="00061546"/>
    <w:rsid w:val="00061613"/>
    <w:rsid w:val="000618C5"/>
    <w:rsid w:val="000623AD"/>
    <w:rsid w:val="000624EE"/>
    <w:rsid w:val="00062B4F"/>
    <w:rsid w:val="00062D9F"/>
    <w:rsid w:val="00063129"/>
    <w:rsid w:val="000633BB"/>
    <w:rsid w:val="00063CAF"/>
    <w:rsid w:val="00063F73"/>
    <w:rsid w:val="00064405"/>
    <w:rsid w:val="00064CDA"/>
    <w:rsid w:val="00064D66"/>
    <w:rsid w:val="000656B8"/>
    <w:rsid w:val="000658A5"/>
    <w:rsid w:val="000659F9"/>
    <w:rsid w:val="00065BFD"/>
    <w:rsid w:val="00065CA7"/>
    <w:rsid w:val="00066446"/>
    <w:rsid w:val="00066490"/>
    <w:rsid w:val="00066872"/>
    <w:rsid w:val="00066CDF"/>
    <w:rsid w:val="00066D58"/>
    <w:rsid w:val="000674AA"/>
    <w:rsid w:val="000675D5"/>
    <w:rsid w:val="00067A1F"/>
    <w:rsid w:val="0007021D"/>
    <w:rsid w:val="00070451"/>
    <w:rsid w:val="00070570"/>
    <w:rsid w:val="00070639"/>
    <w:rsid w:val="000707FF"/>
    <w:rsid w:val="0007089E"/>
    <w:rsid w:val="00070944"/>
    <w:rsid w:val="00070998"/>
    <w:rsid w:val="00070C34"/>
    <w:rsid w:val="000712AA"/>
    <w:rsid w:val="000715C4"/>
    <w:rsid w:val="0007169E"/>
    <w:rsid w:val="00071956"/>
    <w:rsid w:val="00071F09"/>
    <w:rsid w:val="00072513"/>
    <w:rsid w:val="000728B4"/>
    <w:rsid w:val="00072A29"/>
    <w:rsid w:val="00072A5E"/>
    <w:rsid w:val="00072DDC"/>
    <w:rsid w:val="00073361"/>
    <w:rsid w:val="00073DF4"/>
    <w:rsid w:val="000740B0"/>
    <w:rsid w:val="00074381"/>
    <w:rsid w:val="00074583"/>
    <w:rsid w:val="0007486B"/>
    <w:rsid w:val="000749B3"/>
    <w:rsid w:val="00074C75"/>
    <w:rsid w:val="0007512D"/>
    <w:rsid w:val="0007567E"/>
    <w:rsid w:val="00075F4A"/>
    <w:rsid w:val="0007650C"/>
    <w:rsid w:val="00076A49"/>
    <w:rsid w:val="000770D9"/>
    <w:rsid w:val="000772EF"/>
    <w:rsid w:val="00077311"/>
    <w:rsid w:val="000773D7"/>
    <w:rsid w:val="00077862"/>
    <w:rsid w:val="0007795E"/>
    <w:rsid w:val="0007796E"/>
    <w:rsid w:val="00077A53"/>
    <w:rsid w:val="00077FDA"/>
    <w:rsid w:val="00080015"/>
    <w:rsid w:val="0008006F"/>
    <w:rsid w:val="000805C6"/>
    <w:rsid w:val="0008066E"/>
    <w:rsid w:val="00080CD9"/>
    <w:rsid w:val="00080D39"/>
    <w:rsid w:val="00081034"/>
    <w:rsid w:val="0008110A"/>
    <w:rsid w:val="00081908"/>
    <w:rsid w:val="00081BC0"/>
    <w:rsid w:val="0008209C"/>
    <w:rsid w:val="000823FD"/>
    <w:rsid w:val="0008313F"/>
    <w:rsid w:val="00083228"/>
    <w:rsid w:val="00083B4E"/>
    <w:rsid w:val="00083B8D"/>
    <w:rsid w:val="000840BF"/>
    <w:rsid w:val="00084A9F"/>
    <w:rsid w:val="00084AD1"/>
    <w:rsid w:val="00084D95"/>
    <w:rsid w:val="0008552A"/>
    <w:rsid w:val="0008564F"/>
    <w:rsid w:val="000859D3"/>
    <w:rsid w:val="00086111"/>
    <w:rsid w:val="000861C5"/>
    <w:rsid w:val="00086423"/>
    <w:rsid w:val="00086581"/>
    <w:rsid w:val="00086630"/>
    <w:rsid w:val="0008694E"/>
    <w:rsid w:val="00086A02"/>
    <w:rsid w:val="00086B4B"/>
    <w:rsid w:val="000877B2"/>
    <w:rsid w:val="000878D9"/>
    <w:rsid w:val="000879A9"/>
    <w:rsid w:val="00087EB6"/>
    <w:rsid w:val="0009006A"/>
    <w:rsid w:val="0009071E"/>
    <w:rsid w:val="0009072C"/>
    <w:rsid w:val="00090AE9"/>
    <w:rsid w:val="00090BE6"/>
    <w:rsid w:val="0009137A"/>
    <w:rsid w:val="00091508"/>
    <w:rsid w:val="000915FA"/>
    <w:rsid w:val="00091BFB"/>
    <w:rsid w:val="000920F2"/>
    <w:rsid w:val="00092247"/>
    <w:rsid w:val="000922E3"/>
    <w:rsid w:val="00092642"/>
    <w:rsid w:val="000927C5"/>
    <w:rsid w:val="0009285E"/>
    <w:rsid w:val="000929DA"/>
    <w:rsid w:val="00092D67"/>
    <w:rsid w:val="00093333"/>
    <w:rsid w:val="000938C3"/>
    <w:rsid w:val="000939B3"/>
    <w:rsid w:val="00093A28"/>
    <w:rsid w:val="00093B6A"/>
    <w:rsid w:val="00093D3C"/>
    <w:rsid w:val="00094126"/>
    <w:rsid w:val="000948D3"/>
    <w:rsid w:val="00094A1B"/>
    <w:rsid w:val="00095096"/>
    <w:rsid w:val="0009538C"/>
    <w:rsid w:val="0009541D"/>
    <w:rsid w:val="000959E5"/>
    <w:rsid w:val="00095D6A"/>
    <w:rsid w:val="00096256"/>
    <w:rsid w:val="000962F9"/>
    <w:rsid w:val="000970BE"/>
    <w:rsid w:val="00097735"/>
    <w:rsid w:val="00097A10"/>
    <w:rsid w:val="00097A2E"/>
    <w:rsid w:val="000A0363"/>
    <w:rsid w:val="000A058D"/>
    <w:rsid w:val="000A06C2"/>
    <w:rsid w:val="000A079F"/>
    <w:rsid w:val="000A08ED"/>
    <w:rsid w:val="000A0CAA"/>
    <w:rsid w:val="000A0CB4"/>
    <w:rsid w:val="000A15AB"/>
    <w:rsid w:val="000A1AE7"/>
    <w:rsid w:val="000A1C30"/>
    <w:rsid w:val="000A1C4D"/>
    <w:rsid w:val="000A273B"/>
    <w:rsid w:val="000A2B37"/>
    <w:rsid w:val="000A3616"/>
    <w:rsid w:val="000A37F1"/>
    <w:rsid w:val="000A3B3D"/>
    <w:rsid w:val="000A41FC"/>
    <w:rsid w:val="000A4268"/>
    <w:rsid w:val="000A43E6"/>
    <w:rsid w:val="000A44D7"/>
    <w:rsid w:val="000A476C"/>
    <w:rsid w:val="000A4954"/>
    <w:rsid w:val="000A52CB"/>
    <w:rsid w:val="000A57B8"/>
    <w:rsid w:val="000A5809"/>
    <w:rsid w:val="000A58CF"/>
    <w:rsid w:val="000A5A4A"/>
    <w:rsid w:val="000A5AF9"/>
    <w:rsid w:val="000A62B6"/>
    <w:rsid w:val="000A66DF"/>
    <w:rsid w:val="000A687C"/>
    <w:rsid w:val="000A6A89"/>
    <w:rsid w:val="000A6AB2"/>
    <w:rsid w:val="000A6F2E"/>
    <w:rsid w:val="000A7303"/>
    <w:rsid w:val="000A75A0"/>
    <w:rsid w:val="000A76DE"/>
    <w:rsid w:val="000A7E39"/>
    <w:rsid w:val="000B00F2"/>
    <w:rsid w:val="000B09C6"/>
    <w:rsid w:val="000B0E6B"/>
    <w:rsid w:val="000B107B"/>
    <w:rsid w:val="000B1300"/>
    <w:rsid w:val="000B16BF"/>
    <w:rsid w:val="000B1EBB"/>
    <w:rsid w:val="000B23FD"/>
    <w:rsid w:val="000B24F5"/>
    <w:rsid w:val="000B2690"/>
    <w:rsid w:val="000B2BCB"/>
    <w:rsid w:val="000B371E"/>
    <w:rsid w:val="000B37B5"/>
    <w:rsid w:val="000B3A09"/>
    <w:rsid w:val="000B4D07"/>
    <w:rsid w:val="000B4FD0"/>
    <w:rsid w:val="000B506F"/>
    <w:rsid w:val="000B515C"/>
    <w:rsid w:val="000B5769"/>
    <w:rsid w:val="000B57E4"/>
    <w:rsid w:val="000B5D66"/>
    <w:rsid w:val="000B5DE0"/>
    <w:rsid w:val="000B624F"/>
    <w:rsid w:val="000B63CC"/>
    <w:rsid w:val="000B653D"/>
    <w:rsid w:val="000B65DA"/>
    <w:rsid w:val="000B6802"/>
    <w:rsid w:val="000B6868"/>
    <w:rsid w:val="000B708F"/>
    <w:rsid w:val="000B70C2"/>
    <w:rsid w:val="000B7A86"/>
    <w:rsid w:val="000B7B09"/>
    <w:rsid w:val="000B7FB3"/>
    <w:rsid w:val="000C00B9"/>
    <w:rsid w:val="000C07C4"/>
    <w:rsid w:val="000C08B4"/>
    <w:rsid w:val="000C08C2"/>
    <w:rsid w:val="000C0C8A"/>
    <w:rsid w:val="000C1485"/>
    <w:rsid w:val="000C1876"/>
    <w:rsid w:val="000C1D86"/>
    <w:rsid w:val="000C1E9E"/>
    <w:rsid w:val="000C28C4"/>
    <w:rsid w:val="000C2A28"/>
    <w:rsid w:val="000C2E5A"/>
    <w:rsid w:val="000C3082"/>
    <w:rsid w:val="000C31DA"/>
    <w:rsid w:val="000C335A"/>
    <w:rsid w:val="000C370D"/>
    <w:rsid w:val="000C389D"/>
    <w:rsid w:val="000C39C6"/>
    <w:rsid w:val="000C39FA"/>
    <w:rsid w:val="000C3D18"/>
    <w:rsid w:val="000C3D65"/>
    <w:rsid w:val="000C408C"/>
    <w:rsid w:val="000C4538"/>
    <w:rsid w:val="000C4631"/>
    <w:rsid w:val="000C52C9"/>
    <w:rsid w:val="000C5583"/>
    <w:rsid w:val="000C5AA2"/>
    <w:rsid w:val="000C5E0B"/>
    <w:rsid w:val="000C6039"/>
    <w:rsid w:val="000C61F7"/>
    <w:rsid w:val="000C6A0B"/>
    <w:rsid w:val="000C6B99"/>
    <w:rsid w:val="000C7025"/>
    <w:rsid w:val="000C709C"/>
    <w:rsid w:val="000C7A95"/>
    <w:rsid w:val="000C7C34"/>
    <w:rsid w:val="000C7C53"/>
    <w:rsid w:val="000D0301"/>
    <w:rsid w:val="000D03F3"/>
    <w:rsid w:val="000D03FB"/>
    <w:rsid w:val="000D052D"/>
    <w:rsid w:val="000D05EA"/>
    <w:rsid w:val="000D0E6E"/>
    <w:rsid w:val="000D1260"/>
    <w:rsid w:val="000D1F11"/>
    <w:rsid w:val="000D200E"/>
    <w:rsid w:val="000D3C74"/>
    <w:rsid w:val="000D3D5C"/>
    <w:rsid w:val="000D46EB"/>
    <w:rsid w:val="000D4883"/>
    <w:rsid w:val="000D492E"/>
    <w:rsid w:val="000D4FF4"/>
    <w:rsid w:val="000D535F"/>
    <w:rsid w:val="000D56FB"/>
    <w:rsid w:val="000D5999"/>
    <w:rsid w:val="000D5C58"/>
    <w:rsid w:val="000D64BB"/>
    <w:rsid w:val="000D6DB4"/>
    <w:rsid w:val="000D7232"/>
    <w:rsid w:val="000D7405"/>
    <w:rsid w:val="000D75C1"/>
    <w:rsid w:val="000D76A7"/>
    <w:rsid w:val="000D77A7"/>
    <w:rsid w:val="000D7804"/>
    <w:rsid w:val="000D78EC"/>
    <w:rsid w:val="000D7A6B"/>
    <w:rsid w:val="000D7B64"/>
    <w:rsid w:val="000E00BD"/>
    <w:rsid w:val="000E0987"/>
    <w:rsid w:val="000E10BF"/>
    <w:rsid w:val="000E134A"/>
    <w:rsid w:val="000E1690"/>
    <w:rsid w:val="000E175B"/>
    <w:rsid w:val="000E1A47"/>
    <w:rsid w:val="000E1C9C"/>
    <w:rsid w:val="000E216D"/>
    <w:rsid w:val="000E2276"/>
    <w:rsid w:val="000E23DC"/>
    <w:rsid w:val="000E2813"/>
    <w:rsid w:val="000E2CC4"/>
    <w:rsid w:val="000E2FB9"/>
    <w:rsid w:val="000E3520"/>
    <w:rsid w:val="000E3740"/>
    <w:rsid w:val="000E3D67"/>
    <w:rsid w:val="000E40B7"/>
    <w:rsid w:val="000E40E0"/>
    <w:rsid w:val="000E4354"/>
    <w:rsid w:val="000E4631"/>
    <w:rsid w:val="000E46F9"/>
    <w:rsid w:val="000E4B23"/>
    <w:rsid w:val="000E4D64"/>
    <w:rsid w:val="000E4E18"/>
    <w:rsid w:val="000E4F60"/>
    <w:rsid w:val="000E52A9"/>
    <w:rsid w:val="000E5FB7"/>
    <w:rsid w:val="000E6ABC"/>
    <w:rsid w:val="000E6FD8"/>
    <w:rsid w:val="000E71D9"/>
    <w:rsid w:val="000E7674"/>
    <w:rsid w:val="000E7D16"/>
    <w:rsid w:val="000E7F42"/>
    <w:rsid w:val="000F014E"/>
    <w:rsid w:val="000F01C4"/>
    <w:rsid w:val="000F0529"/>
    <w:rsid w:val="000F0930"/>
    <w:rsid w:val="000F0B24"/>
    <w:rsid w:val="000F0C22"/>
    <w:rsid w:val="000F0E83"/>
    <w:rsid w:val="000F11C2"/>
    <w:rsid w:val="000F13E3"/>
    <w:rsid w:val="000F1587"/>
    <w:rsid w:val="000F1958"/>
    <w:rsid w:val="000F19F0"/>
    <w:rsid w:val="000F1B0A"/>
    <w:rsid w:val="000F1C63"/>
    <w:rsid w:val="000F1DE2"/>
    <w:rsid w:val="000F1DE8"/>
    <w:rsid w:val="000F2ECB"/>
    <w:rsid w:val="000F3005"/>
    <w:rsid w:val="000F3039"/>
    <w:rsid w:val="000F3497"/>
    <w:rsid w:val="000F351D"/>
    <w:rsid w:val="000F35F0"/>
    <w:rsid w:val="000F369E"/>
    <w:rsid w:val="000F3782"/>
    <w:rsid w:val="000F3D10"/>
    <w:rsid w:val="000F3D5B"/>
    <w:rsid w:val="000F3D5F"/>
    <w:rsid w:val="000F448A"/>
    <w:rsid w:val="000F4694"/>
    <w:rsid w:val="000F4835"/>
    <w:rsid w:val="000F4842"/>
    <w:rsid w:val="000F4912"/>
    <w:rsid w:val="000F4E67"/>
    <w:rsid w:val="000F4FB4"/>
    <w:rsid w:val="000F5A85"/>
    <w:rsid w:val="000F5B37"/>
    <w:rsid w:val="000F6226"/>
    <w:rsid w:val="000F6E2A"/>
    <w:rsid w:val="000F7226"/>
    <w:rsid w:val="000F74C8"/>
    <w:rsid w:val="000F77F0"/>
    <w:rsid w:val="000F7D59"/>
    <w:rsid w:val="000F7F7E"/>
    <w:rsid w:val="001003AE"/>
    <w:rsid w:val="0010044B"/>
    <w:rsid w:val="00100B91"/>
    <w:rsid w:val="00100E40"/>
    <w:rsid w:val="00101372"/>
    <w:rsid w:val="00101760"/>
    <w:rsid w:val="0010202E"/>
    <w:rsid w:val="001020EC"/>
    <w:rsid w:val="00102AE2"/>
    <w:rsid w:val="00102CC7"/>
    <w:rsid w:val="001030A8"/>
    <w:rsid w:val="0010341B"/>
    <w:rsid w:val="00103625"/>
    <w:rsid w:val="00103743"/>
    <w:rsid w:val="00103849"/>
    <w:rsid w:val="00103BE0"/>
    <w:rsid w:val="00103C38"/>
    <w:rsid w:val="00103EF7"/>
    <w:rsid w:val="001041EA"/>
    <w:rsid w:val="00104B07"/>
    <w:rsid w:val="00104FEC"/>
    <w:rsid w:val="0010533E"/>
    <w:rsid w:val="0010549F"/>
    <w:rsid w:val="00105C95"/>
    <w:rsid w:val="00105F6D"/>
    <w:rsid w:val="0010613D"/>
    <w:rsid w:val="0010639B"/>
    <w:rsid w:val="001063CD"/>
    <w:rsid w:val="00106843"/>
    <w:rsid w:val="00106876"/>
    <w:rsid w:val="00106CF6"/>
    <w:rsid w:val="00106D5C"/>
    <w:rsid w:val="00106D68"/>
    <w:rsid w:val="00106E6E"/>
    <w:rsid w:val="001070A3"/>
    <w:rsid w:val="00107315"/>
    <w:rsid w:val="001073B5"/>
    <w:rsid w:val="00107899"/>
    <w:rsid w:val="001079FA"/>
    <w:rsid w:val="00107BC5"/>
    <w:rsid w:val="00107BE5"/>
    <w:rsid w:val="00110041"/>
    <w:rsid w:val="00110845"/>
    <w:rsid w:val="00110863"/>
    <w:rsid w:val="00110867"/>
    <w:rsid w:val="00110C93"/>
    <w:rsid w:val="00110E9F"/>
    <w:rsid w:val="001110CA"/>
    <w:rsid w:val="00111234"/>
    <w:rsid w:val="00111624"/>
    <w:rsid w:val="0011164D"/>
    <w:rsid w:val="0011172A"/>
    <w:rsid w:val="00111E41"/>
    <w:rsid w:val="00111E8E"/>
    <w:rsid w:val="00111F01"/>
    <w:rsid w:val="00111F3C"/>
    <w:rsid w:val="001124E4"/>
    <w:rsid w:val="0011263E"/>
    <w:rsid w:val="001129BB"/>
    <w:rsid w:val="00112BD6"/>
    <w:rsid w:val="0011348E"/>
    <w:rsid w:val="00113890"/>
    <w:rsid w:val="001139D8"/>
    <w:rsid w:val="00113C83"/>
    <w:rsid w:val="00113D06"/>
    <w:rsid w:val="001140F8"/>
    <w:rsid w:val="00114217"/>
    <w:rsid w:val="001149F7"/>
    <w:rsid w:val="00114B7B"/>
    <w:rsid w:val="00114F65"/>
    <w:rsid w:val="00115130"/>
    <w:rsid w:val="00115489"/>
    <w:rsid w:val="0011588D"/>
    <w:rsid w:val="00115E9D"/>
    <w:rsid w:val="00116AC1"/>
    <w:rsid w:val="00116EEE"/>
    <w:rsid w:val="00116F0D"/>
    <w:rsid w:val="0011708B"/>
    <w:rsid w:val="00117216"/>
    <w:rsid w:val="001176D3"/>
    <w:rsid w:val="001203E2"/>
    <w:rsid w:val="0012053B"/>
    <w:rsid w:val="00120CE2"/>
    <w:rsid w:val="0012146B"/>
    <w:rsid w:val="00121B41"/>
    <w:rsid w:val="001221E1"/>
    <w:rsid w:val="00122241"/>
    <w:rsid w:val="0012260A"/>
    <w:rsid w:val="001229E9"/>
    <w:rsid w:val="00122AFC"/>
    <w:rsid w:val="00122CCB"/>
    <w:rsid w:val="00122D59"/>
    <w:rsid w:val="00122FE6"/>
    <w:rsid w:val="00123957"/>
    <w:rsid w:val="001241AE"/>
    <w:rsid w:val="00124556"/>
    <w:rsid w:val="001256F0"/>
    <w:rsid w:val="00125BC2"/>
    <w:rsid w:val="00126001"/>
    <w:rsid w:val="0012611D"/>
    <w:rsid w:val="001265FE"/>
    <w:rsid w:val="00126929"/>
    <w:rsid w:val="00126DA0"/>
    <w:rsid w:val="00126EEB"/>
    <w:rsid w:val="00127184"/>
    <w:rsid w:val="00127774"/>
    <w:rsid w:val="00127956"/>
    <w:rsid w:val="00127C67"/>
    <w:rsid w:val="0013017D"/>
    <w:rsid w:val="0013039D"/>
    <w:rsid w:val="00130CEC"/>
    <w:rsid w:val="00130D94"/>
    <w:rsid w:val="00131410"/>
    <w:rsid w:val="00131458"/>
    <w:rsid w:val="001314EA"/>
    <w:rsid w:val="001317D8"/>
    <w:rsid w:val="0013182E"/>
    <w:rsid w:val="00131884"/>
    <w:rsid w:val="00131C7A"/>
    <w:rsid w:val="00131D24"/>
    <w:rsid w:val="00132235"/>
    <w:rsid w:val="001327E6"/>
    <w:rsid w:val="00132815"/>
    <w:rsid w:val="00132F05"/>
    <w:rsid w:val="00133398"/>
    <w:rsid w:val="001336D6"/>
    <w:rsid w:val="0013373F"/>
    <w:rsid w:val="001337B5"/>
    <w:rsid w:val="00133874"/>
    <w:rsid w:val="00133887"/>
    <w:rsid w:val="0013389D"/>
    <w:rsid w:val="00133C02"/>
    <w:rsid w:val="00134583"/>
    <w:rsid w:val="00134735"/>
    <w:rsid w:val="00134A1E"/>
    <w:rsid w:val="00134AE1"/>
    <w:rsid w:val="001350A8"/>
    <w:rsid w:val="001354E1"/>
    <w:rsid w:val="00135928"/>
    <w:rsid w:val="00135968"/>
    <w:rsid w:val="00135EA7"/>
    <w:rsid w:val="0013609F"/>
    <w:rsid w:val="001362AA"/>
    <w:rsid w:val="00136E07"/>
    <w:rsid w:val="00136F90"/>
    <w:rsid w:val="00137064"/>
    <w:rsid w:val="0013743C"/>
    <w:rsid w:val="001375BC"/>
    <w:rsid w:val="00137F6F"/>
    <w:rsid w:val="001408F6"/>
    <w:rsid w:val="00140C9F"/>
    <w:rsid w:val="00140D63"/>
    <w:rsid w:val="00140FDA"/>
    <w:rsid w:val="0014135C"/>
    <w:rsid w:val="001413CC"/>
    <w:rsid w:val="00141552"/>
    <w:rsid w:val="00141844"/>
    <w:rsid w:val="00141F19"/>
    <w:rsid w:val="00142E39"/>
    <w:rsid w:val="0014342F"/>
    <w:rsid w:val="00143607"/>
    <w:rsid w:val="001439BD"/>
    <w:rsid w:val="00143AE5"/>
    <w:rsid w:val="00143F84"/>
    <w:rsid w:val="001451D3"/>
    <w:rsid w:val="00145298"/>
    <w:rsid w:val="00145F80"/>
    <w:rsid w:val="001463A5"/>
    <w:rsid w:val="00146567"/>
    <w:rsid w:val="0014684C"/>
    <w:rsid w:val="001469EE"/>
    <w:rsid w:val="00146A58"/>
    <w:rsid w:val="00146B4B"/>
    <w:rsid w:val="00146C0D"/>
    <w:rsid w:val="00146CF2"/>
    <w:rsid w:val="0014705A"/>
    <w:rsid w:val="00147551"/>
    <w:rsid w:val="0014797A"/>
    <w:rsid w:val="00147BED"/>
    <w:rsid w:val="0015005E"/>
    <w:rsid w:val="00150EC8"/>
    <w:rsid w:val="00151087"/>
    <w:rsid w:val="001516AE"/>
    <w:rsid w:val="00151B84"/>
    <w:rsid w:val="00151C81"/>
    <w:rsid w:val="00151F64"/>
    <w:rsid w:val="0015200F"/>
    <w:rsid w:val="00152518"/>
    <w:rsid w:val="00152842"/>
    <w:rsid w:val="00152B35"/>
    <w:rsid w:val="00152D81"/>
    <w:rsid w:val="00153A9C"/>
    <w:rsid w:val="00153B94"/>
    <w:rsid w:val="00153E2A"/>
    <w:rsid w:val="00154364"/>
    <w:rsid w:val="001545B1"/>
    <w:rsid w:val="00154BA3"/>
    <w:rsid w:val="00154C15"/>
    <w:rsid w:val="00155D73"/>
    <w:rsid w:val="00156924"/>
    <w:rsid w:val="00156AF4"/>
    <w:rsid w:val="00156B96"/>
    <w:rsid w:val="00156EC5"/>
    <w:rsid w:val="00157015"/>
    <w:rsid w:val="0015708C"/>
    <w:rsid w:val="00157743"/>
    <w:rsid w:val="001577BC"/>
    <w:rsid w:val="00157B59"/>
    <w:rsid w:val="00157CC9"/>
    <w:rsid w:val="0016007E"/>
    <w:rsid w:val="00160168"/>
    <w:rsid w:val="0016037B"/>
    <w:rsid w:val="00160A3D"/>
    <w:rsid w:val="00160B88"/>
    <w:rsid w:val="00160CE7"/>
    <w:rsid w:val="00161564"/>
    <w:rsid w:val="00161A04"/>
    <w:rsid w:val="00161CDC"/>
    <w:rsid w:val="00162210"/>
    <w:rsid w:val="00162396"/>
    <w:rsid w:val="0016253F"/>
    <w:rsid w:val="00162541"/>
    <w:rsid w:val="001627C9"/>
    <w:rsid w:val="0016283E"/>
    <w:rsid w:val="0016312E"/>
    <w:rsid w:val="0016362C"/>
    <w:rsid w:val="00164E63"/>
    <w:rsid w:val="0016503C"/>
    <w:rsid w:val="001651C2"/>
    <w:rsid w:val="0016539D"/>
    <w:rsid w:val="00165C2F"/>
    <w:rsid w:val="0016602C"/>
    <w:rsid w:val="00166148"/>
    <w:rsid w:val="001661B9"/>
    <w:rsid w:val="0016635A"/>
    <w:rsid w:val="00166371"/>
    <w:rsid w:val="00166705"/>
    <w:rsid w:val="00166D0B"/>
    <w:rsid w:val="0016703C"/>
    <w:rsid w:val="001671C9"/>
    <w:rsid w:val="001672FF"/>
    <w:rsid w:val="001673C6"/>
    <w:rsid w:val="00167780"/>
    <w:rsid w:val="001679F6"/>
    <w:rsid w:val="00167FF2"/>
    <w:rsid w:val="00170BF5"/>
    <w:rsid w:val="00170C8F"/>
    <w:rsid w:val="001713F7"/>
    <w:rsid w:val="0017152A"/>
    <w:rsid w:val="001716A4"/>
    <w:rsid w:val="00171B70"/>
    <w:rsid w:val="00171DC8"/>
    <w:rsid w:val="001725AF"/>
    <w:rsid w:val="00172647"/>
    <w:rsid w:val="001726BF"/>
    <w:rsid w:val="001728D0"/>
    <w:rsid w:val="00172C1A"/>
    <w:rsid w:val="001733D4"/>
    <w:rsid w:val="00173C95"/>
    <w:rsid w:val="00174315"/>
    <w:rsid w:val="00174925"/>
    <w:rsid w:val="00174C61"/>
    <w:rsid w:val="00174CC7"/>
    <w:rsid w:val="00175C7F"/>
    <w:rsid w:val="00176285"/>
    <w:rsid w:val="001762B6"/>
    <w:rsid w:val="00176ACC"/>
    <w:rsid w:val="00176AD2"/>
    <w:rsid w:val="00176EB0"/>
    <w:rsid w:val="001770E1"/>
    <w:rsid w:val="00177399"/>
    <w:rsid w:val="00177741"/>
    <w:rsid w:val="00177DA5"/>
    <w:rsid w:val="001800DF"/>
    <w:rsid w:val="0018043A"/>
    <w:rsid w:val="00180CB0"/>
    <w:rsid w:val="0018105C"/>
    <w:rsid w:val="0018181D"/>
    <w:rsid w:val="0018198D"/>
    <w:rsid w:val="001819E9"/>
    <w:rsid w:val="00181C3E"/>
    <w:rsid w:val="00181F1E"/>
    <w:rsid w:val="001824A3"/>
    <w:rsid w:val="00182928"/>
    <w:rsid w:val="00183514"/>
    <w:rsid w:val="001840A4"/>
    <w:rsid w:val="0018500D"/>
    <w:rsid w:val="00185274"/>
    <w:rsid w:val="00185335"/>
    <w:rsid w:val="001853AB"/>
    <w:rsid w:val="00185B69"/>
    <w:rsid w:val="00186071"/>
    <w:rsid w:val="001871B3"/>
    <w:rsid w:val="00187437"/>
    <w:rsid w:val="0018764E"/>
    <w:rsid w:val="001878BE"/>
    <w:rsid w:val="00187C55"/>
    <w:rsid w:val="00187E38"/>
    <w:rsid w:val="00187FA7"/>
    <w:rsid w:val="00190379"/>
    <w:rsid w:val="001906AB"/>
    <w:rsid w:val="00190930"/>
    <w:rsid w:val="00190FDD"/>
    <w:rsid w:val="00190FED"/>
    <w:rsid w:val="001912BD"/>
    <w:rsid w:val="00191371"/>
    <w:rsid w:val="0019141C"/>
    <w:rsid w:val="00191BDB"/>
    <w:rsid w:val="00191DB3"/>
    <w:rsid w:val="00192443"/>
    <w:rsid w:val="00192550"/>
    <w:rsid w:val="0019297F"/>
    <w:rsid w:val="00192D4C"/>
    <w:rsid w:val="00192E69"/>
    <w:rsid w:val="00193581"/>
    <w:rsid w:val="001937FD"/>
    <w:rsid w:val="0019397D"/>
    <w:rsid w:val="00193A45"/>
    <w:rsid w:val="001940B7"/>
    <w:rsid w:val="001945A8"/>
    <w:rsid w:val="00194718"/>
    <w:rsid w:val="00194A43"/>
    <w:rsid w:val="0019538F"/>
    <w:rsid w:val="00195600"/>
    <w:rsid w:val="00195633"/>
    <w:rsid w:val="0019568C"/>
    <w:rsid w:val="001960CF"/>
    <w:rsid w:val="0019653D"/>
    <w:rsid w:val="0019654F"/>
    <w:rsid w:val="001973F2"/>
    <w:rsid w:val="00197923"/>
    <w:rsid w:val="001A08BC"/>
    <w:rsid w:val="001A0C00"/>
    <w:rsid w:val="001A0CB5"/>
    <w:rsid w:val="001A0EDD"/>
    <w:rsid w:val="001A153F"/>
    <w:rsid w:val="001A1540"/>
    <w:rsid w:val="001A1858"/>
    <w:rsid w:val="001A18A1"/>
    <w:rsid w:val="001A1BCA"/>
    <w:rsid w:val="001A1D97"/>
    <w:rsid w:val="001A2074"/>
    <w:rsid w:val="001A2333"/>
    <w:rsid w:val="001A2831"/>
    <w:rsid w:val="001A28F7"/>
    <w:rsid w:val="001A294D"/>
    <w:rsid w:val="001A298F"/>
    <w:rsid w:val="001A2BDD"/>
    <w:rsid w:val="001A2E62"/>
    <w:rsid w:val="001A33C2"/>
    <w:rsid w:val="001A3D11"/>
    <w:rsid w:val="001A3D12"/>
    <w:rsid w:val="001A47DC"/>
    <w:rsid w:val="001A4968"/>
    <w:rsid w:val="001A4F41"/>
    <w:rsid w:val="001A51ED"/>
    <w:rsid w:val="001A561D"/>
    <w:rsid w:val="001A5EF4"/>
    <w:rsid w:val="001A6498"/>
    <w:rsid w:val="001A6823"/>
    <w:rsid w:val="001A6833"/>
    <w:rsid w:val="001A6B02"/>
    <w:rsid w:val="001A7061"/>
    <w:rsid w:val="001A7526"/>
    <w:rsid w:val="001A75A2"/>
    <w:rsid w:val="001A7ADD"/>
    <w:rsid w:val="001A7BA0"/>
    <w:rsid w:val="001B0083"/>
    <w:rsid w:val="001B02A7"/>
    <w:rsid w:val="001B0810"/>
    <w:rsid w:val="001B0858"/>
    <w:rsid w:val="001B140D"/>
    <w:rsid w:val="001B148D"/>
    <w:rsid w:val="001B1868"/>
    <w:rsid w:val="001B1BCE"/>
    <w:rsid w:val="001B1E67"/>
    <w:rsid w:val="001B1FFE"/>
    <w:rsid w:val="001B2434"/>
    <w:rsid w:val="001B248D"/>
    <w:rsid w:val="001B24DA"/>
    <w:rsid w:val="001B2635"/>
    <w:rsid w:val="001B2794"/>
    <w:rsid w:val="001B2959"/>
    <w:rsid w:val="001B2A6B"/>
    <w:rsid w:val="001B2AA9"/>
    <w:rsid w:val="001B2BC7"/>
    <w:rsid w:val="001B2E61"/>
    <w:rsid w:val="001B3211"/>
    <w:rsid w:val="001B3A9B"/>
    <w:rsid w:val="001B40DF"/>
    <w:rsid w:val="001B4389"/>
    <w:rsid w:val="001B49A9"/>
    <w:rsid w:val="001B4A03"/>
    <w:rsid w:val="001B5A80"/>
    <w:rsid w:val="001B68D5"/>
    <w:rsid w:val="001B6D55"/>
    <w:rsid w:val="001B6E2F"/>
    <w:rsid w:val="001B6F96"/>
    <w:rsid w:val="001B7195"/>
    <w:rsid w:val="001B7AE9"/>
    <w:rsid w:val="001B7E58"/>
    <w:rsid w:val="001B7F0C"/>
    <w:rsid w:val="001C03CB"/>
    <w:rsid w:val="001C0A55"/>
    <w:rsid w:val="001C10C3"/>
    <w:rsid w:val="001C1461"/>
    <w:rsid w:val="001C1880"/>
    <w:rsid w:val="001C1A59"/>
    <w:rsid w:val="001C1CB7"/>
    <w:rsid w:val="001C1E80"/>
    <w:rsid w:val="001C1E98"/>
    <w:rsid w:val="001C213D"/>
    <w:rsid w:val="001C2584"/>
    <w:rsid w:val="001C2865"/>
    <w:rsid w:val="001C2F19"/>
    <w:rsid w:val="001C37F1"/>
    <w:rsid w:val="001C3A39"/>
    <w:rsid w:val="001C3BC2"/>
    <w:rsid w:val="001C3CDE"/>
    <w:rsid w:val="001C3E00"/>
    <w:rsid w:val="001C3E97"/>
    <w:rsid w:val="001C3EA8"/>
    <w:rsid w:val="001C4AA0"/>
    <w:rsid w:val="001C4FAB"/>
    <w:rsid w:val="001C500A"/>
    <w:rsid w:val="001C53E2"/>
    <w:rsid w:val="001C574A"/>
    <w:rsid w:val="001C5D5C"/>
    <w:rsid w:val="001C61BB"/>
    <w:rsid w:val="001C650E"/>
    <w:rsid w:val="001C65F9"/>
    <w:rsid w:val="001C6F61"/>
    <w:rsid w:val="001C71A5"/>
    <w:rsid w:val="001C72DD"/>
    <w:rsid w:val="001C75BC"/>
    <w:rsid w:val="001C7FA0"/>
    <w:rsid w:val="001D011F"/>
    <w:rsid w:val="001D033A"/>
    <w:rsid w:val="001D0C83"/>
    <w:rsid w:val="001D1A27"/>
    <w:rsid w:val="001D1A9C"/>
    <w:rsid w:val="001D1B79"/>
    <w:rsid w:val="001D1F46"/>
    <w:rsid w:val="001D1F54"/>
    <w:rsid w:val="001D2076"/>
    <w:rsid w:val="001D23B0"/>
    <w:rsid w:val="001D241C"/>
    <w:rsid w:val="001D26AD"/>
    <w:rsid w:val="001D2801"/>
    <w:rsid w:val="001D2E1E"/>
    <w:rsid w:val="001D33EC"/>
    <w:rsid w:val="001D39E4"/>
    <w:rsid w:val="001D3D6F"/>
    <w:rsid w:val="001D436D"/>
    <w:rsid w:val="001D4373"/>
    <w:rsid w:val="001D448C"/>
    <w:rsid w:val="001D543A"/>
    <w:rsid w:val="001D54A5"/>
    <w:rsid w:val="001D556A"/>
    <w:rsid w:val="001D5704"/>
    <w:rsid w:val="001D58C8"/>
    <w:rsid w:val="001D5A9E"/>
    <w:rsid w:val="001D6157"/>
    <w:rsid w:val="001D659B"/>
    <w:rsid w:val="001D6638"/>
    <w:rsid w:val="001D670D"/>
    <w:rsid w:val="001D6F66"/>
    <w:rsid w:val="001D700B"/>
    <w:rsid w:val="001D7023"/>
    <w:rsid w:val="001D7120"/>
    <w:rsid w:val="001D7DBD"/>
    <w:rsid w:val="001E0300"/>
    <w:rsid w:val="001E093D"/>
    <w:rsid w:val="001E0AE9"/>
    <w:rsid w:val="001E0C17"/>
    <w:rsid w:val="001E0E36"/>
    <w:rsid w:val="001E14DA"/>
    <w:rsid w:val="001E1981"/>
    <w:rsid w:val="001E1997"/>
    <w:rsid w:val="001E1DA5"/>
    <w:rsid w:val="001E25F8"/>
    <w:rsid w:val="001E2D86"/>
    <w:rsid w:val="001E3781"/>
    <w:rsid w:val="001E394C"/>
    <w:rsid w:val="001E3B0D"/>
    <w:rsid w:val="001E3CDD"/>
    <w:rsid w:val="001E42FC"/>
    <w:rsid w:val="001E47AC"/>
    <w:rsid w:val="001E4C1F"/>
    <w:rsid w:val="001E4CA9"/>
    <w:rsid w:val="001E4F05"/>
    <w:rsid w:val="001E4F53"/>
    <w:rsid w:val="001E4FF3"/>
    <w:rsid w:val="001E53BC"/>
    <w:rsid w:val="001E55FD"/>
    <w:rsid w:val="001E57AD"/>
    <w:rsid w:val="001E5E6E"/>
    <w:rsid w:val="001E6280"/>
    <w:rsid w:val="001E69BE"/>
    <w:rsid w:val="001E6AB1"/>
    <w:rsid w:val="001E6C85"/>
    <w:rsid w:val="001E76A3"/>
    <w:rsid w:val="001E776D"/>
    <w:rsid w:val="001E7C3A"/>
    <w:rsid w:val="001F00D6"/>
    <w:rsid w:val="001F039A"/>
    <w:rsid w:val="001F0558"/>
    <w:rsid w:val="001F0B10"/>
    <w:rsid w:val="001F0B90"/>
    <w:rsid w:val="001F0E7D"/>
    <w:rsid w:val="001F15F0"/>
    <w:rsid w:val="001F1A3E"/>
    <w:rsid w:val="001F2840"/>
    <w:rsid w:val="001F28E3"/>
    <w:rsid w:val="001F2AF9"/>
    <w:rsid w:val="001F2C87"/>
    <w:rsid w:val="001F2DEF"/>
    <w:rsid w:val="001F389F"/>
    <w:rsid w:val="001F4417"/>
    <w:rsid w:val="001F442A"/>
    <w:rsid w:val="001F488E"/>
    <w:rsid w:val="001F4972"/>
    <w:rsid w:val="001F4D02"/>
    <w:rsid w:val="001F59E4"/>
    <w:rsid w:val="001F5A35"/>
    <w:rsid w:val="001F5F37"/>
    <w:rsid w:val="001F6505"/>
    <w:rsid w:val="001F6804"/>
    <w:rsid w:val="001F685D"/>
    <w:rsid w:val="001F69B7"/>
    <w:rsid w:val="001F6E7E"/>
    <w:rsid w:val="001F7417"/>
    <w:rsid w:val="0020004B"/>
    <w:rsid w:val="002002AF"/>
    <w:rsid w:val="00200463"/>
    <w:rsid w:val="00200C87"/>
    <w:rsid w:val="00200DF1"/>
    <w:rsid w:val="00200FA2"/>
    <w:rsid w:val="00201156"/>
    <w:rsid w:val="00201354"/>
    <w:rsid w:val="002015EB"/>
    <w:rsid w:val="0020162E"/>
    <w:rsid w:val="00201943"/>
    <w:rsid w:val="00201A55"/>
    <w:rsid w:val="00201B0E"/>
    <w:rsid w:val="00201C2F"/>
    <w:rsid w:val="00201E01"/>
    <w:rsid w:val="00202167"/>
    <w:rsid w:val="0020224A"/>
    <w:rsid w:val="00202C0F"/>
    <w:rsid w:val="00202C61"/>
    <w:rsid w:val="00202CFC"/>
    <w:rsid w:val="00202EC6"/>
    <w:rsid w:val="002034AE"/>
    <w:rsid w:val="002034E9"/>
    <w:rsid w:val="0020374A"/>
    <w:rsid w:val="00203986"/>
    <w:rsid w:val="00203A47"/>
    <w:rsid w:val="00204475"/>
    <w:rsid w:val="00204DB7"/>
    <w:rsid w:val="00205105"/>
    <w:rsid w:val="002051B4"/>
    <w:rsid w:val="00205424"/>
    <w:rsid w:val="00205458"/>
    <w:rsid w:val="00205932"/>
    <w:rsid w:val="00205A31"/>
    <w:rsid w:val="00205ED4"/>
    <w:rsid w:val="0020619C"/>
    <w:rsid w:val="0020633C"/>
    <w:rsid w:val="00207278"/>
    <w:rsid w:val="0020788A"/>
    <w:rsid w:val="0021076A"/>
    <w:rsid w:val="00210AFE"/>
    <w:rsid w:val="00210B00"/>
    <w:rsid w:val="00210C18"/>
    <w:rsid w:val="00210E38"/>
    <w:rsid w:val="002112A4"/>
    <w:rsid w:val="002113B1"/>
    <w:rsid w:val="00211BAF"/>
    <w:rsid w:val="00211F84"/>
    <w:rsid w:val="002120C5"/>
    <w:rsid w:val="00212C84"/>
    <w:rsid w:val="00212CE0"/>
    <w:rsid w:val="00213050"/>
    <w:rsid w:val="002136C5"/>
    <w:rsid w:val="00213C6D"/>
    <w:rsid w:val="00213E03"/>
    <w:rsid w:val="00213F76"/>
    <w:rsid w:val="002146BB"/>
    <w:rsid w:val="00214D16"/>
    <w:rsid w:val="002150D1"/>
    <w:rsid w:val="00215396"/>
    <w:rsid w:val="00215A45"/>
    <w:rsid w:val="0021604B"/>
    <w:rsid w:val="00216280"/>
    <w:rsid w:val="0021640C"/>
    <w:rsid w:val="0021697E"/>
    <w:rsid w:val="002169DE"/>
    <w:rsid w:val="002175C4"/>
    <w:rsid w:val="002177F2"/>
    <w:rsid w:val="00217B3E"/>
    <w:rsid w:val="00217C4D"/>
    <w:rsid w:val="002204A2"/>
    <w:rsid w:val="002205E8"/>
    <w:rsid w:val="00220784"/>
    <w:rsid w:val="002207D2"/>
    <w:rsid w:val="00220BD6"/>
    <w:rsid w:val="00220DD2"/>
    <w:rsid w:val="00221871"/>
    <w:rsid w:val="00221884"/>
    <w:rsid w:val="00221999"/>
    <w:rsid w:val="00221AC6"/>
    <w:rsid w:val="00223443"/>
    <w:rsid w:val="002234CC"/>
    <w:rsid w:val="002236C7"/>
    <w:rsid w:val="00223872"/>
    <w:rsid w:val="002238B0"/>
    <w:rsid w:val="00224177"/>
    <w:rsid w:val="0022426F"/>
    <w:rsid w:val="0022480C"/>
    <w:rsid w:val="00224A2F"/>
    <w:rsid w:val="00224EFA"/>
    <w:rsid w:val="0022518F"/>
    <w:rsid w:val="0022547F"/>
    <w:rsid w:val="00225608"/>
    <w:rsid w:val="00225635"/>
    <w:rsid w:val="0022585E"/>
    <w:rsid w:val="00225ABC"/>
    <w:rsid w:val="00225F7A"/>
    <w:rsid w:val="00226416"/>
    <w:rsid w:val="002268D7"/>
    <w:rsid w:val="00226B23"/>
    <w:rsid w:val="00226DAF"/>
    <w:rsid w:val="00226DDA"/>
    <w:rsid w:val="00226EC1"/>
    <w:rsid w:val="00226ED3"/>
    <w:rsid w:val="00227175"/>
    <w:rsid w:val="00227D0F"/>
    <w:rsid w:val="00230543"/>
    <w:rsid w:val="0023072A"/>
    <w:rsid w:val="00230BD7"/>
    <w:rsid w:val="0023155D"/>
    <w:rsid w:val="00231574"/>
    <w:rsid w:val="00231981"/>
    <w:rsid w:val="00231AE8"/>
    <w:rsid w:val="00231B7C"/>
    <w:rsid w:val="0023229E"/>
    <w:rsid w:val="0023255A"/>
    <w:rsid w:val="00232806"/>
    <w:rsid w:val="00232837"/>
    <w:rsid w:val="002331C9"/>
    <w:rsid w:val="00233239"/>
    <w:rsid w:val="002337E3"/>
    <w:rsid w:val="00233813"/>
    <w:rsid w:val="00233859"/>
    <w:rsid w:val="00233B98"/>
    <w:rsid w:val="002342B0"/>
    <w:rsid w:val="00234677"/>
    <w:rsid w:val="00234A32"/>
    <w:rsid w:val="00234DF6"/>
    <w:rsid w:val="00234FF6"/>
    <w:rsid w:val="00235025"/>
    <w:rsid w:val="00235230"/>
    <w:rsid w:val="0023558D"/>
    <w:rsid w:val="002355D8"/>
    <w:rsid w:val="00235B33"/>
    <w:rsid w:val="002361EA"/>
    <w:rsid w:val="002363AD"/>
    <w:rsid w:val="00236403"/>
    <w:rsid w:val="002366C2"/>
    <w:rsid w:val="00236C7C"/>
    <w:rsid w:val="00237795"/>
    <w:rsid w:val="002379E3"/>
    <w:rsid w:val="00237AD2"/>
    <w:rsid w:val="00237D20"/>
    <w:rsid w:val="00237FB1"/>
    <w:rsid w:val="002404ED"/>
    <w:rsid w:val="00240A38"/>
    <w:rsid w:val="00240BA7"/>
    <w:rsid w:val="00240BB7"/>
    <w:rsid w:val="00240C15"/>
    <w:rsid w:val="002412D3"/>
    <w:rsid w:val="002416A1"/>
    <w:rsid w:val="00241F9F"/>
    <w:rsid w:val="00242083"/>
    <w:rsid w:val="0024246C"/>
    <w:rsid w:val="00242803"/>
    <w:rsid w:val="00242AA0"/>
    <w:rsid w:val="00242CC1"/>
    <w:rsid w:val="002431E9"/>
    <w:rsid w:val="00243493"/>
    <w:rsid w:val="002434FD"/>
    <w:rsid w:val="00243A32"/>
    <w:rsid w:val="00243DFA"/>
    <w:rsid w:val="00244069"/>
    <w:rsid w:val="00244FED"/>
    <w:rsid w:val="002452C9"/>
    <w:rsid w:val="002452E2"/>
    <w:rsid w:val="002458AD"/>
    <w:rsid w:val="00245A1E"/>
    <w:rsid w:val="00245FFE"/>
    <w:rsid w:val="00246034"/>
    <w:rsid w:val="00246234"/>
    <w:rsid w:val="00246362"/>
    <w:rsid w:val="00246397"/>
    <w:rsid w:val="00246D92"/>
    <w:rsid w:val="00246E70"/>
    <w:rsid w:val="00246E83"/>
    <w:rsid w:val="0024719A"/>
    <w:rsid w:val="002473F8"/>
    <w:rsid w:val="00247417"/>
    <w:rsid w:val="002474DB"/>
    <w:rsid w:val="0024765C"/>
    <w:rsid w:val="00247731"/>
    <w:rsid w:val="00247B2E"/>
    <w:rsid w:val="00247FA7"/>
    <w:rsid w:val="002504D5"/>
    <w:rsid w:val="002504F2"/>
    <w:rsid w:val="00250AB0"/>
    <w:rsid w:val="002513C8"/>
    <w:rsid w:val="00251BEA"/>
    <w:rsid w:val="00251ED4"/>
    <w:rsid w:val="0025217D"/>
    <w:rsid w:val="00252366"/>
    <w:rsid w:val="002525F0"/>
    <w:rsid w:val="00252979"/>
    <w:rsid w:val="002529F8"/>
    <w:rsid w:val="00252A91"/>
    <w:rsid w:val="00252B8B"/>
    <w:rsid w:val="00252B9E"/>
    <w:rsid w:val="00252C78"/>
    <w:rsid w:val="00253482"/>
    <w:rsid w:val="002534D2"/>
    <w:rsid w:val="002535D4"/>
    <w:rsid w:val="00254959"/>
    <w:rsid w:val="00254A83"/>
    <w:rsid w:val="00254D06"/>
    <w:rsid w:val="0025522B"/>
    <w:rsid w:val="002554CE"/>
    <w:rsid w:val="002559B0"/>
    <w:rsid w:val="00255E72"/>
    <w:rsid w:val="00256572"/>
    <w:rsid w:val="002568F7"/>
    <w:rsid w:val="0025690D"/>
    <w:rsid w:val="00256D7F"/>
    <w:rsid w:val="00257363"/>
    <w:rsid w:val="002576E3"/>
    <w:rsid w:val="00257C70"/>
    <w:rsid w:val="00257DE4"/>
    <w:rsid w:val="002600C6"/>
    <w:rsid w:val="002606FD"/>
    <w:rsid w:val="00260DFF"/>
    <w:rsid w:val="00260E08"/>
    <w:rsid w:val="002612B7"/>
    <w:rsid w:val="00261821"/>
    <w:rsid w:val="00261D6C"/>
    <w:rsid w:val="00261F3B"/>
    <w:rsid w:val="00262333"/>
    <w:rsid w:val="002626A7"/>
    <w:rsid w:val="00262711"/>
    <w:rsid w:val="00262E9D"/>
    <w:rsid w:val="0026300D"/>
    <w:rsid w:val="00263231"/>
    <w:rsid w:val="002636A4"/>
    <w:rsid w:val="002637D1"/>
    <w:rsid w:val="00264524"/>
    <w:rsid w:val="00264A9B"/>
    <w:rsid w:val="00264B6E"/>
    <w:rsid w:val="00264B7C"/>
    <w:rsid w:val="00264C0F"/>
    <w:rsid w:val="0026514D"/>
    <w:rsid w:val="002654E7"/>
    <w:rsid w:val="0026561F"/>
    <w:rsid w:val="00265656"/>
    <w:rsid w:val="0026586A"/>
    <w:rsid w:val="00265879"/>
    <w:rsid w:val="00265AF1"/>
    <w:rsid w:val="00265F7B"/>
    <w:rsid w:val="0026621D"/>
    <w:rsid w:val="002665F0"/>
    <w:rsid w:val="002678A5"/>
    <w:rsid w:val="002678D9"/>
    <w:rsid w:val="0027011C"/>
    <w:rsid w:val="00270150"/>
    <w:rsid w:val="0027026F"/>
    <w:rsid w:val="002705AD"/>
    <w:rsid w:val="00270865"/>
    <w:rsid w:val="00270DC1"/>
    <w:rsid w:val="00270DD4"/>
    <w:rsid w:val="002710A7"/>
    <w:rsid w:val="00271556"/>
    <w:rsid w:val="00271790"/>
    <w:rsid w:val="00271885"/>
    <w:rsid w:val="002720D7"/>
    <w:rsid w:val="002722EF"/>
    <w:rsid w:val="0027290F"/>
    <w:rsid w:val="00272984"/>
    <w:rsid w:val="00273103"/>
    <w:rsid w:val="00273B69"/>
    <w:rsid w:val="00273CFD"/>
    <w:rsid w:val="0027437B"/>
    <w:rsid w:val="00274629"/>
    <w:rsid w:val="00275552"/>
    <w:rsid w:val="002756BD"/>
    <w:rsid w:val="0027583E"/>
    <w:rsid w:val="00275A47"/>
    <w:rsid w:val="00275D0A"/>
    <w:rsid w:val="00275DA5"/>
    <w:rsid w:val="0027610E"/>
    <w:rsid w:val="00276394"/>
    <w:rsid w:val="00276E5D"/>
    <w:rsid w:val="00277461"/>
    <w:rsid w:val="002776B6"/>
    <w:rsid w:val="0027781D"/>
    <w:rsid w:val="00277830"/>
    <w:rsid w:val="00277A8B"/>
    <w:rsid w:val="00280239"/>
    <w:rsid w:val="00280243"/>
    <w:rsid w:val="0028077E"/>
    <w:rsid w:val="002807BF"/>
    <w:rsid w:val="00280AD6"/>
    <w:rsid w:val="0028105A"/>
    <w:rsid w:val="0028196D"/>
    <w:rsid w:val="00281BCE"/>
    <w:rsid w:val="00282117"/>
    <w:rsid w:val="002825A0"/>
    <w:rsid w:val="00283227"/>
    <w:rsid w:val="002832E8"/>
    <w:rsid w:val="002839F5"/>
    <w:rsid w:val="002843D7"/>
    <w:rsid w:val="00284783"/>
    <w:rsid w:val="00284785"/>
    <w:rsid w:val="0028499E"/>
    <w:rsid w:val="00284AA6"/>
    <w:rsid w:val="00284F31"/>
    <w:rsid w:val="00285186"/>
    <w:rsid w:val="00285609"/>
    <w:rsid w:val="0028584A"/>
    <w:rsid w:val="00285AE4"/>
    <w:rsid w:val="00285BDB"/>
    <w:rsid w:val="0028622A"/>
    <w:rsid w:val="0028622F"/>
    <w:rsid w:val="0028636F"/>
    <w:rsid w:val="002863E2"/>
    <w:rsid w:val="002864C8"/>
    <w:rsid w:val="0028692E"/>
    <w:rsid w:val="00286A8D"/>
    <w:rsid w:val="00286AF1"/>
    <w:rsid w:val="00286B2E"/>
    <w:rsid w:val="00286B8F"/>
    <w:rsid w:val="0028707A"/>
    <w:rsid w:val="00287182"/>
    <w:rsid w:val="002876F8"/>
    <w:rsid w:val="00287B22"/>
    <w:rsid w:val="00287B83"/>
    <w:rsid w:val="00287DBD"/>
    <w:rsid w:val="00290366"/>
    <w:rsid w:val="00290AAD"/>
    <w:rsid w:val="00290D02"/>
    <w:rsid w:val="00290E4E"/>
    <w:rsid w:val="00290FAB"/>
    <w:rsid w:val="002913C1"/>
    <w:rsid w:val="00291ACC"/>
    <w:rsid w:val="00291F89"/>
    <w:rsid w:val="002921A8"/>
    <w:rsid w:val="002926F1"/>
    <w:rsid w:val="00293350"/>
    <w:rsid w:val="00293821"/>
    <w:rsid w:val="00293C6D"/>
    <w:rsid w:val="00293CA5"/>
    <w:rsid w:val="00294290"/>
    <w:rsid w:val="00294826"/>
    <w:rsid w:val="00294841"/>
    <w:rsid w:val="002949EF"/>
    <w:rsid w:val="00294E64"/>
    <w:rsid w:val="00295029"/>
    <w:rsid w:val="002950E6"/>
    <w:rsid w:val="00295E89"/>
    <w:rsid w:val="00295F04"/>
    <w:rsid w:val="002962D0"/>
    <w:rsid w:val="0029660F"/>
    <w:rsid w:val="00297321"/>
    <w:rsid w:val="00297772"/>
    <w:rsid w:val="00297AA7"/>
    <w:rsid w:val="002A04D4"/>
    <w:rsid w:val="002A059D"/>
    <w:rsid w:val="002A0837"/>
    <w:rsid w:val="002A095A"/>
    <w:rsid w:val="002A09DB"/>
    <w:rsid w:val="002A10F5"/>
    <w:rsid w:val="002A13C7"/>
    <w:rsid w:val="002A1E0F"/>
    <w:rsid w:val="002A1E69"/>
    <w:rsid w:val="002A1F30"/>
    <w:rsid w:val="002A1F47"/>
    <w:rsid w:val="002A1FC4"/>
    <w:rsid w:val="002A2880"/>
    <w:rsid w:val="002A2A86"/>
    <w:rsid w:val="002A2BDC"/>
    <w:rsid w:val="002A2DF1"/>
    <w:rsid w:val="002A2FAE"/>
    <w:rsid w:val="002A3048"/>
    <w:rsid w:val="002A311D"/>
    <w:rsid w:val="002A31A9"/>
    <w:rsid w:val="002A37B8"/>
    <w:rsid w:val="002A3BC8"/>
    <w:rsid w:val="002A3C2F"/>
    <w:rsid w:val="002A4E70"/>
    <w:rsid w:val="002A4FD2"/>
    <w:rsid w:val="002A5036"/>
    <w:rsid w:val="002A5404"/>
    <w:rsid w:val="002A5898"/>
    <w:rsid w:val="002A5A07"/>
    <w:rsid w:val="002A5C21"/>
    <w:rsid w:val="002A5D4A"/>
    <w:rsid w:val="002A5E2C"/>
    <w:rsid w:val="002A5ECC"/>
    <w:rsid w:val="002A64B8"/>
    <w:rsid w:val="002A6666"/>
    <w:rsid w:val="002A688D"/>
    <w:rsid w:val="002A6CAE"/>
    <w:rsid w:val="002A70ED"/>
    <w:rsid w:val="002A715E"/>
    <w:rsid w:val="002A75EF"/>
    <w:rsid w:val="002A76AC"/>
    <w:rsid w:val="002A7896"/>
    <w:rsid w:val="002A7B34"/>
    <w:rsid w:val="002B0279"/>
    <w:rsid w:val="002B10BA"/>
    <w:rsid w:val="002B1374"/>
    <w:rsid w:val="002B164E"/>
    <w:rsid w:val="002B1663"/>
    <w:rsid w:val="002B1DC2"/>
    <w:rsid w:val="002B1FC8"/>
    <w:rsid w:val="002B21E1"/>
    <w:rsid w:val="002B2CC9"/>
    <w:rsid w:val="002B2D84"/>
    <w:rsid w:val="002B2ED7"/>
    <w:rsid w:val="002B31DD"/>
    <w:rsid w:val="002B320A"/>
    <w:rsid w:val="002B38E9"/>
    <w:rsid w:val="002B3CDC"/>
    <w:rsid w:val="002B3D85"/>
    <w:rsid w:val="002B44C5"/>
    <w:rsid w:val="002B483D"/>
    <w:rsid w:val="002B4DAF"/>
    <w:rsid w:val="002B4F5E"/>
    <w:rsid w:val="002B4FF2"/>
    <w:rsid w:val="002B58CB"/>
    <w:rsid w:val="002B5A05"/>
    <w:rsid w:val="002B5ADA"/>
    <w:rsid w:val="002B5C11"/>
    <w:rsid w:val="002B5F6A"/>
    <w:rsid w:val="002B6AF4"/>
    <w:rsid w:val="002B710A"/>
    <w:rsid w:val="002B73BC"/>
    <w:rsid w:val="002B764A"/>
    <w:rsid w:val="002B7673"/>
    <w:rsid w:val="002B7AE3"/>
    <w:rsid w:val="002C02B6"/>
    <w:rsid w:val="002C0413"/>
    <w:rsid w:val="002C04C1"/>
    <w:rsid w:val="002C05AD"/>
    <w:rsid w:val="002C05BE"/>
    <w:rsid w:val="002C07CC"/>
    <w:rsid w:val="002C0ADA"/>
    <w:rsid w:val="002C0B5B"/>
    <w:rsid w:val="002C103F"/>
    <w:rsid w:val="002C11A1"/>
    <w:rsid w:val="002C195D"/>
    <w:rsid w:val="002C1BE5"/>
    <w:rsid w:val="002C20C0"/>
    <w:rsid w:val="002C3231"/>
    <w:rsid w:val="002C337D"/>
    <w:rsid w:val="002C3973"/>
    <w:rsid w:val="002C39BF"/>
    <w:rsid w:val="002C429B"/>
    <w:rsid w:val="002C4413"/>
    <w:rsid w:val="002C443C"/>
    <w:rsid w:val="002C4729"/>
    <w:rsid w:val="002C4886"/>
    <w:rsid w:val="002C495E"/>
    <w:rsid w:val="002C4F17"/>
    <w:rsid w:val="002C4FE7"/>
    <w:rsid w:val="002C50FD"/>
    <w:rsid w:val="002C511C"/>
    <w:rsid w:val="002C51E9"/>
    <w:rsid w:val="002C593C"/>
    <w:rsid w:val="002C59D9"/>
    <w:rsid w:val="002C5A02"/>
    <w:rsid w:val="002C6233"/>
    <w:rsid w:val="002C6242"/>
    <w:rsid w:val="002C6536"/>
    <w:rsid w:val="002C6576"/>
    <w:rsid w:val="002C6C11"/>
    <w:rsid w:val="002C6D3B"/>
    <w:rsid w:val="002C6D5D"/>
    <w:rsid w:val="002C70E8"/>
    <w:rsid w:val="002C738F"/>
    <w:rsid w:val="002C7ECF"/>
    <w:rsid w:val="002D06C2"/>
    <w:rsid w:val="002D099D"/>
    <w:rsid w:val="002D0C74"/>
    <w:rsid w:val="002D0DEE"/>
    <w:rsid w:val="002D1155"/>
    <w:rsid w:val="002D1425"/>
    <w:rsid w:val="002D1B14"/>
    <w:rsid w:val="002D20E1"/>
    <w:rsid w:val="002D2368"/>
    <w:rsid w:val="002D25B6"/>
    <w:rsid w:val="002D295A"/>
    <w:rsid w:val="002D2CA5"/>
    <w:rsid w:val="002D366F"/>
    <w:rsid w:val="002D36B2"/>
    <w:rsid w:val="002D3831"/>
    <w:rsid w:val="002D3D86"/>
    <w:rsid w:val="002D3DC7"/>
    <w:rsid w:val="002D3E4B"/>
    <w:rsid w:val="002D41E4"/>
    <w:rsid w:val="002D5A13"/>
    <w:rsid w:val="002D5DE5"/>
    <w:rsid w:val="002D6090"/>
    <w:rsid w:val="002D6248"/>
    <w:rsid w:val="002D6AAA"/>
    <w:rsid w:val="002D6DD9"/>
    <w:rsid w:val="002D6E6E"/>
    <w:rsid w:val="002D6FFB"/>
    <w:rsid w:val="002D7E78"/>
    <w:rsid w:val="002E03D3"/>
    <w:rsid w:val="002E043D"/>
    <w:rsid w:val="002E0569"/>
    <w:rsid w:val="002E0783"/>
    <w:rsid w:val="002E0B57"/>
    <w:rsid w:val="002E0F80"/>
    <w:rsid w:val="002E1839"/>
    <w:rsid w:val="002E1C8B"/>
    <w:rsid w:val="002E2096"/>
    <w:rsid w:val="002E22D8"/>
    <w:rsid w:val="002E25F1"/>
    <w:rsid w:val="002E2793"/>
    <w:rsid w:val="002E283E"/>
    <w:rsid w:val="002E28BE"/>
    <w:rsid w:val="002E2AAB"/>
    <w:rsid w:val="002E2AE0"/>
    <w:rsid w:val="002E2AE3"/>
    <w:rsid w:val="002E2D3F"/>
    <w:rsid w:val="002E2D80"/>
    <w:rsid w:val="002E2F0E"/>
    <w:rsid w:val="002E384F"/>
    <w:rsid w:val="002E3ADD"/>
    <w:rsid w:val="002E3FCE"/>
    <w:rsid w:val="002E417E"/>
    <w:rsid w:val="002E428E"/>
    <w:rsid w:val="002E4317"/>
    <w:rsid w:val="002E46CD"/>
    <w:rsid w:val="002E5306"/>
    <w:rsid w:val="002E5A3F"/>
    <w:rsid w:val="002E5B9B"/>
    <w:rsid w:val="002E5C0B"/>
    <w:rsid w:val="002E5C69"/>
    <w:rsid w:val="002E5DDC"/>
    <w:rsid w:val="002E620C"/>
    <w:rsid w:val="002E6D8C"/>
    <w:rsid w:val="002E6E4E"/>
    <w:rsid w:val="002E7990"/>
    <w:rsid w:val="002E7CDB"/>
    <w:rsid w:val="002E7F33"/>
    <w:rsid w:val="002F0079"/>
    <w:rsid w:val="002F01FF"/>
    <w:rsid w:val="002F06D1"/>
    <w:rsid w:val="002F082F"/>
    <w:rsid w:val="002F0ADF"/>
    <w:rsid w:val="002F0D26"/>
    <w:rsid w:val="002F0E9B"/>
    <w:rsid w:val="002F0F6A"/>
    <w:rsid w:val="002F1214"/>
    <w:rsid w:val="002F14A5"/>
    <w:rsid w:val="002F1B31"/>
    <w:rsid w:val="002F1BF5"/>
    <w:rsid w:val="002F1CB8"/>
    <w:rsid w:val="002F1D17"/>
    <w:rsid w:val="002F22B6"/>
    <w:rsid w:val="002F248B"/>
    <w:rsid w:val="002F2BA1"/>
    <w:rsid w:val="002F2E8D"/>
    <w:rsid w:val="002F32B7"/>
    <w:rsid w:val="002F36CC"/>
    <w:rsid w:val="002F3778"/>
    <w:rsid w:val="002F417A"/>
    <w:rsid w:val="002F41D8"/>
    <w:rsid w:val="002F4355"/>
    <w:rsid w:val="002F44FA"/>
    <w:rsid w:val="002F4B50"/>
    <w:rsid w:val="002F4F85"/>
    <w:rsid w:val="002F537C"/>
    <w:rsid w:val="002F568B"/>
    <w:rsid w:val="002F6194"/>
    <w:rsid w:val="002F6649"/>
    <w:rsid w:val="002F73B7"/>
    <w:rsid w:val="002F7467"/>
    <w:rsid w:val="002F7478"/>
    <w:rsid w:val="002F7691"/>
    <w:rsid w:val="002F7989"/>
    <w:rsid w:val="002F7EC3"/>
    <w:rsid w:val="00300086"/>
    <w:rsid w:val="0030018F"/>
    <w:rsid w:val="003016F3"/>
    <w:rsid w:val="00301775"/>
    <w:rsid w:val="00301B0E"/>
    <w:rsid w:val="00301F0A"/>
    <w:rsid w:val="00302B6A"/>
    <w:rsid w:val="00302FD3"/>
    <w:rsid w:val="003037FF"/>
    <w:rsid w:val="003042B8"/>
    <w:rsid w:val="0030432D"/>
    <w:rsid w:val="003043C5"/>
    <w:rsid w:val="00304608"/>
    <w:rsid w:val="0030481D"/>
    <w:rsid w:val="0030498C"/>
    <w:rsid w:val="00304F60"/>
    <w:rsid w:val="00304F9A"/>
    <w:rsid w:val="0030556C"/>
    <w:rsid w:val="0030558E"/>
    <w:rsid w:val="00305877"/>
    <w:rsid w:val="00305BEA"/>
    <w:rsid w:val="00305E64"/>
    <w:rsid w:val="00306D2A"/>
    <w:rsid w:val="00307359"/>
    <w:rsid w:val="0030774B"/>
    <w:rsid w:val="00307E09"/>
    <w:rsid w:val="0031009C"/>
    <w:rsid w:val="0031015C"/>
    <w:rsid w:val="00310441"/>
    <w:rsid w:val="00310D7B"/>
    <w:rsid w:val="00310EC8"/>
    <w:rsid w:val="00311026"/>
    <w:rsid w:val="00311A5E"/>
    <w:rsid w:val="00311C45"/>
    <w:rsid w:val="00311E74"/>
    <w:rsid w:val="00312081"/>
    <w:rsid w:val="00312291"/>
    <w:rsid w:val="00313B1A"/>
    <w:rsid w:val="00313C19"/>
    <w:rsid w:val="00313ED8"/>
    <w:rsid w:val="00314051"/>
    <w:rsid w:val="00314461"/>
    <w:rsid w:val="0031460C"/>
    <w:rsid w:val="00314662"/>
    <w:rsid w:val="003147CA"/>
    <w:rsid w:val="003148D3"/>
    <w:rsid w:val="00314D0C"/>
    <w:rsid w:val="00314D15"/>
    <w:rsid w:val="003151B1"/>
    <w:rsid w:val="00315240"/>
    <w:rsid w:val="003154BB"/>
    <w:rsid w:val="003158A8"/>
    <w:rsid w:val="0031628F"/>
    <w:rsid w:val="003164BA"/>
    <w:rsid w:val="00316870"/>
    <w:rsid w:val="003169A7"/>
    <w:rsid w:val="00316D6F"/>
    <w:rsid w:val="00316ED8"/>
    <w:rsid w:val="00316EEF"/>
    <w:rsid w:val="00316F48"/>
    <w:rsid w:val="003170E0"/>
    <w:rsid w:val="00317362"/>
    <w:rsid w:val="003177BD"/>
    <w:rsid w:val="003179DA"/>
    <w:rsid w:val="00317E01"/>
    <w:rsid w:val="00317E31"/>
    <w:rsid w:val="00320073"/>
    <w:rsid w:val="003201EC"/>
    <w:rsid w:val="00320219"/>
    <w:rsid w:val="0032046F"/>
    <w:rsid w:val="003204B8"/>
    <w:rsid w:val="0032063A"/>
    <w:rsid w:val="003206B2"/>
    <w:rsid w:val="003208F1"/>
    <w:rsid w:val="00321314"/>
    <w:rsid w:val="00321790"/>
    <w:rsid w:val="003221BA"/>
    <w:rsid w:val="003225CE"/>
    <w:rsid w:val="00322755"/>
    <w:rsid w:val="003229FB"/>
    <w:rsid w:val="00322CD4"/>
    <w:rsid w:val="00322F96"/>
    <w:rsid w:val="00323B89"/>
    <w:rsid w:val="00323E68"/>
    <w:rsid w:val="00323FF7"/>
    <w:rsid w:val="003242C2"/>
    <w:rsid w:val="003248BF"/>
    <w:rsid w:val="00324D91"/>
    <w:rsid w:val="00324EB0"/>
    <w:rsid w:val="0032575C"/>
    <w:rsid w:val="0032582D"/>
    <w:rsid w:val="003259A2"/>
    <w:rsid w:val="00325C9F"/>
    <w:rsid w:val="003264C8"/>
    <w:rsid w:val="00326674"/>
    <w:rsid w:val="00326938"/>
    <w:rsid w:val="00327007"/>
    <w:rsid w:val="0032743B"/>
    <w:rsid w:val="00327658"/>
    <w:rsid w:val="00327A6E"/>
    <w:rsid w:val="00327CB4"/>
    <w:rsid w:val="00327DC4"/>
    <w:rsid w:val="00330B5E"/>
    <w:rsid w:val="0033102C"/>
    <w:rsid w:val="003313AB"/>
    <w:rsid w:val="003315CC"/>
    <w:rsid w:val="003317B0"/>
    <w:rsid w:val="00331808"/>
    <w:rsid w:val="00331926"/>
    <w:rsid w:val="003319B3"/>
    <w:rsid w:val="00331E0F"/>
    <w:rsid w:val="00331E8B"/>
    <w:rsid w:val="003323C2"/>
    <w:rsid w:val="00332518"/>
    <w:rsid w:val="00332724"/>
    <w:rsid w:val="00332ABE"/>
    <w:rsid w:val="00332B0C"/>
    <w:rsid w:val="00332B47"/>
    <w:rsid w:val="00332B4E"/>
    <w:rsid w:val="003332EF"/>
    <w:rsid w:val="00333395"/>
    <w:rsid w:val="0033342D"/>
    <w:rsid w:val="003337AB"/>
    <w:rsid w:val="0033382E"/>
    <w:rsid w:val="00333DE1"/>
    <w:rsid w:val="003342C6"/>
    <w:rsid w:val="00334385"/>
    <w:rsid w:val="003347A7"/>
    <w:rsid w:val="00334873"/>
    <w:rsid w:val="00334E51"/>
    <w:rsid w:val="00334FE3"/>
    <w:rsid w:val="003350F9"/>
    <w:rsid w:val="0033526F"/>
    <w:rsid w:val="00335452"/>
    <w:rsid w:val="00335DF2"/>
    <w:rsid w:val="00336151"/>
    <w:rsid w:val="003363A8"/>
    <w:rsid w:val="00336A4C"/>
    <w:rsid w:val="00336D29"/>
    <w:rsid w:val="00336DA7"/>
    <w:rsid w:val="00336DF1"/>
    <w:rsid w:val="003371AD"/>
    <w:rsid w:val="003373FF"/>
    <w:rsid w:val="00337424"/>
    <w:rsid w:val="00337566"/>
    <w:rsid w:val="0033782D"/>
    <w:rsid w:val="00340095"/>
    <w:rsid w:val="0034023A"/>
    <w:rsid w:val="00340313"/>
    <w:rsid w:val="003404D9"/>
    <w:rsid w:val="0034057E"/>
    <w:rsid w:val="003409FC"/>
    <w:rsid w:val="0034118B"/>
    <w:rsid w:val="003411D6"/>
    <w:rsid w:val="0034141E"/>
    <w:rsid w:val="003415CB"/>
    <w:rsid w:val="003417A7"/>
    <w:rsid w:val="00341912"/>
    <w:rsid w:val="00341942"/>
    <w:rsid w:val="00341B50"/>
    <w:rsid w:val="00341E23"/>
    <w:rsid w:val="00341FE8"/>
    <w:rsid w:val="003423FF"/>
    <w:rsid w:val="0034287E"/>
    <w:rsid w:val="003428B9"/>
    <w:rsid w:val="00342A24"/>
    <w:rsid w:val="00342F53"/>
    <w:rsid w:val="0034315D"/>
    <w:rsid w:val="003437F8"/>
    <w:rsid w:val="003438C7"/>
    <w:rsid w:val="00344369"/>
    <w:rsid w:val="00344455"/>
    <w:rsid w:val="00344C39"/>
    <w:rsid w:val="0034504F"/>
    <w:rsid w:val="00345663"/>
    <w:rsid w:val="003458DA"/>
    <w:rsid w:val="003467BE"/>
    <w:rsid w:val="003467ED"/>
    <w:rsid w:val="00346CEA"/>
    <w:rsid w:val="00346D9A"/>
    <w:rsid w:val="00346FA5"/>
    <w:rsid w:val="00347624"/>
    <w:rsid w:val="003479CD"/>
    <w:rsid w:val="00347C61"/>
    <w:rsid w:val="00347D74"/>
    <w:rsid w:val="00347FA5"/>
    <w:rsid w:val="00347FC7"/>
    <w:rsid w:val="0035018D"/>
    <w:rsid w:val="0035057E"/>
    <w:rsid w:val="00350F9A"/>
    <w:rsid w:val="003515DF"/>
    <w:rsid w:val="003517B3"/>
    <w:rsid w:val="00352731"/>
    <w:rsid w:val="003528D5"/>
    <w:rsid w:val="003529CD"/>
    <w:rsid w:val="003532EA"/>
    <w:rsid w:val="0035369F"/>
    <w:rsid w:val="0035390D"/>
    <w:rsid w:val="00353A09"/>
    <w:rsid w:val="00353A28"/>
    <w:rsid w:val="00353ADD"/>
    <w:rsid w:val="00354B76"/>
    <w:rsid w:val="00354C20"/>
    <w:rsid w:val="00355128"/>
    <w:rsid w:val="0035559C"/>
    <w:rsid w:val="0035593D"/>
    <w:rsid w:val="0035629C"/>
    <w:rsid w:val="00356513"/>
    <w:rsid w:val="00356607"/>
    <w:rsid w:val="003566E4"/>
    <w:rsid w:val="00356769"/>
    <w:rsid w:val="00356AD5"/>
    <w:rsid w:val="00356E7D"/>
    <w:rsid w:val="003572E1"/>
    <w:rsid w:val="003572FD"/>
    <w:rsid w:val="0035742C"/>
    <w:rsid w:val="00357888"/>
    <w:rsid w:val="00357DC6"/>
    <w:rsid w:val="00360216"/>
    <w:rsid w:val="0036049B"/>
    <w:rsid w:val="003607E9"/>
    <w:rsid w:val="003607F5"/>
    <w:rsid w:val="00360AB3"/>
    <w:rsid w:val="003616F0"/>
    <w:rsid w:val="00361A84"/>
    <w:rsid w:val="00361A86"/>
    <w:rsid w:val="00361F91"/>
    <w:rsid w:val="00361F99"/>
    <w:rsid w:val="00362173"/>
    <w:rsid w:val="003621E9"/>
    <w:rsid w:val="0036261E"/>
    <w:rsid w:val="003627D5"/>
    <w:rsid w:val="003635EA"/>
    <w:rsid w:val="0036366C"/>
    <w:rsid w:val="00363A2E"/>
    <w:rsid w:val="00363F07"/>
    <w:rsid w:val="00363FA8"/>
    <w:rsid w:val="00364086"/>
    <w:rsid w:val="003640C4"/>
    <w:rsid w:val="00364624"/>
    <w:rsid w:val="003648A2"/>
    <w:rsid w:val="00364F2C"/>
    <w:rsid w:val="0036555A"/>
    <w:rsid w:val="0036566D"/>
    <w:rsid w:val="00365ABE"/>
    <w:rsid w:val="003666FB"/>
    <w:rsid w:val="00366A79"/>
    <w:rsid w:val="003671B3"/>
    <w:rsid w:val="00367243"/>
    <w:rsid w:val="0036736A"/>
    <w:rsid w:val="003675BD"/>
    <w:rsid w:val="003675C5"/>
    <w:rsid w:val="00367792"/>
    <w:rsid w:val="00367C44"/>
    <w:rsid w:val="00367EA1"/>
    <w:rsid w:val="0037020B"/>
    <w:rsid w:val="00370920"/>
    <w:rsid w:val="00371447"/>
    <w:rsid w:val="00371971"/>
    <w:rsid w:val="003719C4"/>
    <w:rsid w:val="00371BE8"/>
    <w:rsid w:val="00371DA7"/>
    <w:rsid w:val="00371EBF"/>
    <w:rsid w:val="00371F34"/>
    <w:rsid w:val="00371FC5"/>
    <w:rsid w:val="0037216A"/>
    <w:rsid w:val="003723A3"/>
    <w:rsid w:val="00372794"/>
    <w:rsid w:val="00372DE9"/>
    <w:rsid w:val="00372E09"/>
    <w:rsid w:val="00372F32"/>
    <w:rsid w:val="003734C4"/>
    <w:rsid w:val="00373501"/>
    <w:rsid w:val="00373775"/>
    <w:rsid w:val="00373FAC"/>
    <w:rsid w:val="00374208"/>
    <w:rsid w:val="00374385"/>
    <w:rsid w:val="00374601"/>
    <w:rsid w:val="00374875"/>
    <w:rsid w:val="00374BBC"/>
    <w:rsid w:val="00374C90"/>
    <w:rsid w:val="00374CE7"/>
    <w:rsid w:val="003751C2"/>
    <w:rsid w:val="0037584B"/>
    <w:rsid w:val="003758CD"/>
    <w:rsid w:val="00375A82"/>
    <w:rsid w:val="0037609D"/>
    <w:rsid w:val="00376523"/>
    <w:rsid w:val="003765B7"/>
    <w:rsid w:val="00376B2C"/>
    <w:rsid w:val="00376C99"/>
    <w:rsid w:val="00376D0F"/>
    <w:rsid w:val="00376E4F"/>
    <w:rsid w:val="00376F70"/>
    <w:rsid w:val="0037702F"/>
    <w:rsid w:val="00377163"/>
    <w:rsid w:val="00377790"/>
    <w:rsid w:val="00377C3A"/>
    <w:rsid w:val="0038015F"/>
    <w:rsid w:val="0038029A"/>
    <w:rsid w:val="003805A7"/>
    <w:rsid w:val="00380C81"/>
    <w:rsid w:val="0038156D"/>
    <w:rsid w:val="00381591"/>
    <w:rsid w:val="003816AF"/>
    <w:rsid w:val="00381918"/>
    <w:rsid w:val="003819A5"/>
    <w:rsid w:val="00381A28"/>
    <w:rsid w:val="00381B76"/>
    <w:rsid w:val="003821F8"/>
    <w:rsid w:val="00382321"/>
    <w:rsid w:val="003829D1"/>
    <w:rsid w:val="00382AE3"/>
    <w:rsid w:val="00382D71"/>
    <w:rsid w:val="00382E10"/>
    <w:rsid w:val="00382EA3"/>
    <w:rsid w:val="00382FF7"/>
    <w:rsid w:val="003839AA"/>
    <w:rsid w:val="00383A93"/>
    <w:rsid w:val="00383D43"/>
    <w:rsid w:val="00383FCC"/>
    <w:rsid w:val="00384168"/>
    <w:rsid w:val="00384E1F"/>
    <w:rsid w:val="00385433"/>
    <w:rsid w:val="00385DD1"/>
    <w:rsid w:val="0038610A"/>
    <w:rsid w:val="00386142"/>
    <w:rsid w:val="00386210"/>
    <w:rsid w:val="00386868"/>
    <w:rsid w:val="003869C8"/>
    <w:rsid w:val="00386C29"/>
    <w:rsid w:val="00386CA1"/>
    <w:rsid w:val="00387115"/>
    <w:rsid w:val="00387256"/>
    <w:rsid w:val="003872AA"/>
    <w:rsid w:val="00387431"/>
    <w:rsid w:val="0038749F"/>
    <w:rsid w:val="003879C1"/>
    <w:rsid w:val="00387A5D"/>
    <w:rsid w:val="00387B12"/>
    <w:rsid w:val="00387B35"/>
    <w:rsid w:val="00387D05"/>
    <w:rsid w:val="00390013"/>
    <w:rsid w:val="003905E1"/>
    <w:rsid w:val="00390823"/>
    <w:rsid w:val="00390B51"/>
    <w:rsid w:val="00391228"/>
    <w:rsid w:val="00391923"/>
    <w:rsid w:val="00391CCC"/>
    <w:rsid w:val="00391DC6"/>
    <w:rsid w:val="0039218F"/>
    <w:rsid w:val="00392361"/>
    <w:rsid w:val="00392B42"/>
    <w:rsid w:val="00393593"/>
    <w:rsid w:val="00393963"/>
    <w:rsid w:val="00393973"/>
    <w:rsid w:val="00394B6A"/>
    <w:rsid w:val="00395105"/>
    <w:rsid w:val="00395312"/>
    <w:rsid w:val="0039545B"/>
    <w:rsid w:val="00395A5F"/>
    <w:rsid w:val="00395E50"/>
    <w:rsid w:val="003960A5"/>
    <w:rsid w:val="00396125"/>
    <w:rsid w:val="00396327"/>
    <w:rsid w:val="0039648B"/>
    <w:rsid w:val="00396A49"/>
    <w:rsid w:val="00396A70"/>
    <w:rsid w:val="00396F38"/>
    <w:rsid w:val="00397042"/>
    <w:rsid w:val="0039741F"/>
    <w:rsid w:val="003975AE"/>
    <w:rsid w:val="00397800"/>
    <w:rsid w:val="00397C26"/>
    <w:rsid w:val="00397E1B"/>
    <w:rsid w:val="003A00FF"/>
    <w:rsid w:val="003A02EF"/>
    <w:rsid w:val="003A04D0"/>
    <w:rsid w:val="003A0AC7"/>
    <w:rsid w:val="003A1629"/>
    <w:rsid w:val="003A18D7"/>
    <w:rsid w:val="003A1B8F"/>
    <w:rsid w:val="003A228D"/>
    <w:rsid w:val="003A22AE"/>
    <w:rsid w:val="003A271A"/>
    <w:rsid w:val="003A278E"/>
    <w:rsid w:val="003A2C8D"/>
    <w:rsid w:val="003A310E"/>
    <w:rsid w:val="003A3130"/>
    <w:rsid w:val="003A347D"/>
    <w:rsid w:val="003A3568"/>
    <w:rsid w:val="003A4199"/>
    <w:rsid w:val="003A43FF"/>
    <w:rsid w:val="003A482A"/>
    <w:rsid w:val="003A4979"/>
    <w:rsid w:val="003A49DD"/>
    <w:rsid w:val="003A4BA4"/>
    <w:rsid w:val="003A4D08"/>
    <w:rsid w:val="003A584B"/>
    <w:rsid w:val="003A5A08"/>
    <w:rsid w:val="003A5CDF"/>
    <w:rsid w:val="003A5D90"/>
    <w:rsid w:val="003A5FF5"/>
    <w:rsid w:val="003A6577"/>
    <w:rsid w:val="003A692B"/>
    <w:rsid w:val="003A693E"/>
    <w:rsid w:val="003A6FF1"/>
    <w:rsid w:val="003A70E7"/>
    <w:rsid w:val="003A7444"/>
    <w:rsid w:val="003A7BD2"/>
    <w:rsid w:val="003B020D"/>
    <w:rsid w:val="003B0225"/>
    <w:rsid w:val="003B026E"/>
    <w:rsid w:val="003B060B"/>
    <w:rsid w:val="003B0625"/>
    <w:rsid w:val="003B08F4"/>
    <w:rsid w:val="003B0F07"/>
    <w:rsid w:val="003B0F94"/>
    <w:rsid w:val="003B1647"/>
    <w:rsid w:val="003B1659"/>
    <w:rsid w:val="003B1847"/>
    <w:rsid w:val="003B18E5"/>
    <w:rsid w:val="003B1D9B"/>
    <w:rsid w:val="003B21E9"/>
    <w:rsid w:val="003B2275"/>
    <w:rsid w:val="003B2344"/>
    <w:rsid w:val="003B237D"/>
    <w:rsid w:val="003B2470"/>
    <w:rsid w:val="003B2538"/>
    <w:rsid w:val="003B2745"/>
    <w:rsid w:val="003B28C1"/>
    <w:rsid w:val="003B2C63"/>
    <w:rsid w:val="003B2DA2"/>
    <w:rsid w:val="003B3095"/>
    <w:rsid w:val="003B358A"/>
    <w:rsid w:val="003B3822"/>
    <w:rsid w:val="003B3F29"/>
    <w:rsid w:val="003B4358"/>
    <w:rsid w:val="003B49DB"/>
    <w:rsid w:val="003B4CA2"/>
    <w:rsid w:val="003B4E2F"/>
    <w:rsid w:val="003B4EEC"/>
    <w:rsid w:val="003B4F59"/>
    <w:rsid w:val="003B566A"/>
    <w:rsid w:val="003B59C8"/>
    <w:rsid w:val="003B5FCC"/>
    <w:rsid w:val="003B60FD"/>
    <w:rsid w:val="003B6804"/>
    <w:rsid w:val="003B6916"/>
    <w:rsid w:val="003B6A16"/>
    <w:rsid w:val="003B6C70"/>
    <w:rsid w:val="003B6E12"/>
    <w:rsid w:val="003B75BA"/>
    <w:rsid w:val="003C0152"/>
    <w:rsid w:val="003C046A"/>
    <w:rsid w:val="003C0595"/>
    <w:rsid w:val="003C062E"/>
    <w:rsid w:val="003C0881"/>
    <w:rsid w:val="003C08BC"/>
    <w:rsid w:val="003C0F4D"/>
    <w:rsid w:val="003C1333"/>
    <w:rsid w:val="003C1838"/>
    <w:rsid w:val="003C21DB"/>
    <w:rsid w:val="003C231F"/>
    <w:rsid w:val="003C28DA"/>
    <w:rsid w:val="003C2D97"/>
    <w:rsid w:val="003C2FF6"/>
    <w:rsid w:val="003C32CD"/>
    <w:rsid w:val="003C350E"/>
    <w:rsid w:val="003C3644"/>
    <w:rsid w:val="003C3920"/>
    <w:rsid w:val="003C3F15"/>
    <w:rsid w:val="003C4211"/>
    <w:rsid w:val="003C4556"/>
    <w:rsid w:val="003C521F"/>
    <w:rsid w:val="003C5683"/>
    <w:rsid w:val="003C58A8"/>
    <w:rsid w:val="003C5EDD"/>
    <w:rsid w:val="003C5F4B"/>
    <w:rsid w:val="003C6219"/>
    <w:rsid w:val="003C66B2"/>
    <w:rsid w:val="003C67F9"/>
    <w:rsid w:val="003C67FB"/>
    <w:rsid w:val="003C687B"/>
    <w:rsid w:val="003C6FBD"/>
    <w:rsid w:val="003C753E"/>
    <w:rsid w:val="003C7B0C"/>
    <w:rsid w:val="003D0134"/>
    <w:rsid w:val="003D0896"/>
    <w:rsid w:val="003D0BFC"/>
    <w:rsid w:val="003D0C95"/>
    <w:rsid w:val="003D0D8A"/>
    <w:rsid w:val="003D0F06"/>
    <w:rsid w:val="003D172C"/>
    <w:rsid w:val="003D1B0D"/>
    <w:rsid w:val="003D242D"/>
    <w:rsid w:val="003D32BE"/>
    <w:rsid w:val="003D3B6C"/>
    <w:rsid w:val="003D3E58"/>
    <w:rsid w:val="003D4671"/>
    <w:rsid w:val="003D4850"/>
    <w:rsid w:val="003D5503"/>
    <w:rsid w:val="003D57A3"/>
    <w:rsid w:val="003D58B1"/>
    <w:rsid w:val="003D58E3"/>
    <w:rsid w:val="003D592F"/>
    <w:rsid w:val="003D5B92"/>
    <w:rsid w:val="003D63A5"/>
    <w:rsid w:val="003D6499"/>
    <w:rsid w:val="003D6B29"/>
    <w:rsid w:val="003D708C"/>
    <w:rsid w:val="003D77B0"/>
    <w:rsid w:val="003D794F"/>
    <w:rsid w:val="003D7A2E"/>
    <w:rsid w:val="003D7E23"/>
    <w:rsid w:val="003E021B"/>
    <w:rsid w:val="003E03E6"/>
    <w:rsid w:val="003E055E"/>
    <w:rsid w:val="003E0A3B"/>
    <w:rsid w:val="003E0B3D"/>
    <w:rsid w:val="003E104F"/>
    <w:rsid w:val="003E120C"/>
    <w:rsid w:val="003E13EB"/>
    <w:rsid w:val="003E1C62"/>
    <w:rsid w:val="003E1F7B"/>
    <w:rsid w:val="003E219A"/>
    <w:rsid w:val="003E2333"/>
    <w:rsid w:val="003E2864"/>
    <w:rsid w:val="003E2B09"/>
    <w:rsid w:val="003E2B6A"/>
    <w:rsid w:val="003E2B6E"/>
    <w:rsid w:val="003E2E20"/>
    <w:rsid w:val="003E2E7B"/>
    <w:rsid w:val="003E335E"/>
    <w:rsid w:val="003E3CC8"/>
    <w:rsid w:val="003E3D6C"/>
    <w:rsid w:val="003E4873"/>
    <w:rsid w:val="003E5165"/>
    <w:rsid w:val="003E52F4"/>
    <w:rsid w:val="003E5A9A"/>
    <w:rsid w:val="003E5BED"/>
    <w:rsid w:val="003E642D"/>
    <w:rsid w:val="003E6464"/>
    <w:rsid w:val="003E6541"/>
    <w:rsid w:val="003E6DF7"/>
    <w:rsid w:val="003E6E6C"/>
    <w:rsid w:val="003E7376"/>
    <w:rsid w:val="003E7427"/>
    <w:rsid w:val="003E756D"/>
    <w:rsid w:val="003E77B5"/>
    <w:rsid w:val="003E7A8A"/>
    <w:rsid w:val="003E7EF4"/>
    <w:rsid w:val="003E7F57"/>
    <w:rsid w:val="003F015F"/>
    <w:rsid w:val="003F029F"/>
    <w:rsid w:val="003F063F"/>
    <w:rsid w:val="003F07F8"/>
    <w:rsid w:val="003F10BF"/>
    <w:rsid w:val="003F1255"/>
    <w:rsid w:val="003F1440"/>
    <w:rsid w:val="003F1445"/>
    <w:rsid w:val="003F19F7"/>
    <w:rsid w:val="003F1E96"/>
    <w:rsid w:val="003F20D5"/>
    <w:rsid w:val="003F217C"/>
    <w:rsid w:val="003F27F8"/>
    <w:rsid w:val="003F28B0"/>
    <w:rsid w:val="003F3207"/>
    <w:rsid w:val="003F3300"/>
    <w:rsid w:val="003F3605"/>
    <w:rsid w:val="003F38DA"/>
    <w:rsid w:val="003F3C58"/>
    <w:rsid w:val="003F431E"/>
    <w:rsid w:val="003F439F"/>
    <w:rsid w:val="003F4560"/>
    <w:rsid w:val="003F459F"/>
    <w:rsid w:val="003F45CE"/>
    <w:rsid w:val="003F46AE"/>
    <w:rsid w:val="003F4A82"/>
    <w:rsid w:val="003F4D5C"/>
    <w:rsid w:val="003F4FF8"/>
    <w:rsid w:val="003F53FC"/>
    <w:rsid w:val="003F5475"/>
    <w:rsid w:val="003F5889"/>
    <w:rsid w:val="003F5A2E"/>
    <w:rsid w:val="003F5BA0"/>
    <w:rsid w:val="003F5FF0"/>
    <w:rsid w:val="003F648D"/>
    <w:rsid w:val="003F67DD"/>
    <w:rsid w:val="003F69D9"/>
    <w:rsid w:val="003F6C20"/>
    <w:rsid w:val="003F6F4A"/>
    <w:rsid w:val="003F6FD9"/>
    <w:rsid w:val="003F711D"/>
    <w:rsid w:val="003F76B7"/>
    <w:rsid w:val="003F7A0F"/>
    <w:rsid w:val="003F7A9A"/>
    <w:rsid w:val="003F7CDD"/>
    <w:rsid w:val="004005CA"/>
    <w:rsid w:val="0040072D"/>
    <w:rsid w:val="00400E4B"/>
    <w:rsid w:val="00400EE9"/>
    <w:rsid w:val="00401360"/>
    <w:rsid w:val="00401506"/>
    <w:rsid w:val="004019D3"/>
    <w:rsid w:val="00401A6A"/>
    <w:rsid w:val="00401AD9"/>
    <w:rsid w:val="00401B2B"/>
    <w:rsid w:val="00402351"/>
    <w:rsid w:val="004025BE"/>
    <w:rsid w:val="00402B5E"/>
    <w:rsid w:val="00403079"/>
    <w:rsid w:val="0040351C"/>
    <w:rsid w:val="00403521"/>
    <w:rsid w:val="004039B4"/>
    <w:rsid w:val="00404668"/>
    <w:rsid w:val="00404755"/>
    <w:rsid w:val="004048D1"/>
    <w:rsid w:val="00404CB1"/>
    <w:rsid w:val="00404E5A"/>
    <w:rsid w:val="004056B1"/>
    <w:rsid w:val="0040599E"/>
    <w:rsid w:val="00405BE9"/>
    <w:rsid w:val="00405DF6"/>
    <w:rsid w:val="0040655E"/>
    <w:rsid w:val="00406893"/>
    <w:rsid w:val="00406A11"/>
    <w:rsid w:val="00406E07"/>
    <w:rsid w:val="00406EB3"/>
    <w:rsid w:val="0040737E"/>
    <w:rsid w:val="004074E6"/>
    <w:rsid w:val="00407A8A"/>
    <w:rsid w:val="00410485"/>
    <w:rsid w:val="00410A01"/>
    <w:rsid w:val="00410B13"/>
    <w:rsid w:val="00410E46"/>
    <w:rsid w:val="00410E71"/>
    <w:rsid w:val="00411210"/>
    <w:rsid w:val="004114EA"/>
    <w:rsid w:val="004115A1"/>
    <w:rsid w:val="0041171E"/>
    <w:rsid w:val="00411813"/>
    <w:rsid w:val="00412AB2"/>
    <w:rsid w:val="00412E1C"/>
    <w:rsid w:val="0041307D"/>
    <w:rsid w:val="004131C1"/>
    <w:rsid w:val="00413D96"/>
    <w:rsid w:val="00413EC8"/>
    <w:rsid w:val="004146F3"/>
    <w:rsid w:val="0041576E"/>
    <w:rsid w:val="00415DE8"/>
    <w:rsid w:val="00416066"/>
    <w:rsid w:val="004166A0"/>
    <w:rsid w:val="00417122"/>
    <w:rsid w:val="00417154"/>
    <w:rsid w:val="004171E4"/>
    <w:rsid w:val="00417357"/>
    <w:rsid w:val="00417510"/>
    <w:rsid w:val="0041774A"/>
    <w:rsid w:val="004177AB"/>
    <w:rsid w:val="00417A1B"/>
    <w:rsid w:val="00417C95"/>
    <w:rsid w:val="00420FF1"/>
    <w:rsid w:val="00421574"/>
    <w:rsid w:val="004218D9"/>
    <w:rsid w:val="00421959"/>
    <w:rsid w:val="00421E22"/>
    <w:rsid w:val="00422045"/>
    <w:rsid w:val="00422740"/>
    <w:rsid w:val="00422EF5"/>
    <w:rsid w:val="00422F70"/>
    <w:rsid w:val="0042318B"/>
    <w:rsid w:val="00423316"/>
    <w:rsid w:val="0042331F"/>
    <w:rsid w:val="0042337D"/>
    <w:rsid w:val="0042352D"/>
    <w:rsid w:val="00423999"/>
    <w:rsid w:val="004239F6"/>
    <w:rsid w:val="00423A3B"/>
    <w:rsid w:val="00423AAD"/>
    <w:rsid w:val="00423D07"/>
    <w:rsid w:val="004249AE"/>
    <w:rsid w:val="00425038"/>
    <w:rsid w:val="0042526B"/>
    <w:rsid w:val="00425311"/>
    <w:rsid w:val="004253CD"/>
    <w:rsid w:val="0042565C"/>
    <w:rsid w:val="004263C8"/>
    <w:rsid w:val="004267AF"/>
    <w:rsid w:val="00426976"/>
    <w:rsid w:val="00426B54"/>
    <w:rsid w:val="0042714E"/>
    <w:rsid w:val="004271FA"/>
    <w:rsid w:val="0042759E"/>
    <w:rsid w:val="004275BF"/>
    <w:rsid w:val="004276BE"/>
    <w:rsid w:val="00430788"/>
    <w:rsid w:val="00431BEB"/>
    <w:rsid w:val="00431C5E"/>
    <w:rsid w:val="00431DD6"/>
    <w:rsid w:val="00431F47"/>
    <w:rsid w:val="00432117"/>
    <w:rsid w:val="004322EA"/>
    <w:rsid w:val="0043260C"/>
    <w:rsid w:val="00432DEA"/>
    <w:rsid w:val="00433154"/>
    <w:rsid w:val="00433835"/>
    <w:rsid w:val="00433D37"/>
    <w:rsid w:val="00433EF1"/>
    <w:rsid w:val="00433FD2"/>
    <w:rsid w:val="004342CC"/>
    <w:rsid w:val="00434A6C"/>
    <w:rsid w:val="0043565A"/>
    <w:rsid w:val="004361A9"/>
    <w:rsid w:val="0043621E"/>
    <w:rsid w:val="0043663B"/>
    <w:rsid w:val="0043681F"/>
    <w:rsid w:val="00436A82"/>
    <w:rsid w:val="00436BD3"/>
    <w:rsid w:val="00436D27"/>
    <w:rsid w:val="004375CD"/>
    <w:rsid w:val="004401D5"/>
    <w:rsid w:val="004404F2"/>
    <w:rsid w:val="00440599"/>
    <w:rsid w:val="00440AF1"/>
    <w:rsid w:val="004410FE"/>
    <w:rsid w:val="00441828"/>
    <w:rsid w:val="00441B46"/>
    <w:rsid w:val="00441D5A"/>
    <w:rsid w:val="00441D66"/>
    <w:rsid w:val="00441D84"/>
    <w:rsid w:val="0044209E"/>
    <w:rsid w:val="004424DF"/>
    <w:rsid w:val="00442ACD"/>
    <w:rsid w:val="00442CAD"/>
    <w:rsid w:val="004436F4"/>
    <w:rsid w:val="0044379F"/>
    <w:rsid w:val="00443A97"/>
    <w:rsid w:val="00444997"/>
    <w:rsid w:val="00444C7A"/>
    <w:rsid w:val="00444EA4"/>
    <w:rsid w:val="00444F5A"/>
    <w:rsid w:val="004456C5"/>
    <w:rsid w:val="004461B7"/>
    <w:rsid w:val="00446267"/>
    <w:rsid w:val="004464B7"/>
    <w:rsid w:val="00446615"/>
    <w:rsid w:val="00446A23"/>
    <w:rsid w:val="00446CBD"/>
    <w:rsid w:val="00446DA1"/>
    <w:rsid w:val="00446F70"/>
    <w:rsid w:val="004472BE"/>
    <w:rsid w:val="004472BF"/>
    <w:rsid w:val="004476C1"/>
    <w:rsid w:val="00447C98"/>
    <w:rsid w:val="00447D0B"/>
    <w:rsid w:val="00447D9F"/>
    <w:rsid w:val="00450159"/>
    <w:rsid w:val="00450347"/>
    <w:rsid w:val="0045090C"/>
    <w:rsid w:val="00450CB0"/>
    <w:rsid w:val="00450DF2"/>
    <w:rsid w:val="00450E92"/>
    <w:rsid w:val="00451818"/>
    <w:rsid w:val="00451B96"/>
    <w:rsid w:val="00451C0A"/>
    <w:rsid w:val="00452401"/>
    <w:rsid w:val="0045276E"/>
    <w:rsid w:val="00452813"/>
    <w:rsid w:val="00452AAA"/>
    <w:rsid w:val="00452E52"/>
    <w:rsid w:val="00452EB6"/>
    <w:rsid w:val="00453BFE"/>
    <w:rsid w:val="00453FAD"/>
    <w:rsid w:val="004541E5"/>
    <w:rsid w:val="004542C1"/>
    <w:rsid w:val="00454358"/>
    <w:rsid w:val="004543F3"/>
    <w:rsid w:val="004546B8"/>
    <w:rsid w:val="004547BF"/>
    <w:rsid w:val="0045498F"/>
    <w:rsid w:val="00454BF5"/>
    <w:rsid w:val="00455088"/>
    <w:rsid w:val="004551C3"/>
    <w:rsid w:val="004554C0"/>
    <w:rsid w:val="00455A36"/>
    <w:rsid w:val="00455DCB"/>
    <w:rsid w:val="00456268"/>
    <w:rsid w:val="0045668D"/>
    <w:rsid w:val="00457CB6"/>
    <w:rsid w:val="00457D45"/>
    <w:rsid w:val="0046019C"/>
    <w:rsid w:val="0046057A"/>
    <w:rsid w:val="00461025"/>
    <w:rsid w:val="00461578"/>
    <w:rsid w:val="004616D6"/>
    <w:rsid w:val="00461A6D"/>
    <w:rsid w:val="00461E06"/>
    <w:rsid w:val="00461E23"/>
    <w:rsid w:val="00463269"/>
    <w:rsid w:val="004632F3"/>
    <w:rsid w:val="004633CE"/>
    <w:rsid w:val="0046439C"/>
    <w:rsid w:val="00464573"/>
    <w:rsid w:val="00464B7E"/>
    <w:rsid w:val="00464BB7"/>
    <w:rsid w:val="00464C00"/>
    <w:rsid w:val="00464EB9"/>
    <w:rsid w:val="00465081"/>
    <w:rsid w:val="004653B1"/>
    <w:rsid w:val="00465507"/>
    <w:rsid w:val="0046609D"/>
    <w:rsid w:val="00466A93"/>
    <w:rsid w:val="00466AFF"/>
    <w:rsid w:val="004672E9"/>
    <w:rsid w:val="00467606"/>
    <w:rsid w:val="00467B8A"/>
    <w:rsid w:val="00467DB4"/>
    <w:rsid w:val="004708CA"/>
    <w:rsid w:val="00470923"/>
    <w:rsid w:val="00471398"/>
    <w:rsid w:val="00471483"/>
    <w:rsid w:val="0047164E"/>
    <w:rsid w:val="00471D4D"/>
    <w:rsid w:val="00471DE4"/>
    <w:rsid w:val="00471F6B"/>
    <w:rsid w:val="004720B7"/>
    <w:rsid w:val="004720C5"/>
    <w:rsid w:val="00472755"/>
    <w:rsid w:val="004729A3"/>
    <w:rsid w:val="00473768"/>
    <w:rsid w:val="004737F0"/>
    <w:rsid w:val="004738E1"/>
    <w:rsid w:val="0047396E"/>
    <w:rsid w:val="004739DE"/>
    <w:rsid w:val="00473AB3"/>
    <w:rsid w:val="00473C5F"/>
    <w:rsid w:val="00473D7C"/>
    <w:rsid w:val="00474034"/>
    <w:rsid w:val="00474229"/>
    <w:rsid w:val="00474896"/>
    <w:rsid w:val="0047509F"/>
    <w:rsid w:val="00475227"/>
    <w:rsid w:val="00475CCA"/>
    <w:rsid w:val="0047623B"/>
    <w:rsid w:val="004763C7"/>
    <w:rsid w:val="004764AB"/>
    <w:rsid w:val="00477144"/>
    <w:rsid w:val="004771D2"/>
    <w:rsid w:val="00477963"/>
    <w:rsid w:val="00480196"/>
    <w:rsid w:val="00480395"/>
    <w:rsid w:val="00480D24"/>
    <w:rsid w:val="004810C3"/>
    <w:rsid w:val="0048111D"/>
    <w:rsid w:val="00481ABE"/>
    <w:rsid w:val="00481C8D"/>
    <w:rsid w:val="00481E24"/>
    <w:rsid w:val="0048224E"/>
    <w:rsid w:val="0048278A"/>
    <w:rsid w:val="00482B82"/>
    <w:rsid w:val="00482DDF"/>
    <w:rsid w:val="00482EE9"/>
    <w:rsid w:val="00482FB1"/>
    <w:rsid w:val="00482FD9"/>
    <w:rsid w:val="00483717"/>
    <w:rsid w:val="00483868"/>
    <w:rsid w:val="00483ACA"/>
    <w:rsid w:val="00483BA4"/>
    <w:rsid w:val="00483BFC"/>
    <w:rsid w:val="00483EA1"/>
    <w:rsid w:val="00483F9E"/>
    <w:rsid w:val="00484682"/>
    <w:rsid w:val="00484818"/>
    <w:rsid w:val="00484EC5"/>
    <w:rsid w:val="004850E8"/>
    <w:rsid w:val="004855FB"/>
    <w:rsid w:val="004857B0"/>
    <w:rsid w:val="00485CDC"/>
    <w:rsid w:val="004863B9"/>
    <w:rsid w:val="004864F5"/>
    <w:rsid w:val="00486553"/>
    <w:rsid w:val="004865AB"/>
    <w:rsid w:val="0048694B"/>
    <w:rsid w:val="00486ACD"/>
    <w:rsid w:val="00486D09"/>
    <w:rsid w:val="00486E38"/>
    <w:rsid w:val="00487534"/>
    <w:rsid w:val="0048754A"/>
    <w:rsid w:val="00487A48"/>
    <w:rsid w:val="0049022F"/>
    <w:rsid w:val="00490288"/>
    <w:rsid w:val="0049036D"/>
    <w:rsid w:val="004905AE"/>
    <w:rsid w:val="0049076C"/>
    <w:rsid w:val="00490790"/>
    <w:rsid w:val="00490C96"/>
    <w:rsid w:val="00490DF7"/>
    <w:rsid w:val="00491227"/>
    <w:rsid w:val="00491951"/>
    <w:rsid w:val="0049215A"/>
    <w:rsid w:val="004924C9"/>
    <w:rsid w:val="00492613"/>
    <w:rsid w:val="00492E8A"/>
    <w:rsid w:val="00492FC0"/>
    <w:rsid w:val="004931CB"/>
    <w:rsid w:val="0049337F"/>
    <w:rsid w:val="004935A1"/>
    <w:rsid w:val="00493938"/>
    <w:rsid w:val="00493E04"/>
    <w:rsid w:val="004947A2"/>
    <w:rsid w:val="00494A03"/>
    <w:rsid w:val="00494CA4"/>
    <w:rsid w:val="00495296"/>
    <w:rsid w:val="00495717"/>
    <w:rsid w:val="00495AD9"/>
    <w:rsid w:val="0049659D"/>
    <w:rsid w:val="00496788"/>
    <w:rsid w:val="00496FA2"/>
    <w:rsid w:val="00496FE5"/>
    <w:rsid w:val="004972D0"/>
    <w:rsid w:val="00497BED"/>
    <w:rsid w:val="00497EDB"/>
    <w:rsid w:val="004A042D"/>
    <w:rsid w:val="004A051C"/>
    <w:rsid w:val="004A09DA"/>
    <w:rsid w:val="004A0AD2"/>
    <w:rsid w:val="004A0B68"/>
    <w:rsid w:val="004A0E91"/>
    <w:rsid w:val="004A1048"/>
    <w:rsid w:val="004A13F4"/>
    <w:rsid w:val="004A16D3"/>
    <w:rsid w:val="004A17D9"/>
    <w:rsid w:val="004A2325"/>
    <w:rsid w:val="004A24FA"/>
    <w:rsid w:val="004A2B19"/>
    <w:rsid w:val="004A2F7B"/>
    <w:rsid w:val="004A3046"/>
    <w:rsid w:val="004A3520"/>
    <w:rsid w:val="004A35F2"/>
    <w:rsid w:val="004A3A5F"/>
    <w:rsid w:val="004A3F24"/>
    <w:rsid w:val="004A4030"/>
    <w:rsid w:val="004A41C3"/>
    <w:rsid w:val="004A423B"/>
    <w:rsid w:val="004A48F2"/>
    <w:rsid w:val="004A508C"/>
    <w:rsid w:val="004A50A1"/>
    <w:rsid w:val="004A5339"/>
    <w:rsid w:val="004A5C1C"/>
    <w:rsid w:val="004A66B8"/>
    <w:rsid w:val="004A6950"/>
    <w:rsid w:val="004A6A60"/>
    <w:rsid w:val="004A6B22"/>
    <w:rsid w:val="004A6B93"/>
    <w:rsid w:val="004A6C0C"/>
    <w:rsid w:val="004A6CC4"/>
    <w:rsid w:val="004A6EAC"/>
    <w:rsid w:val="004A71AA"/>
    <w:rsid w:val="004A730B"/>
    <w:rsid w:val="004A780B"/>
    <w:rsid w:val="004B00B1"/>
    <w:rsid w:val="004B0903"/>
    <w:rsid w:val="004B0977"/>
    <w:rsid w:val="004B10A6"/>
    <w:rsid w:val="004B11C0"/>
    <w:rsid w:val="004B1BEA"/>
    <w:rsid w:val="004B2073"/>
    <w:rsid w:val="004B211F"/>
    <w:rsid w:val="004B2AB9"/>
    <w:rsid w:val="004B3250"/>
    <w:rsid w:val="004B32F8"/>
    <w:rsid w:val="004B332C"/>
    <w:rsid w:val="004B364C"/>
    <w:rsid w:val="004B371A"/>
    <w:rsid w:val="004B37A3"/>
    <w:rsid w:val="004B3828"/>
    <w:rsid w:val="004B384F"/>
    <w:rsid w:val="004B38EA"/>
    <w:rsid w:val="004B392C"/>
    <w:rsid w:val="004B3D81"/>
    <w:rsid w:val="004B3E61"/>
    <w:rsid w:val="004B4084"/>
    <w:rsid w:val="004B40A0"/>
    <w:rsid w:val="004B41BF"/>
    <w:rsid w:val="004B4A92"/>
    <w:rsid w:val="004B57BE"/>
    <w:rsid w:val="004B5A0D"/>
    <w:rsid w:val="004B5C51"/>
    <w:rsid w:val="004B5D2C"/>
    <w:rsid w:val="004B62B9"/>
    <w:rsid w:val="004B62E5"/>
    <w:rsid w:val="004B65F9"/>
    <w:rsid w:val="004B6715"/>
    <w:rsid w:val="004B6867"/>
    <w:rsid w:val="004B6C7A"/>
    <w:rsid w:val="004B75B4"/>
    <w:rsid w:val="004B7A0E"/>
    <w:rsid w:val="004B7EE5"/>
    <w:rsid w:val="004B7F3F"/>
    <w:rsid w:val="004C0273"/>
    <w:rsid w:val="004C02DA"/>
    <w:rsid w:val="004C0683"/>
    <w:rsid w:val="004C08DF"/>
    <w:rsid w:val="004C0D05"/>
    <w:rsid w:val="004C0E69"/>
    <w:rsid w:val="004C0F3C"/>
    <w:rsid w:val="004C157C"/>
    <w:rsid w:val="004C15C5"/>
    <w:rsid w:val="004C17DA"/>
    <w:rsid w:val="004C1806"/>
    <w:rsid w:val="004C2042"/>
    <w:rsid w:val="004C2190"/>
    <w:rsid w:val="004C27D9"/>
    <w:rsid w:val="004C2F77"/>
    <w:rsid w:val="004C3553"/>
    <w:rsid w:val="004C3572"/>
    <w:rsid w:val="004C35EF"/>
    <w:rsid w:val="004C36AA"/>
    <w:rsid w:val="004C371E"/>
    <w:rsid w:val="004C39CB"/>
    <w:rsid w:val="004C3C5A"/>
    <w:rsid w:val="004C3C99"/>
    <w:rsid w:val="004C3E2E"/>
    <w:rsid w:val="004C3E85"/>
    <w:rsid w:val="004C4494"/>
    <w:rsid w:val="004C478C"/>
    <w:rsid w:val="004C47BA"/>
    <w:rsid w:val="004C4827"/>
    <w:rsid w:val="004C4910"/>
    <w:rsid w:val="004C4CE0"/>
    <w:rsid w:val="004C4EE8"/>
    <w:rsid w:val="004C50C6"/>
    <w:rsid w:val="004C54F4"/>
    <w:rsid w:val="004C5575"/>
    <w:rsid w:val="004C5C44"/>
    <w:rsid w:val="004C5E71"/>
    <w:rsid w:val="004C609D"/>
    <w:rsid w:val="004C6590"/>
    <w:rsid w:val="004C6B17"/>
    <w:rsid w:val="004C6FDB"/>
    <w:rsid w:val="004C701B"/>
    <w:rsid w:val="004C70AC"/>
    <w:rsid w:val="004C72B8"/>
    <w:rsid w:val="004C7EB8"/>
    <w:rsid w:val="004D04C0"/>
    <w:rsid w:val="004D0E63"/>
    <w:rsid w:val="004D1163"/>
    <w:rsid w:val="004D1639"/>
    <w:rsid w:val="004D1697"/>
    <w:rsid w:val="004D183F"/>
    <w:rsid w:val="004D22C7"/>
    <w:rsid w:val="004D2381"/>
    <w:rsid w:val="004D2944"/>
    <w:rsid w:val="004D2A63"/>
    <w:rsid w:val="004D2C3C"/>
    <w:rsid w:val="004D2F65"/>
    <w:rsid w:val="004D325E"/>
    <w:rsid w:val="004D32F6"/>
    <w:rsid w:val="004D330F"/>
    <w:rsid w:val="004D38FC"/>
    <w:rsid w:val="004D3A69"/>
    <w:rsid w:val="004D3B05"/>
    <w:rsid w:val="004D3B96"/>
    <w:rsid w:val="004D3C7C"/>
    <w:rsid w:val="004D3D6C"/>
    <w:rsid w:val="004D413F"/>
    <w:rsid w:val="004D4504"/>
    <w:rsid w:val="004D590C"/>
    <w:rsid w:val="004D5B74"/>
    <w:rsid w:val="004D5C3A"/>
    <w:rsid w:val="004D5D83"/>
    <w:rsid w:val="004D5FC6"/>
    <w:rsid w:val="004D622F"/>
    <w:rsid w:val="004D63DF"/>
    <w:rsid w:val="004D650C"/>
    <w:rsid w:val="004D67B9"/>
    <w:rsid w:val="004D6E44"/>
    <w:rsid w:val="004D7969"/>
    <w:rsid w:val="004D7F8C"/>
    <w:rsid w:val="004E021F"/>
    <w:rsid w:val="004E02AB"/>
    <w:rsid w:val="004E03A0"/>
    <w:rsid w:val="004E044E"/>
    <w:rsid w:val="004E068C"/>
    <w:rsid w:val="004E0821"/>
    <w:rsid w:val="004E0EBB"/>
    <w:rsid w:val="004E11B9"/>
    <w:rsid w:val="004E1400"/>
    <w:rsid w:val="004E1440"/>
    <w:rsid w:val="004E1443"/>
    <w:rsid w:val="004E19D6"/>
    <w:rsid w:val="004E1BF4"/>
    <w:rsid w:val="004E1DF4"/>
    <w:rsid w:val="004E1F34"/>
    <w:rsid w:val="004E1FB5"/>
    <w:rsid w:val="004E23C3"/>
    <w:rsid w:val="004E2A36"/>
    <w:rsid w:val="004E2A78"/>
    <w:rsid w:val="004E2F7F"/>
    <w:rsid w:val="004E3542"/>
    <w:rsid w:val="004E356C"/>
    <w:rsid w:val="004E35FE"/>
    <w:rsid w:val="004E37BD"/>
    <w:rsid w:val="004E39E9"/>
    <w:rsid w:val="004E3A66"/>
    <w:rsid w:val="004E3B73"/>
    <w:rsid w:val="004E3C5A"/>
    <w:rsid w:val="004E3DB4"/>
    <w:rsid w:val="004E4168"/>
    <w:rsid w:val="004E4A3B"/>
    <w:rsid w:val="004E4EA0"/>
    <w:rsid w:val="004E50CA"/>
    <w:rsid w:val="004E5196"/>
    <w:rsid w:val="004E5A04"/>
    <w:rsid w:val="004E613D"/>
    <w:rsid w:val="004E64E8"/>
    <w:rsid w:val="004E69AF"/>
    <w:rsid w:val="004E6C08"/>
    <w:rsid w:val="004E6DB0"/>
    <w:rsid w:val="004E6F7D"/>
    <w:rsid w:val="004E7029"/>
    <w:rsid w:val="004E713F"/>
    <w:rsid w:val="004E752E"/>
    <w:rsid w:val="004E7A19"/>
    <w:rsid w:val="004F0754"/>
    <w:rsid w:val="004F07C4"/>
    <w:rsid w:val="004F0868"/>
    <w:rsid w:val="004F0CDC"/>
    <w:rsid w:val="004F1097"/>
    <w:rsid w:val="004F10E9"/>
    <w:rsid w:val="004F1926"/>
    <w:rsid w:val="004F1BF4"/>
    <w:rsid w:val="004F1C39"/>
    <w:rsid w:val="004F1E19"/>
    <w:rsid w:val="004F1F81"/>
    <w:rsid w:val="004F1F9D"/>
    <w:rsid w:val="004F2020"/>
    <w:rsid w:val="004F218B"/>
    <w:rsid w:val="004F21A7"/>
    <w:rsid w:val="004F265B"/>
    <w:rsid w:val="004F2949"/>
    <w:rsid w:val="004F2BB5"/>
    <w:rsid w:val="004F312C"/>
    <w:rsid w:val="004F34A5"/>
    <w:rsid w:val="004F3544"/>
    <w:rsid w:val="004F3AD5"/>
    <w:rsid w:val="004F3EAA"/>
    <w:rsid w:val="004F403D"/>
    <w:rsid w:val="004F421B"/>
    <w:rsid w:val="004F4320"/>
    <w:rsid w:val="004F4720"/>
    <w:rsid w:val="004F4CF8"/>
    <w:rsid w:val="004F4D43"/>
    <w:rsid w:val="004F4F0C"/>
    <w:rsid w:val="004F54B3"/>
    <w:rsid w:val="004F6AB3"/>
    <w:rsid w:val="004F6C2E"/>
    <w:rsid w:val="004F6DB2"/>
    <w:rsid w:val="004F6EF7"/>
    <w:rsid w:val="004F739F"/>
    <w:rsid w:val="004F7514"/>
    <w:rsid w:val="004F75EC"/>
    <w:rsid w:val="004F764A"/>
    <w:rsid w:val="004F77BF"/>
    <w:rsid w:val="004F7AE8"/>
    <w:rsid w:val="004F7CC4"/>
    <w:rsid w:val="004F7E5C"/>
    <w:rsid w:val="00500214"/>
    <w:rsid w:val="0050034A"/>
    <w:rsid w:val="00501527"/>
    <w:rsid w:val="00501751"/>
    <w:rsid w:val="005018AC"/>
    <w:rsid w:val="00501C33"/>
    <w:rsid w:val="00502168"/>
    <w:rsid w:val="005029FE"/>
    <w:rsid w:val="00502BEC"/>
    <w:rsid w:val="00502C85"/>
    <w:rsid w:val="00502D3E"/>
    <w:rsid w:val="00503B31"/>
    <w:rsid w:val="00503DC2"/>
    <w:rsid w:val="00504016"/>
    <w:rsid w:val="00504806"/>
    <w:rsid w:val="005049DC"/>
    <w:rsid w:val="00504AD6"/>
    <w:rsid w:val="00505091"/>
    <w:rsid w:val="005052D1"/>
    <w:rsid w:val="00505F0C"/>
    <w:rsid w:val="00506636"/>
    <w:rsid w:val="00506C58"/>
    <w:rsid w:val="00506C86"/>
    <w:rsid w:val="00506F0C"/>
    <w:rsid w:val="00507382"/>
    <w:rsid w:val="005077CD"/>
    <w:rsid w:val="00507D07"/>
    <w:rsid w:val="005103D9"/>
    <w:rsid w:val="00510E5E"/>
    <w:rsid w:val="005119D8"/>
    <w:rsid w:val="00511CC5"/>
    <w:rsid w:val="00511E77"/>
    <w:rsid w:val="00512070"/>
    <w:rsid w:val="00512DE8"/>
    <w:rsid w:val="00512E9D"/>
    <w:rsid w:val="0051341A"/>
    <w:rsid w:val="0051369A"/>
    <w:rsid w:val="00513C12"/>
    <w:rsid w:val="00513D59"/>
    <w:rsid w:val="005140C3"/>
    <w:rsid w:val="00514513"/>
    <w:rsid w:val="00514E1F"/>
    <w:rsid w:val="00514F7B"/>
    <w:rsid w:val="00514FFD"/>
    <w:rsid w:val="005164A5"/>
    <w:rsid w:val="00516827"/>
    <w:rsid w:val="0051687C"/>
    <w:rsid w:val="00516940"/>
    <w:rsid w:val="005172F2"/>
    <w:rsid w:val="00517C7D"/>
    <w:rsid w:val="00517E3B"/>
    <w:rsid w:val="005201A5"/>
    <w:rsid w:val="005208AD"/>
    <w:rsid w:val="005208C1"/>
    <w:rsid w:val="00520D19"/>
    <w:rsid w:val="005214E0"/>
    <w:rsid w:val="00521579"/>
    <w:rsid w:val="005215B8"/>
    <w:rsid w:val="0052161E"/>
    <w:rsid w:val="0052175A"/>
    <w:rsid w:val="00521899"/>
    <w:rsid w:val="00521E7D"/>
    <w:rsid w:val="00521EEF"/>
    <w:rsid w:val="005220D4"/>
    <w:rsid w:val="00522321"/>
    <w:rsid w:val="00522577"/>
    <w:rsid w:val="00522DD9"/>
    <w:rsid w:val="00522E74"/>
    <w:rsid w:val="00523230"/>
    <w:rsid w:val="00523257"/>
    <w:rsid w:val="0052325C"/>
    <w:rsid w:val="00523725"/>
    <w:rsid w:val="00523BF1"/>
    <w:rsid w:val="00523D1C"/>
    <w:rsid w:val="00524854"/>
    <w:rsid w:val="00524EBC"/>
    <w:rsid w:val="00524FA9"/>
    <w:rsid w:val="00525563"/>
    <w:rsid w:val="00525624"/>
    <w:rsid w:val="00525667"/>
    <w:rsid w:val="00525CB9"/>
    <w:rsid w:val="00525E31"/>
    <w:rsid w:val="005260B5"/>
    <w:rsid w:val="005260E5"/>
    <w:rsid w:val="005270D4"/>
    <w:rsid w:val="00527291"/>
    <w:rsid w:val="00527773"/>
    <w:rsid w:val="00527930"/>
    <w:rsid w:val="00527A13"/>
    <w:rsid w:val="00527DA9"/>
    <w:rsid w:val="00530682"/>
    <w:rsid w:val="005309AA"/>
    <w:rsid w:val="005311BA"/>
    <w:rsid w:val="00531867"/>
    <w:rsid w:val="00531B61"/>
    <w:rsid w:val="005320FC"/>
    <w:rsid w:val="0053248B"/>
    <w:rsid w:val="005327B6"/>
    <w:rsid w:val="005328D7"/>
    <w:rsid w:val="005329E9"/>
    <w:rsid w:val="00532BAA"/>
    <w:rsid w:val="005332C2"/>
    <w:rsid w:val="0053339D"/>
    <w:rsid w:val="005335BD"/>
    <w:rsid w:val="00533630"/>
    <w:rsid w:val="00533645"/>
    <w:rsid w:val="00533F4F"/>
    <w:rsid w:val="005349A4"/>
    <w:rsid w:val="00535029"/>
    <w:rsid w:val="005351D7"/>
    <w:rsid w:val="00535263"/>
    <w:rsid w:val="005353C8"/>
    <w:rsid w:val="00535D2C"/>
    <w:rsid w:val="00535DC6"/>
    <w:rsid w:val="00535DE8"/>
    <w:rsid w:val="005360BF"/>
    <w:rsid w:val="0053644B"/>
    <w:rsid w:val="0053650D"/>
    <w:rsid w:val="00536529"/>
    <w:rsid w:val="005365D9"/>
    <w:rsid w:val="00536B7C"/>
    <w:rsid w:val="005378B8"/>
    <w:rsid w:val="00537BEA"/>
    <w:rsid w:val="00537F31"/>
    <w:rsid w:val="00540AC0"/>
    <w:rsid w:val="00540C24"/>
    <w:rsid w:val="00540D4E"/>
    <w:rsid w:val="00540DD9"/>
    <w:rsid w:val="00540F4E"/>
    <w:rsid w:val="00541355"/>
    <w:rsid w:val="005417C2"/>
    <w:rsid w:val="00541BD7"/>
    <w:rsid w:val="00541EC7"/>
    <w:rsid w:val="00542226"/>
    <w:rsid w:val="00542737"/>
    <w:rsid w:val="00542765"/>
    <w:rsid w:val="00542A52"/>
    <w:rsid w:val="00542B43"/>
    <w:rsid w:val="00542B9D"/>
    <w:rsid w:val="00542D73"/>
    <w:rsid w:val="00543313"/>
    <w:rsid w:val="0054337D"/>
    <w:rsid w:val="00543DFE"/>
    <w:rsid w:val="00543F6F"/>
    <w:rsid w:val="005444D2"/>
    <w:rsid w:val="005446B4"/>
    <w:rsid w:val="005447E9"/>
    <w:rsid w:val="005447FA"/>
    <w:rsid w:val="00544856"/>
    <w:rsid w:val="00544AB4"/>
    <w:rsid w:val="005452C2"/>
    <w:rsid w:val="0054539A"/>
    <w:rsid w:val="005458B6"/>
    <w:rsid w:val="00545FBC"/>
    <w:rsid w:val="00545FC9"/>
    <w:rsid w:val="00546082"/>
    <w:rsid w:val="0054622C"/>
    <w:rsid w:val="00546367"/>
    <w:rsid w:val="00546506"/>
    <w:rsid w:val="0054652F"/>
    <w:rsid w:val="00546732"/>
    <w:rsid w:val="00546F47"/>
    <w:rsid w:val="0054738B"/>
    <w:rsid w:val="00547497"/>
    <w:rsid w:val="00547780"/>
    <w:rsid w:val="0054787C"/>
    <w:rsid w:val="00547D34"/>
    <w:rsid w:val="00547E36"/>
    <w:rsid w:val="005502A3"/>
    <w:rsid w:val="00550393"/>
    <w:rsid w:val="0055085A"/>
    <w:rsid w:val="00550D37"/>
    <w:rsid w:val="00550D5E"/>
    <w:rsid w:val="0055129E"/>
    <w:rsid w:val="00551737"/>
    <w:rsid w:val="00551B4D"/>
    <w:rsid w:val="00551E88"/>
    <w:rsid w:val="00551EFA"/>
    <w:rsid w:val="005523E6"/>
    <w:rsid w:val="00552DD3"/>
    <w:rsid w:val="00553F42"/>
    <w:rsid w:val="00554559"/>
    <w:rsid w:val="00554652"/>
    <w:rsid w:val="00554CDF"/>
    <w:rsid w:val="00555315"/>
    <w:rsid w:val="00555803"/>
    <w:rsid w:val="00555C32"/>
    <w:rsid w:val="00555CD6"/>
    <w:rsid w:val="00555D68"/>
    <w:rsid w:val="00555EE2"/>
    <w:rsid w:val="00555F0E"/>
    <w:rsid w:val="00555F27"/>
    <w:rsid w:val="005568B4"/>
    <w:rsid w:val="00556987"/>
    <w:rsid w:val="00556A0A"/>
    <w:rsid w:val="00556ABB"/>
    <w:rsid w:val="00557280"/>
    <w:rsid w:val="005572B7"/>
    <w:rsid w:val="005577A4"/>
    <w:rsid w:val="005577F5"/>
    <w:rsid w:val="00557A4A"/>
    <w:rsid w:val="00557D2D"/>
    <w:rsid w:val="005600EF"/>
    <w:rsid w:val="0056017A"/>
    <w:rsid w:val="005603B6"/>
    <w:rsid w:val="00560530"/>
    <w:rsid w:val="00560575"/>
    <w:rsid w:val="005605F5"/>
    <w:rsid w:val="00560B6D"/>
    <w:rsid w:val="00560CEA"/>
    <w:rsid w:val="00560EC5"/>
    <w:rsid w:val="0056121B"/>
    <w:rsid w:val="00561A12"/>
    <w:rsid w:val="00561B6C"/>
    <w:rsid w:val="00561E2C"/>
    <w:rsid w:val="00562028"/>
    <w:rsid w:val="00562322"/>
    <w:rsid w:val="005631EB"/>
    <w:rsid w:val="00563828"/>
    <w:rsid w:val="0056384B"/>
    <w:rsid w:val="00563B82"/>
    <w:rsid w:val="00563DFB"/>
    <w:rsid w:val="00563E25"/>
    <w:rsid w:val="00563E5E"/>
    <w:rsid w:val="00563F3A"/>
    <w:rsid w:val="00563FD1"/>
    <w:rsid w:val="00564A85"/>
    <w:rsid w:val="00565159"/>
    <w:rsid w:val="00565309"/>
    <w:rsid w:val="00565380"/>
    <w:rsid w:val="005653BC"/>
    <w:rsid w:val="00565A8C"/>
    <w:rsid w:val="0056618D"/>
    <w:rsid w:val="0056629A"/>
    <w:rsid w:val="005662C0"/>
    <w:rsid w:val="0056646D"/>
    <w:rsid w:val="005667D0"/>
    <w:rsid w:val="00566801"/>
    <w:rsid w:val="00566D27"/>
    <w:rsid w:val="00567693"/>
    <w:rsid w:val="00567790"/>
    <w:rsid w:val="00570523"/>
    <w:rsid w:val="00570586"/>
    <w:rsid w:val="00570621"/>
    <w:rsid w:val="00570933"/>
    <w:rsid w:val="00570981"/>
    <w:rsid w:val="00570FE0"/>
    <w:rsid w:val="005714D1"/>
    <w:rsid w:val="005718DE"/>
    <w:rsid w:val="005720BD"/>
    <w:rsid w:val="005720D1"/>
    <w:rsid w:val="00572680"/>
    <w:rsid w:val="00573A29"/>
    <w:rsid w:val="00574006"/>
    <w:rsid w:val="00574031"/>
    <w:rsid w:val="00574126"/>
    <w:rsid w:val="00574137"/>
    <w:rsid w:val="005741C4"/>
    <w:rsid w:val="00574A18"/>
    <w:rsid w:val="00574A38"/>
    <w:rsid w:val="005758D3"/>
    <w:rsid w:val="00575FA9"/>
    <w:rsid w:val="00576237"/>
    <w:rsid w:val="005762DA"/>
    <w:rsid w:val="00576365"/>
    <w:rsid w:val="005766C5"/>
    <w:rsid w:val="00576DA1"/>
    <w:rsid w:val="005771F8"/>
    <w:rsid w:val="0057764F"/>
    <w:rsid w:val="00577E98"/>
    <w:rsid w:val="0058015D"/>
    <w:rsid w:val="00580394"/>
    <w:rsid w:val="00580ACC"/>
    <w:rsid w:val="00580ACE"/>
    <w:rsid w:val="00580AFC"/>
    <w:rsid w:val="00580B53"/>
    <w:rsid w:val="00580C47"/>
    <w:rsid w:val="0058119C"/>
    <w:rsid w:val="005816EC"/>
    <w:rsid w:val="00581743"/>
    <w:rsid w:val="00581971"/>
    <w:rsid w:val="00581A8C"/>
    <w:rsid w:val="00581F25"/>
    <w:rsid w:val="005827D7"/>
    <w:rsid w:val="00582C73"/>
    <w:rsid w:val="00582ECE"/>
    <w:rsid w:val="0058308C"/>
    <w:rsid w:val="0058317B"/>
    <w:rsid w:val="0058319E"/>
    <w:rsid w:val="00583612"/>
    <w:rsid w:val="00583634"/>
    <w:rsid w:val="0058371C"/>
    <w:rsid w:val="00583E39"/>
    <w:rsid w:val="00584037"/>
    <w:rsid w:val="00584265"/>
    <w:rsid w:val="00584314"/>
    <w:rsid w:val="0058438A"/>
    <w:rsid w:val="0058453D"/>
    <w:rsid w:val="00584E7B"/>
    <w:rsid w:val="00584EE8"/>
    <w:rsid w:val="00584F1B"/>
    <w:rsid w:val="00584F29"/>
    <w:rsid w:val="0058515E"/>
    <w:rsid w:val="00585605"/>
    <w:rsid w:val="00585CD6"/>
    <w:rsid w:val="00586222"/>
    <w:rsid w:val="00586B71"/>
    <w:rsid w:val="00586C56"/>
    <w:rsid w:val="00587911"/>
    <w:rsid w:val="005879E3"/>
    <w:rsid w:val="00587C01"/>
    <w:rsid w:val="0059056B"/>
    <w:rsid w:val="00590887"/>
    <w:rsid w:val="00590DED"/>
    <w:rsid w:val="00590E8C"/>
    <w:rsid w:val="00590EA1"/>
    <w:rsid w:val="005910B5"/>
    <w:rsid w:val="0059119A"/>
    <w:rsid w:val="005911E0"/>
    <w:rsid w:val="0059134E"/>
    <w:rsid w:val="005914B8"/>
    <w:rsid w:val="00591598"/>
    <w:rsid w:val="005918A4"/>
    <w:rsid w:val="00591934"/>
    <w:rsid w:val="00591A35"/>
    <w:rsid w:val="00591B5D"/>
    <w:rsid w:val="00591BE1"/>
    <w:rsid w:val="00591DCA"/>
    <w:rsid w:val="005921D4"/>
    <w:rsid w:val="00592618"/>
    <w:rsid w:val="00592CE3"/>
    <w:rsid w:val="00592D1E"/>
    <w:rsid w:val="00594159"/>
    <w:rsid w:val="005945C9"/>
    <w:rsid w:val="005946EC"/>
    <w:rsid w:val="00594B36"/>
    <w:rsid w:val="00594CC5"/>
    <w:rsid w:val="005950FA"/>
    <w:rsid w:val="00595297"/>
    <w:rsid w:val="005952AF"/>
    <w:rsid w:val="00595592"/>
    <w:rsid w:val="005959C3"/>
    <w:rsid w:val="00595B75"/>
    <w:rsid w:val="00595D84"/>
    <w:rsid w:val="0059694B"/>
    <w:rsid w:val="00596EAB"/>
    <w:rsid w:val="00596FDC"/>
    <w:rsid w:val="00597A74"/>
    <w:rsid w:val="00597D3A"/>
    <w:rsid w:val="00597F5E"/>
    <w:rsid w:val="005A02A8"/>
    <w:rsid w:val="005A097C"/>
    <w:rsid w:val="005A11CF"/>
    <w:rsid w:val="005A1374"/>
    <w:rsid w:val="005A16E3"/>
    <w:rsid w:val="005A1D8A"/>
    <w:rsid w:val="005A1E07"/>
    <w:rsid w:val="005A2145"/>
    <w:rsid w:val="005A2612"/>
    <w:rsid w:val="005A2864"/>
    <w:rsid w:val="005A397F"/>
    <w:rsid w:val="005A3B32"/>
    <w:rsid w:val="005A3C65"/>
    <w:rsid w:val="005A3C8D"/>
    <w:rsid w:val="005A3D54"/>
    <w:rsid w:val="005A42F5"/>
    <w:rsid w:val="005A454E"/>
    <w:rsid w:val="005A4DD2"/>
    <w:rsid w:val="005A524C"/>
    <w:rsid w:val="005A5410"/>
    <w:rsid w:val="005A5514"/>
    <w:rsid w:val="005A55F6"/>
    <w:rsid w:val="005A56BA"/>
    <w:rsid w:val="005A56D6"/>
    <w:rsid w:val="005A5702"/>
    <w:rsid w:val="005A59F2"/>
    <w:rsid w:val="005A5A53"/>
    <w:rsid w:val="005A5BA9"/>
    <w:rsid w:val="005A5BEE"/>
    <w:rsid w:val="005A5E89"/>
    <w:rsid w:val="005A642F"/>
    <w:rsid w:val="005A6490"/>
    <w:rsid w:val="005A6AA8"/>
    <w:rsid w:val="005A6B19"/>
    <w:rsid w:val="005A6FBB"/>
    <w:rsid w:val="005A7A1E"/>
    <w:rsid w:val="005B01F4"/>
    <w:rsid w:val="005B0372"/>
    <w:rsid w:val="005B0B51"/>
    <w:rsid w:val="005B0D8C"/>
    <w:rsid w:val="005B0D94"/>
    <w:rsid w:val="005B14A9"/>
    <w:rsid w:val="005B1534"/>
    <w:rsid w:val="005B173C"/>
    <w:rsid w:val="005B1797"/>
    <w:rsid w:val="005B222C"/>
    <w:rsid w:val="005B23AC"/>
    <w:rsid w:val="005B2844"/>
    <w:rsid w:val="005B33D2"/>
    <w:rsid w:val="005B3455"/>
    <w:rsid w:val="005B3A7E"/>
    <w:rsid w:val="005B3BF0"/>
    <w:rsid w:val="005B3E8E"/>
    <w:rsid w:val="005B4177"/>
    <w:rsid w:val="005B43B1"/>
    <w:rsid w:val="005B46C5"/>
    <w:rsid w:val="005B4C42"/>
    <w:rsid w:val="005B4E91"/>
    <w:rsid w:val="005B5251"/>
    <w:rsid w:val="005B5478"/>
    <w:rsid w:val="005B570B"/>
    <w:rsid w:val="005B59C0"/>
    <w:rsid w:val="005B6076"/>
    <w:rsid w:val="005B6103"/>
    <w:rsid w:val="005B62D2"/>
    <w:rsid w:val="005B662D"/>
    <w:rsid w:val="005B6C79"/>
    <w:rsid w:val="005B7010"/>
    <w:rsid w:val="005B71C6"/>
    <w:rsid w:val="005B73AC"/>
    <w:rsid w:val="005B73B1"/>
    <w:rsid w:val="005B748C"/>
    <w:rsid w:val="005B7BF6"/>
    <w:rsid w:val="005C0250"/>
    <w:rsid w:val="005C0609"/>
    <w:rsid w:val="005C0825"/>
    <w:rsid w:val="005C0B0D"/>
    <w:rsid w:val="005C10A7"/>
    <w:rsid w:val="005C11FF"/>
    <w:rsid w:val="005C1659"/>
    <w:rsid w:val="005C1683"/>
    <w:rsid w:val="005C18A1"/>
    <w:rsid w:val="005C1A0C"/>
    <w:rsid w:val="005C1A6B"/>
    <w:rsid w:val="005C1FE1"/>
    <w:rsid w:val="005C23B9"/>
    <w:rsid w:val="005C2956"/>
    <w:rsid w:val="005C3184"/>
    <w:rsid w:val="005C3427"/>
    <w:rsid w:val="005C37E6"/>
    <w:rsid w:val="005C3AB1"/>
    <w:rsid w:val="005C3D82"/>
    <w:rsid w:val="005C40BC"/>
    <w:rsid w:val="005C43D9"/>
    <w:rsid w:val="005C450A"/>
    <w:rsid w:val="005C457D"/>
    <w:rsid w:val="005C4A0E"/>
    <w:rsid w:val="005C4B11"/>
    <w:rsid w:val="005C54EA"/>
    <w:rsid w:val="005C56EB"/>
    <w:rsid w:val="005C5FC0"/>
    <w:rsid w:val="005C6665"/>
    <w:rsid w:val="005C69C9"/>
    <w:rsid w:val="005C6B1E"/>
    <w:rsid w:val="005C6BC3"/>
    <w:rsid w:val="005C795D"/>
    <w:rsid w:val="005C79D8"/>
    <w:rsid w:val="005C7B02"/>
    <w:rsid w:val="005C7B43"/>
    <w:rsid w:val="005C7C14"/>
    <w:rsid w:val="005C7C2D"/>
    <w:rsid w:val="005C7D93"/>
    <w:rsid w:val="005C7DFF"/>
    <w:rsid w:val="005D01E7"/>
    <w:rsid w:val="005D0689"/>
    <w:rsid w:val="005D0C60"/>
    <w:rsid w:val="005D0D4C"/>
    <w:rsid w:val="005D116A"/>
    <w:rsid w:val="005D154D"/>
    <w:rsid w:val="005D1B3C"/>
    <w:rsid w:val="005D1E5F"/>
    <w:rsid w:val="005D20F0"/>
    <w:rsid w:val="005D2326"/>
    <w:rsid w:val="005D2547"/>
    <w:rsid w:val="005D27DD"/>
    <w:rsid w:val="005D29BA"/>
    <w:rsid w:val="005D2DD2"/>
    <w:rsid w:val="005D2F05"/>
    <w:rsid w:val="005D2F17"/>
    <w:rsid w:val="005D2FD0"/>
    <w:rsid w:val="005D3021"/>
    <w:rsid w:val="005D32C3"/>
    <w:rsid w:val="005D34DF"/>
    <w:rsid w:val="005D35B8"/>
    <w:rsid w:val="005D39E5"/>
    <w:rsid w:val="005D3A14"/>
    <w:rsid w:val="005D3A7F"/>
    <w:rsid w:val="005D3FA4"/>
    <w:rsid w:val="005D46CC"/>
    <w:rsid w:val="005D4A6C"/>
    <w:rsid w:val="005D50C8"/>
    <w:rsid w:val="005D534F"/>
    <w:rsid w:val="005D5645"/>
    <w:rsid w:val="005D5C08"/>
    <w:rsid w:val="005D5C39"/>
    <w:rsid w:val="005D5C7D"/>
    <w:rsid w:val="005D5E29"/>
    <w:rsid w:val="005D5E8B"/>
    <w:rsid w:val="005D5EFF"/>
    <w:rsid w:val="005D5F69"/>
    <w:rsid w:val="005D6962"/>
    <w:rsid w:val="005D799C"/>
    <w:rsid w:val="005D7AD8"/>
    <w:rsid w:val="005E0448"/>
    <w:rsid w:val="005E0C59"/>
    <w:rsid w:val="005E0DEA"/>
    <w:rsid w:val="005E0F56"/>
    <w:rsid w:val="005E1475"/>
    <w:rsid w:val="005E16C2"/>
    <w:rsid w:val="005E1BAE"/>
    <w:rsid w:val="005E2358"/>
    <w:rsid w:val="005E2BA6"/>
    <w:rsid w:val="005E2BF9"/>
    <w:rsid w:val="005E3150"/>
    <w:rsid w:val="005E32C4"/>
    <w:rsid w:val="005E372A"/>
    <w:rsid w:val="005E38AD"/>
    <w:rsid w:val="005E3AC7"/>
    <w:rsid w:val="005E3C67"/>
    <w:rsid w:val="005E3E25"/>
    <w:rsid w:val="005E3F11"/>
    <w:rsid w:val="005E3F52"/>
    <w:rsid w:val="005E4135"/>
    <w:rsid w:val="005E4545"/>
    <w:rsid w:val="005E4623"/>
    <w:rsid w:val="005E4B66"/>
    <w:rsid w:val="005E4D8B"/>
    <w:rsid w:val="005E52F8"/>
    <w:rsid w:val="005E5547"/>
    <w:rsid w:val="005E5702"/>
    <w:rsid w:val="005E659F"/>
    <w:rsid w:val="005E6A35"/>
    <w:rsid w:val="005E6ABC"/>
    <w:rsid w:val="005E6B6F"/>
    <w:rsid w:val="005E6D16"/>
    <w:rsid w:val="005E7964"/>
    <w:rsid w:val="005E7A50"/>
    <w:rsid w:val="005E7F30"/>
    <w:rsid w:val="005F011D"/>
    <w:rsid w:val="005F0574"/>
    <w:rsid w:val="005F0D0C"/>
    <w:rsid w:val="005F0DD1"/>
    <w:rsid w:val="005F0FD3"/>
    <w:rsid w:val="005F103D"/>
    <w:rsid w:val="005F11B1"/>
    <w:rsid w:val="005F1397"/>
    <w:rsid w:val="005F1533"/>
    <w:rsid w:val="005F1B7F"/>
    <w:rsid w:val="005F20A0"/>
    <w:rsid w:val="005F23EF"/>
    <w:rsid w:val="005F24A5"/>
    <w:rsid w:val="005F2835"/>
    <w:rsid w:val="005F31B5"/>
    <w:rsid w:val="005F371C"/>
    <w:rsid w:val="005F390B"/>
    <w:rsid w:val="005F3A01"/>
    <w:rsid w:val="005F3BA7"/>
    <w:rsid w:val="005F3C1E"/>
    <w:rsid w:val="005F4749"/>
    <w:rsid w:val="005F49B3"/>
    <w:rsid w:val="005F4F7B"/>
    <w:rsid w:val="005F50D9"/>
    <w:rsid w:val="005F51BF"/>
    <w:rsid w:val="005F5342"/>
    <w:rsid w:val="005F53CB"/>
    <w:rsid w:val="005F58AD"/>
    <w:rsid w:val="005F5A05"/>
    <w:rsid w:val="005F5C8C"/>
    <w:rsid w:val="005F62A3"/>
    <w:rsid w:val="005F63F9"/>
    <w:rsid w:val="005F674D"/>
    <w:rsid w:val="005F69FB"/>
    <w:rsid w:val="005F6FA8"/>
    <w:rsid w:val="005F74B2"/>
    <w:rsid w:val="005F74B5"/>
    <w:rsid w:val="005F74BB"/>
    <w:rsid w:val="005F771C"/>
    <w:rsid w:val="005F7D93"/>
    <w:rsid w:val="00600494"/>
    <w:rsid w:val="00600501"/>
    <w:rsid w:val="00600862"/>
    <w:rsid w:val="00600AFA"/>
    <w:rsid w:val="0060115F"/>
    <w:rsid w:val="0060162E"/>
    <w:rsid w:val="00601B28"/>
    <w:rsid w:val="00601DC3"/>
    <w:rsid w:val="0060213A"/>
    <w:rsid w:val="006021FB"/>
    <w:rsid w:val="00602302"/>
    <w:rsid w:val="006023EE"/>
    <w:rsid w:val="00602669"/>
    <w:rsid w:val="006026E6"/>
    <w:rsid w:val="00602FC5"/>
    <w:rsid w:val="00603507"/>
    <w:rsid w:val="006037BA"/>
    <w:rsid w:val="00603A34"/>
    <w:rsid w:val="00603E8C"/>
    <w:rsid w:val="00604704"/>
    <w:rsid w:val="00604860"/>
    <w:rsid w:val="006049FD"/>
    <w:rsid w:val="00604BAD"/>
    <w:rsid w:val="00604F51"/>
    <w:rsid w:val="00605342"/>
    <w:rsid w:val="00606030"/>
    <w:rsid w:val="006060D7"/>
    <w:rsid w:val="00606622"/>
    <w:rsid w:val="006068FF"/>
    <w:rsid w:val="00606A37"/>
    <w:rsid w:val="00606D1E"/>
    <w:rsid w:val="0060765F"/>
    <w:rsid w:val="006076A7"/>
    <w:rsid w:val="0060777F"/>
    <w:rsid w:val="00607790"/>
    <w:rsid w:val="00607892"/>
    <w:rsid w:val="00607B55"/>
    <w:rsid w:val="00607C87"/>
    <w:rsid w:val="00607F64"/>
    <w:rsid w:val="00610589"/>
    <w:rsid w:val="00610716"/>
    <w:rsid w:val="00610C49"/>
    <w:rsid w:val="00610D7D"/>
    <w:rsid w:val="00611413"/>
    <w:rsid w:val="006118BD"/>
    <w:rsid w:val="00611AE9"/>
    <w:rsid w:val="00611DF7"/>
    <w:rsid w:val="00612590"/>
    <w:rsid w:val="006125AA"/>
    <w:rsid w:val="006132EE"/>
    <w:rsid w:val="00613F89"/>
    <w:rsid w:val="0061407C"/>
    <w:rsid w:val="006142B3"/>
    <w:rsid w:val="0061478D"/>
    <w:rsid w:val="00614E99"/>
    <w:rsid w:val="00614EDD"/>
    <w:rsid w:val="00614FF2"/>
    <w:rsid w:val="00615C95"/>
    <w:rsid w:val="00616014"/>
    <w:rsid w:val="006168EB"/>
    <w:rsid w:val="00616C72"/>
    <w:rsid w:val="00616DCE"/>
    <w:rsid w:val="006170DD"/>
    <w:rsid w:val="006174CC"/>
    <w:rsid w:val="00617643"/>
    <w:rsid w:val="006179B7"/>
    <w:rsid w:val="00617D19"/>
    <w:rsid w:val="00617F07"/>
    <w:rsid w:val="00617F85"/>
    <w:rsid w:val="00620036"/>
    <w:rsid w:val="006201C3"/>
    <w:rsid w:val="00620451"/>
    <w:rsid w:val="00620E40"/>
    <w:rsid w:val="0062165E"/>
    <w:rsid w:val="00621C99"/>
    <w:rsid w:val="006223CF"/>
    <w:rsid w:val="006226CC"/>
    <w:rsid w:val="00622893"/>
    <w:rsid w:val="00623AC8"/>
    <w:rsid w:val="00623CCB"/>
    <w:rsid w:val="00624217"/>
    <w:rsid w:val="0062460A"/>
    <w:rsid w:val="006246F9"/>
    <w:rsid w:val="00624858"/>
    <w:rsid w:val="00624B54"/>
    <w:rsid w:val="00624D2D"/>
    <w:rsid w:val="00624FA6"/>
    <w:rsid w:val="0062519B"/>
    <w:rsid w:val="00625364"/>
    <w:rsid w:val="00625831"/>
    <w:rsid w:val="00626151"/>
    <w:rsid w:val="00626247"/>
    <w:rsid w:val="00626263"/>
    <w:rsid w:val="0062648D"/>
    <w:rsid w:val="00626B10"/>
    <w:rsid w:val="00626B56"/>
    <w:rsid w:val="00626DFB"/>
    <w:rsid w:val="00626F1F"/>
    <w:rsid w:val="006271B4"/>
    <w:rsid w:val="0062737B"/>
    <w:rsid w:val="006275AB"/>
    <w:rsid w:val="006275C5"/>
    <w:rsid w:val="00627838"/>
    <w:rsid w:val="006279DD"/>
    <w:rsid w:val="006301F2"/>
    <w:rsid w:val="00630379"/>
    <w:rsid w:val="00630480"/>
    <w:rsid w:val="00630792"/>
    <w:rsid w:val="00630B0A"/>
    <w:rsid w:val="00630FCE"/>
    <w:rsid w:val="00631000"/>
    <w:rsid w:val="00631118"/>
    <w:rsid w:val="006313D9"/>
    <w:rsid w:val="006316D4"/>
    <w:rsid w:val="0063186E"/>
    <w:rsid w:val="006318B1"/>
    <w:rsid w:val="00631924"/>
    <w:rsid w:val="00631A5B"/>
    <w:rsid w:val="00631C36"/>
    <w:rsid w:val="00631EFE"/>
    <w:rsid w:val="00632445"/>
    <w:rsid w:val="0063263C"/>
    <w:rsid w:val="006327F0"/>
    <w:rsid w:val="0063295E"/>
    <w:rsid w:val="0063376E"/>
    <w:rsid w:val="00633DAA"/>
    <w:rsid w:val="00633E95"/>
    <w:rsid w:val="00633FA1"/>
    <w:rsid w:val="00633FF2"/>
    <w:rsid w:val="0063423B"/>
    <w:rsid w:val="006345AC"/>
    <w:rsid w:val="006345FD"/>
    <w:rsid w:val="00634A32"/>
    <w:rsid w:val="00634BB7"/>
    <w:rsid w:val="00634BDD"/>
    <w:rsid w:val="00634C7E"/>
    <w:rsid w:val="0063535D"/>
    <w:rsid w:val="00635CC6"/>
    <w:rsid w:val="00635DEE"/>
    <w:rsid w:val="0063656E"/>
    <w:rsid w:val="00636801"/>
    <w:rsid w:val="00636AEF"/>
    <w:rsid w:val="00636B11"/>
    <w:rsid w:val="00636E67"/>
    <w:rsid w:val="00636F29"/>
    <w:rsid w:val="0063775F"/>
    <w:rsid w:val="006379BD"/>
    <w:rsid w:val="00637DB5"/>
    <w:rsid w:val="006401A7"/>
    <w:rsid w:val="00640673"/>
    <w:rsid w:val="00640B3C"/>
    <w:rsid w:val="00640BD8"/>
    <w:rsid w:val="00640D6F"/>
    <w:rsid w:val="00640D75"/>
    <w:rsid w:val="00641509"/>
    <w:rsid w:val="006415E6"/>
    <w:rsid w:val="006415F6"/>
    <w:rsid w:val="0064160F"/>
    <w:rsid w:val="0064194C"/>
    <w:rsid w:val="0064222F"/>
    <w:rsid w:val="00642602"/>
    <w:rsid w:val="00642689"/>
    <w:rsid w:val="006426FC"/>
    <w:rsid w:val="00642762"/>
    <w:rsid w:val="00642BF0"/>
    <w:rsid w:val="00642E45"/>
    <w:rsid w:val="00642FB9"/>
    <w:rsid w:val="0064309A"/>
    <w:rsid w:val="006434D1"/>
    <w:rsid w:val="00643522"/>
    <w:rsid w:val="006438FC"/>
    <w:rsid w:val="0064405C"/>
    <w:rsid w:val="006440A4"/>
    <w:rsid w:val="0064444C"/>
    <w:rsid w:val="0064457F"/>
    <w:rsid w:val="006450EB"/>
    <w:rsid w:val="0064519E"/>
    <w:rsid w:val="00645686"/>
    <w:rsid w:val="00645ADA"/>
    <w:rsid w:val="00646397"/>
    <w:rsid w:val="006468F7"/>
    <w:rsid w:val="0064693A"/>
    <w:rsid w:val="00646B7E"/>
    <w:rsid w:val="00646FFA"/>
    <w:rsid w:val="00647298"/>
    <w:rsid w:val="006472E5"/>
    <w:rsid w:val="0064732F"/>
    <w:rsid w:val="006474EC"/>
    <w:rsid w:val="00647842"/>
    <w:rsid w:val="006478A6"/>
    <w:rsid w:val="00647929"/>
    <w:rsid w:val="00650CF0"/>
    <w:rsid w:val="00650CF4"/>
    <w:rsid w:val="0065112A"/>
    <w:rsid w:val="006512CB"/>
    <w:rsid w:val="006514CB"/>
    <w:rsid w:val="0065169E"/>
    <w:rsid w:val="006517D9"/>
    <w:rsid w:val="00651B00"/>
    <w:rsid w:val="00652067"/>
    <w:rsid w:val="006527B8"/>
    <w:rsid w:val="00652C3C"/>
    <w:rsid w:val="00652D90"/>
    <w:rsid w:val="00652EA4"/>
    <w:rsid w:val="00652EAA"/>
    <w:rsid w:val="00653069"/>
    <w:rsid w:val="00653325"/>
    <w:rsid w:val="00653743"/>
    <w:rsid w:val="00653BF9"/>
    <w:rsid w:val="00653E35"/>
    <w:rsid w:val="0065443F"/>
    <w:rsid w:val="00654460"/>
    <w:rsid w:val="00654D63"/>
    <w:rsid w:val="00654E9A"/>
    <w:rsid w:val="00654FBA"/>
    <w:rsid w:val="006554B6"/>
    <w:rsid w:val="00655A65"/>
    <w:rsid w:val="00655F2A"/>
    <w:rsid w:val="00655F3D"/>
    <w:rsid w:val="00657028"/>
    <w:rsid w:val="0065709C"/>
    <w:rsid w:val="00657C95"/>
    <w:rsid w:val="00657E2A"/>
    <w:rsid w:val="0066063D"/>
    <w:rsid w:val="00660A09"/>
    <w:rsid w:val="006610A7"/>
    <w:rsid w:val="0066129F"/>
    <w:rsid w:val="0066143C"/>
    <w:rsid w:val="0066158E"/>
    <w:rsid w:val="006617D6"/>
    <w:rsid w:val="00661B1B"/>
    <w:rsid w:val="00661EA2"/>
    <w:rsid w:val="0066228A"/>
    <w:rsid w:val="00662414"/>
    <w:rsid w:val="00663628"/>
    <w:rsid w:val="006636B6"/>
    <w:rsid w:val="006638C0"/>
    <w:rsid w:val="006638C3"/>
    <w:rsid w:val="00663923"/>
    <w:rsid w:val="00663BDE"/>
    <w:rsid w:val="00664381"/>
    <w:rsid w:val="00664392"/>
    <w:rsid w:val="0066491A"/>
    <w:rsid w:val="00664A16"/>
    <w:rsid w:val="006651DE"/>
    <w:rsid w:val="006652B4"/>
    <w:rsid w:val="0066540A"/>
    <w:rsid w:val="0066551E"/>
    <w:rsid w:val="00665737"/>
    <w:rsid w:val="00665F4A"/>
    <w:rsid w:val="00666532"/>
    <w:rsid w:val="00666736"/>
    <w:rsid w:val="00666E9F"/>
    <w:rsid w:val="00666EEE"/>
    <w:rsid w:val="00666F79"/>
    <w:rsid w:val="00670007"/>
    <w:rsid w:val="00670570"/>
    <w:rsid w:val="0067070A"/>
    <w:rsid w:val="006707DD"/>
    <w:rsid w:val="00670889"/>
    <w:rsid w:val="00670FE4"/>
    <w:rsid w:val="0067126C"/>
    <w:rsid w:val="0067184E"/>
    <w:rsid w:val="00671967"/>
    <w:rsid w:val="006719A9"/>
    <w:rsid w:val="00671BEA"/>
    <w:rsid w:val="00671CAC"/>
    <w:rsid w:val="00672368"/>
    <w:rsid w:val="0067251E"/>
    <w:rsid w:val="00672812"/>
    <w:rsid w:val="00672AF4"/>
    <w:rsid w:val="00672F0F"/>
    <w:rsid w:val="006732E0"/>
    <w:rsid w:val="006739FE"/>
    <w:rsid w:val="00673AB8"/>
    <w:rsid w:val="00673EB6"/>
    <w:rsid w:val="0067403A"/>
    <w:rsid w:val="006740AD"/>
    <w:rsid w:val="006745B5"/>
    <w:rsid w:val="0067464D"/>
    <w:rsid w:val="00674841"/>
    <w:rsid w:val="00674FB7"/>
    <w:rsid w:val="00675032"/>
    <w:rsid w:val="00675B2C"/>
    <w:rsid w:val="00675F29"/>
    <w:rsid w:val="00676456"/>
    <w:rsid w:val="00677140"/>
    <w:rsid w:val="006773DE"/>
    <w:rsid w:val="00680291"/>
    <w:rsid w:val="00680B25"/>
    <w:rsid w:val="00680DFE"/>
    <w:rsid w:val="00680F73"/>
    <w:rsid w:val="00681313"/>
    <w:rsid w:val="006814F1"/>
    <w:rsid w:val="006824A5"/>
    <w:rsid w:val="006825CD"/>
    <w:rsid w:val="00682860"/>
    <w:rsid w:val="006829C9"/>
    <w:rsid w:val="00682F76"/>
    <w:rsid w:val="00683164"/>
    <w:rsid w:val="006833AB"/>
    <w:rsid w:val="00683433"/>
    <w:rsid w:val="006834A6"/>
    <w:rsid w:val="00683572"/>
    <w:rsid w:val="0068368A"/>
    <w:rsid w:val="00683782"/>
    <w:rsid w:val="0068394C"/>
    <w:rsid w:val="006839D3"/>
    <w:rsid w:val="00683B55"/>
    <w:rsid w:val="00684081"/>
    <w:rsid w:val="00684395"/>
    <w:rsid w:val="006847C3"/>
    <w:rsid w:val="00684C6B"/>
    <w:rsid w:val="00684CBD"/>
    <w:rsid w:val="00684D15"/>
    <w:rsid w:val="00684D7E"/>
    <w:rsid w:val="00684E55"/>
    <w:rsid w:val="0068503D"/>
    <w:rsid w:val="006851A4"/>
    <w:rsid w:val="00685FEB"/>
    <w:rsid w:val="006862C4"/>
    <w:rsid w:val="0068656E"/>
    <w:rsid w:val="006867D1"/>
    <w:rsid w:val="00686896"/>
    <w:rsid w:val="00686BFF"/>
    <w:rsid w:val="00686CDC"/>
    <w:rsid w:val="00686EDF"/>
    <w:rsid w:val="00687743"/>
    <w:rsid w:val="00687749"/>
    <w:rsid w:val="00687C38"/>
    <w:rsid w:val="0069028D"/>
    <w:rsid w:val="00690669"/>
    <w:rsid w:val="0069199B"/>
    <w:rsid w:val="00691BA5"/>
    <w:rsid w:val="00691C00"/>
    <w:rsid w:val="006920CC"/>
    <w:rsid w:val="00693154"/>
    <w:rsid w:val="0069342F"/>
    <w:rsid w:val="0069370B"/>
    <w:rsid w:val="00693B68"/>
    <w:rsid w:val="00693BB0"/>
    <w:rsid w:val="006948FE"/>
    <w:rsid w:val="00694917"/>
    <w:rsid w:val="0069502F"/>
    <w:rsid w:val="00695311"/>
    <w:rsid w:val="006953EF"/>
    <w:rsid w:val="00695769"/>
    <w:rsid w:val="0069581F"/>
    <w:rsid w:val="00695AB7"/>
    <w:rsid w:val="00696449"/>
    <w:rsid w:val="00696671"/>
    <w:rsid w:val="00696E61"/>
    <w:rsid w:val="00696EAF"/>
    <w:rsid w:val="00697168"/>
    <w:rsid w:val="0069725C"/>
    <w:rsid w:val="006973D3"/>
    <w:rsid w:val="0069794D"/>
    <w:rsid w:val="00697B28"/>
    <w:rsid w:val="00697ECD"/>
    <w:rsid w:val="006A0065"/>
    <w:rsid w:val="006A0513"/>
    <w:rsid w:val="006A0756"/>
    <w:rsid w:val="006A08F5"/>
    <w:rsid w:val="006A0D31"/>
    <w:rsid w:val="006A1175"/>
    <w:rsid w:val="006A17FD"/>
    <w:rsid w:val="006A1EA5"/>
    <w:rsid w:val="006A20B9"/>
    <w:rsid w:val="006A216D"/>
    <w:rsid w:val="006A21CC"/>
    <w:rsid w:val="006A2A92"/>
    <w:rsid w:val="006A2B8B"/>
    <w:rsid w:val="006A2F2F"/>
    <w:rsid w:val="006A3078"/>
    <w:rsid w:val="006A47C1"/>
    <w:rsid w:val="006A4ABC"/>
    <w:rsid w:val="006A4B2C"/>
    <w:rsid w:val="006A544A"/>
    <w:rsid w:val="006A5692"/>
    <w:rsid w:val="006A5931"/>
    <w:rsid w:val="006A5976"/>
    <w:rsid w:val="006A5BE2"/>
    <w:rsid w:val="006A5D71"/>
    <w:rsid w:val="006A5F3A"/>
    <w:rsid w:val="006A6031"/>
    <w:rsid w:val="006A620B"/>
    <w:rsid w:val="006A6709"/>
    <w:rsid w:val="006A678C"/>
    <w:rsid w:val="006A6956"/>
    <w:rsid w:val="006A7552"/>
    <w:rsid w:val="006A7BB3"/>
    <w:rsid w:val="006A7DA0"/>
    <w:rsid w:val="006B0040"/>
    <w:rsid w:val="006B03F5"/>
    <w:rsid w:val="006B04B0"/>
    <w:rsid w:val="006B0567"/>
    <w:rsid w:val="006B0FCD"/>
    <w:rsid w:val="006B1B19"/>
    <w:rsid w:val="006B1F97"/>
    <w:rsid w:val="006B2B0E"/>
    <w:rsid w:val="006B2E65"/>
    <w:rsid w:val="006B3224"/>
    <w:rsid w:val="006B3254"/>
    <w:rsid w:val="006B339E"/>
    <w:rsid w:val="006B348F"/>
    <w:rsid w:val="006B3669"/>
    <w:rsid w:val="006B37C5"/>
    <w:rsid w:val="006B3A0A"/>
    <w:rsid w:val="006B3A92"/>
    <w:rsid w:val="006B3D6A"/>
    <w:rsid w:val="006B3DC5"/>
    <w:rsid w:val="006B3F40"/>
    <w:rsid w:val="006B41D4"/>
    <w:rsid w:val="006B449A"/>
    <w:rsid w:val="006B482B"/>
    <w:rsid w:val="006B4C30"/>
    <w:rsid w:val="006B510B"/>
    <w:rsid w:val="006B5342"/>
    <w:rsid w:val="006B5922"/>
    <w:rsid w:val="006B5FFE"/>
    <w:rsid w:val="006B64CB"/>
    <w:rsid w:val="006B6807"/>
    <w:rsid w:val="006B6923"/>
    <w:rsid w:val="006B758F"/>
    <w:rsid w:val="006B7598"/>
    <w:rsid w:val="006B7713"/>
    <w:rsid w:val="006B79AB"/>
    <w:rsid w:val="006B7D3C"/>
    <w:rsid w:val="006C009F"/>
    <w:rsid w:val="006C02E5"/>
    <w:rsid w:val="006C043D"/>
    <w:rsid w:val="006C06B6"/>
    <w:rsid w:val="006C082A"/>
    <w:rsid w:val="006C0AC3"/>
    <w:rsid w:val="006C0D9F"/>
    <w:rsid w:val="006C0F04"/>
    <w:rsid w:val="006C1106"/>
    <w:rsid w:val="006C11D8"/>
    <w:rsid w:val="006C15CB"/>
    <w:rsid w:val="006C15EB"/>
    <w:rsid w:val="006C166D"/>
    <w:rsid w:val="006C185B"/>
    <w:rsid w:val="006C1F0E"/>
    <w:rsid w:val="006C209D"/>
    <w:rsid w:val="006C2782"/>
    <w:rsid w:val="006C27C2"/>
    <w:rsid w:val="006C2B55"/>
    <w:rsid w:val="006C2BA8"/>
    <w:rsid w:val="006C2C5E"/>
    <w:rsid w:val="006C2C63"/>
    <w:rsid w:val="006C2F43"/>
    <w:rsid w:val="006C2FE4"/>
    <w:rsid w:val="006C3414"/>
    <w:rsid w:val="006C352D"/>
    <w:rsid w:val="006C354F"/>
    <w:rsid w:val="006C3E57"/>
    <w:rsid w:val="006C3E6A"/>
    <w:rsid w:val="006C4200"/>
    <w:rsid w:val="006C4560"/>
    <w:rsid w:val="006C462B"/>
    <w:rsid w:val="006C4741"/>
    <w:rsid w:val="006C49A0"/>
    <w:rsid w:val="006C4E3E"/>
    <w:rsid w:val="006C4EC2"/>
    <w:rsid w:val="006C57AC"/>
    <w:rsid w:val="006C629D"/>
    <w:rsid w:val="006C6430"/>
    <w:rsid w:val="006C64A1"/>
    <w:rsid w:val="006C6655"/>
    <w:rsid w:val="006C7774"/>
    <w:rsid w:val="006C7862"/>
    <w:rsid w:val="006C7C8B"/>
    <w:rsid w:val="006D0048"/>
    <w:rsid w:val="006D0313"/>
    <w:rsid w:val="006D046E"/>
    <w:rsid w:val="006D0728"/>
    <w:rsid w:val="006D0C2A"/>
    <w:rsid w:val="006D0D3D"/>
    <w:rsid w:val="006D15F8"/>
    <w:rsid w:val="006D1753"/>
    <w:rsid w:val="006D18EA"/>
    <w:rsid w:val="006D1F62"/>
    <w:rsid w:val="006D220A"/>
    <w:rsid w:val="006D2296"/>
    <w:rsid w:val="006D27C6"/>
    <w:rsid w:val="006D2826"/>
    <w:rsid w:val="006D2CB8"/>
    <w:rsid w:val="006D2E03"/>
    <w:rsid w:val="006D3197"/>
    <w:rsid w:val="006D3212"/>
    <w:rsid w:val="006D33EC"/>
    <w:rsid w:val="006D3970"/>
    <w:rsid w:val="006D39BD"/>
    <w:rsid w:val="006D443B"/>
    <w:rsid w:val="006D4519"/>
    <w:rsid w:val="006D45CC"/>
    <w:rsid w:val="006D4AEB"/>
    <w:rsid w:val="006D5298"/>
    <w:rsid w:val="006D5302"/>
    <w:rsid w:val="006D5467"/>
    <w:rsid w:val="006D56B8"/>
    <w:rsid w:val="006D58D9"/>
    <w:rsid w:val="006D59CD"/>
    <w:rsid w:val="006D59D4"/>
    <w:rsid w:val="006D5AC8"/>
    <w:rsid w:val="006D5B66"/>
    <w:rsid w:val="006D61EB"/>
    <w:rsid w:val="006D65E9"/>
    <w:rsid w:val="006D6BF0"/>
    <w:rsid w:val="006D72AB"/>
    <w:rsid w:val="006D77D9"/>
    <w:rsid w:val="006D785F"/>
    <w:rsid w:val="006E008C"/>
    <w:rsid w:val="006E00C8"/>
    <w:rsid w:val="006E0242"/>
    <w:rsid w:val="006E057B"/>
    <w:rsid w:val="006E076C"/>
    <w:rsid w:val="006E0851"/>
    <w:rsid w:val="006E0900"/>
    <w:rsid w:val="006E111F"/>
    <w:rsid w:val="006E15F3"/>
    <w:rsid w:val="006E16A1"/>
    <w:rsid w:val="006E18DD"/>
    <w:rsid w:val="006E1C81"/>
    <w:rsid w:val="006E299B"/>
    <w:rsid w:val="006E3085"/>
    <w:rsid w:val="006E316C"/>
    <w:rsid w:val="006E317E"/>
    <w:rsid w:val="006E34F5"/>
    <w:rsid w:val="006E3670"/>
    <w:rsid w:val="006E3833"/>
    <w:rsid w:val="006E3DE7"/>
    <w:rsid w:val="006E4321"/>
    <w:rsid w:val="006E4507"/>
    <w:rsid w:val="006E4EAD"/>
    <w:rsid w:val="006E50FE"/>
    <w:rsid w:val="006E5359"/>
    <w:rsid w:val="006E5AD9"/>
    <w:rsid w:val="006E5DAF"/>
    <w:rsid w:val="006E5F88"/>
    <w:rsid w:val="006E628E"/>
    <w:rsid w:val="006E642D"/>
    <w:rsid w:val="006E6648"/>
    <w:rsid w:val="006E68DA"/>
    <w:rsid w:val="006E6BBA"/>
    <w:rsid w:val="006E7248"/>
    <w:rsid w:val="006E7255"/>
    <w:rsid w:val="006E7D66"/>
    <w:rsid w:val="006F000A"/>
    <w:rsid w:val="006F00BD"/>
    <w:rsid w:val="006F0650"/>
    <w:rsid w:val="006F092E"/>
    <w:rsid w:val="006F0B2B"/>
    <w:rsid w:val="006F1156"/>
    <w:rsid w:val="006F1F92"/>
    <w:rsid w:val="006F232D"/>
    <w:rsid w:val="006F25E8"/>
    <w:rsid w:val="006F2A05"/>
    <w:rsid w:val="006F2B19"/>
    <w:rsid w:val="006F2BC6"/>
    <w:rsid w:val="006F2CD2"/>
    <w:rsid w:val="006F34AA"/>
    <w:rsid w:val="006F3C0E"/>
    <w:rsid w:val="006F401F"/>
    <w:rsid w:val="006F4033"/>
    <w:rsid w:val="006F41B5"/>
    <w:rsid w:val="006F41E0"/>
    <w:rsid w:val="006F42F0"/>
    <w:rsid w:val="006F4A9E"/>
    <w:rsid w:val="006F514F"/>
    <w:rsid w:val="006F571A"/>
    <w:rsid w:val="006F57A6"/>
    <w:rsid w:val="006F6265"/>
    <w:rsid w:val="006F6508"/>
    <w:rsid w:val="006F67B0"/>
    <w:rsid w:val="006F6F89"/>
    <w:rsid w:val="006F704D"/>
    <w:rsid w:val="006F712A"/>
    <w:rsid w:val="006F71C5"/>
    <w:rsid w:val="006F74E2"/>
    <w:rsid w:val="006F77D7"/>
    <w:rsid w:val="0070048B"/>
    <w:rsid w:val="00700588"/>
    <w:rsid w:val="00700609"/>
    <w:rsid w:val="00700847"/>
    <w:rsid w:val="00700BE7"/>
    <w:rsid w:val="00701016"/>
    <w:rsid w:val="0070118D"/>
    <w:rsid w:val="007013D2"/>
    <w:rsid w:val="00701949"/>
    <w:rsid w:val="00701E58"/>
    <w:rsid w:val="0070209C"/>
    <w:rsid w:val="00702121"/>
    <w:rsid w:val="00702963"/>
    <w:rsid w:val="00702967"/>
    <w:rsid w:val="00702AC2"/>
    <w:rsid w:val="007030B1"/>
    <w:rsid w:val="00703678"/>
    <w:rsid w:val="00703759"/>
    <w:rsid w:val="007037D4"/>
    <w:rsid w:val="00703BB3"/>
    <w:rsid w:val="00703CB5"/>
    <w:rsid w:val="00703CDA"/>
    <w:rsid w:val="00703D99"/>
    <w:rsid w:val="00703F61"/>
    <w:rsid w:val="00704250"/>
    <w:rsid w:val="00704256"/>
    <w:rsid w:val="007047F8"/>
    <w:rsid w:val="007051A6"/>
    <w:rsid w:val="00705894"/>
    <w:rsid w:val="00706756"/>
    <w:rsid w:val="00706799"/>
    <w:rsid w:val="00706963"/>
    <w:rsid w:val="007072BA"/>
    <w:rsid w:val="007074D5"/>
    <w:rsid w:val="00707DCE"/>
    <w:rsid w:val="00710350"/>
    <w:rsid w:val="00710AF9"/>
    <w:rsid w:val="007117E9"/>
    <w:rsid w:val="00711B9A"/>
    <w:rsid w:val="00711DDB"/>
    <w:rsid w:val="0071202C"/>
    <w:rsid w:val="00712223"/>
    <w:rsid w:val="007123D5"/>
    <w:rsid w:val="007128F4"/>
    <w:rsid w:val="00712B42"/>
    <w:rsid w:val="00712C4E"/>
    <w:rsid w:val="00712F3A"/>
    <w:rsid w:val="007134B8"/>
    <w:rsid w:val="00713C25"/>
    <w:rsid w:val="00713E4A"/>
    <w:rsid w:val="0071424F"/>
    <w:rsid w:val="00714469"/>
    <w:rsid w:val="007144CE"/>
    <w:rsid w:val="007146E3"/>
    <w:rsid w:val="0071473E"/>
    <w:rsid w:val="00714A4A"/>
    <w:rsid w:val="00714D68"/>
    <w:rsid w:val="00714D9F"/>
    <w:rsid w:val="00715532"/>
    <w:rsid w:val="007156F9"/>
    <w:rsid w:val="0071577F"/>
    <w:rsid w:val="007158F5"/>
    <w:rsid w:val="00715DBA"/>
    <w:rsid w:val="007163A8"/>
    <w:rsid w:val="00716ABC"/>
    <w:rsid w:val="00716E44"/>
    <w:rsid w:val="00716E5C"/>
    <w:rsid w:val="00716E75"/>
    <w:rsid w:val="00717016"/>
    <w:rsid w:val="00717556"/>
    <w:rsid w:val="00717A35"/>
    <w:rsid w:val="00717FF2"/>
    <w:rsid w:val="007203CE"/>
    <w:rsid w:val="0072131F"/>
    <w:rsid w:val="0072149F"/>
    <w:rsid w:val="00721599"/>
    <w:rsid w:val="00721C7E"/>
    <w:rsid w:val="00721DEB"/>
    <w:rsid w:val="00722295"/>
    <w:rsid w:val="00722C36"/>
    <w:rsid w:val="00722DCA"/>
    <w:rsid w:val="00722F5C"/>
    <w:rsid w:val="00723578"/>
    <w:rsid w:val="00724355"/>
    <w:rsid w:val="00724B5C"/>
    <w:rsid w:val="007254EF"/>
    <w:rsid w:val="00725927"/>
    <w:rsid w:val="00725AEB"/>
    <w:rsid w:val="00725B8C"/>
    <w:rsid w:val="00725C9D"/>
    <w:rsid w:val="0072626B"/>
    <w:rsid w:val="0072697B"/>
    <w:rsid w:val="0072757F"/>
    <w:rsid w:val="0072785D"/>
    <w:rsid w:val="00727CF1"/>
    <w:rsid w:val="00730213"/>
    <w:rsid w:val="00731093"/>
    <w:rsid w:val="007312E8"/>
    <w:rsid w:val="00731540"/>
    <w:rsid w:val="00732607"/>
    <w:rsid w:val="007326E1"/>
    <w:rsid w:val="00732D08"/>
    <w:rsid w:val="00732D9F"/>
    <w:rsid w:val="00733545"/>
    <w:rsid w:val="00733570"/>
    <w:rsid w:val="00733B48"/>
    <w:rsid w:val="00733D0D"/>
    <w:rsid w:val="007345D5"/>
    <w:rsid w:val="007347A3"/>
    <w:rsid w:val="007349DB"/>
    <w:rsid w:val="00734AC8"/>
    <w:rsid w:val="00735092"/>
    <w:rsid w:val="007350FF"/>
    <w:rsid w:val="007357A1"/>
    <w:rsid w:val="00735824"/>
    <w:rsid w:val="00735A9B"/>
    <w:rsid w:val="0073607C"/>
    <w:rsid w:val="007364C7"/>
    <w:rsid w:val="00736675"/>
    <w:rsid w:val="0073690D"/>
    <w:rsid w:val="00736F45"/>
    <w:rsid w:val="007376D3"/>
    <w:rsid w:val="00737A5C"/>
    <w:rsid w:val="00737D2E"/>
    <w:rsid w:val="0074041E"/>
    <w:rsid w:val="007406D7"/>
    <w:rsid w:val="00740735"/>
    <w:rsid w:val="00740A89"/>
    <w:rsid w:val="00740E66"/>
    <w:rsid w:val="00740F74"/>
    <w:rsid w:val="007411E0"/>
    <w:rsid w:val="007413AC"/>
    <w:rsid w:val="007415F4"/>
    <w:rsid w:val="0074195A"/>
    <w:rsid w:val="00741B00"/>
    <w:rsid w:val="00742017"/>
    <w:rsid w:val="007421D6"/>
    <w:rsid w:val="00742A33"/>
    <w:rsid w:val="00742C86"/>
    <w:rsid w:val="00742E9A"/>
    <w:rsid w:val="0074301D"/>
    <w:rsid w:val="007430F4"/>
    <w:rsid w:val="00743BAA"/>
    <w:rsid w:val="00744131"/>
    <w:rsid w:val="0074451C"/>
    <w:rsid w:val="007446A9"/>
    <w:rsid w:val="0074486E"/>
    <w:rsid w:val="007448DC"/>
    <w:rsid w:val="00744B9D"/>
    <w:rsid w:val="0074561A"/>
    <w:rsid w:val="007464E6"/>
    <w:rsid w:val="007467C7"/>
    <w:rsid w:val="00746A71"/>
    <w:rsid w:val="00746F3C"/>
    <w:rsid w:val="00746FF0"/>
    <w:rsid w:val="007478DE"/>
    <w:rsid w:val="00747E56"/>
    <w:rsid w:val="007503DF"/>
    <w:rsid w:val="0075052C"/>
    <w:rsid w:val="00750693"/>
    <w:rsid w:val="00750694"/>
    <w:rsid w:val="0075092E"/>
    <w:rsid w:val="00750D94"/>
    <w:rsid w:val="00750DD0"/>
    <w:rsid w:val="00750DF7"/>
    <w:rsid w:val="0075167B"/>
    <w:rsid w:val="00751A4C"/>
    <w:rsid w:val="00751A79"/>
    <w:rsid w:val="00751E6C"/>
    <w:rsid w:val="00751F12"/>
    <w:rsid w:val="007522AC"/>
    <w:rsid w:val="00752418"/>
    <w:rsid w:val="00752732"/>
    <w:rsid w:val="00752A70"/>
    <w:rsid w:val="00752C75"/>
    <w:rsid w:val="00753645"/>
    <w:rsid w:val="00753657"/>
    <w:rsid w:val="00753793"/>
    <w:rsid w:val="00753A75"/>
    <w:rsid w:val="00753B93"/>
    <w:rsid w:val="00753E77"/>
    <w:rsid w:val="007546D9"/>
    <w:rsid w:val="00754ADA"/>
    <w:rsid w:val="0075500D"/>
    <w:rsid w:val="007551CA"/>
    <w:rsid w:val="0075568A"/>
    <w:rsid w:val="00756B5C"/>
    <w:rsid w:val="0075785A"/>
    <w:rsid w:val="00757AC9"/>
    <w:rsid w:val="00757B09"/>
    <w:rsid w:val="0076016E"/>
    <w:rsid w:val="00760641"/>
    <w:rsid w:val="00760E6A"/>
    <w:rsid w:val="00760F16"/>
    <w:rsid w:val="00760FC1"/>
    <w:rsid w:val="00761714"/>
    <w:rsid w:val="0076174F"/>
    <w:rsid w:val="00761983"/>
    <w:rsid w:val="007619C3"/>
    <w:rsid w:val="00761AA4"/>
    <w:rsid w:val="00761B59"/>
    <w:rsid w:val="00761EA6"/>
    <w:rsid w:val="00762178"/>
    <w:rsid w:val="007624D0"/>
    <w:rsid w:val="007627D9"/>
    <w:rsid w:val="00762805"/>
    <w:rsid w:val="00762C4D"/>
    <w:rsid w:val="00762C71"/>
    <w:rsid w:val="00762D88"/>
    <w:rsid w:val="00762DB5"/>
    <w:rsid w:val="007632F4"/>
    <w:rsid w:val="007635FD"/>
    <w:rsid w:val="00763AD4"/>
    <w:rsid w:val="00764638"/>
    <w:rsid w:val="00764715"/>
    <w:rsid w:val="00764819"/>
    <w:rsid w:val="00764955"/>
    <w:rsid w:val="00764AEE"/>
    <w:rsid w:val="007650B4"/>
    <w:rsid w:val="0076525F"/>
    <w:rsid w:val="00765A1A"/>
    <w:rsid w:val="00765AC6"/>
    <w:rsid w:val="00765BA9"/>
    <w:rsid w:val="0076608D"/>
    <w:rsid w:val="007663DD"/>
    <w:rsid w:val="00766474"/>
    <w:rsid w:val="007666E5"/>
    <w:rsid w:val="00766B21"/>
    <w:rsid w:val="00767568"/>
    <w:rsid w:val="0076761A"/>
    <w:rsid w:val="0076774D"/>
    <w:rsid w:val="0076778C"/>
    <w:rsid w:val="00767DAE"/>
    <w:rsid w:val="0077038F"/>
    <w:rsid w:val="00770514"/>
    <w:rsid w:val="007705C1"/>
    <w:rsid w:val="0077085C"/>
    <w:rsid w:val="0077093B"/>
    <w:rsid w:val="00770A01"/>
    <w:rsid w:val="00771024"/>
    <w:rsid w:val="007712BE"/>
    <w:rsid w:val="00771EAE"/>
    <w:rsid w:val="00772838"/>
    <w:rsid w:val="0077293C"/>
    <w:rsid w:val="00772B82"/>
    <w:rsid w:val="00772C6B"/>
    <w:rsid w:val="00772E74"/>
    <w:rsid w:val="00773440"/>
    <w:rsid w:val="00773A3F"/>
    <w:rsid w:val="00773DB7"/>
    <w:rsid w:val="0077412E"/>
    <w:rsid w:val="00774365"/>
    <w:rsid w:val="0077470E"/>
    <w:rsid w:val="00775E54"/>
    <w:rsid w:val="00775F94"/>
    <w:rsid w:val="00776463"/>
    <w:rsid w:val="007772CB"/>
    <w:rsid w:val="007775DE"/>
    <w:rsid w:val="00777CA8"/>
    <w:rsid w:val="00777E10"/>
    <w:rsid w:val="00777F36"/>
    <w:rsid w:val="00777FE1"/>
    <w:rsid w:val="00780046"/>
    <w:rsid w:val="0078012C"/>
    <w:rsid w:val="00780268"/>
    <w:rsid w:val="00780940"/>
    <w:rsid w:val="00780D62"/>
    <w:rsid w:val="00780DF5"/>
    <w:rsid w:val="00781A99"/>
    <w:rsid w:val="00781DD9"/>
    <w:rsid w:val="00781EC4"/>
    <w:rsid w:val="00782CFD"/>
    <w:rsid w:val="00782ED1"/>
    <w:rsid w:val="007833A9"/>
    <w:rsid w:val="0078350E"/>
    <w:rsid w:val="00783933"/>
    <w:rsid w:val="00783A41"/>
    <w:rsid w:val="00783C7A"/>
    <w:rsid w:val="00783D32"/>
    <w:rsid w:val="007841A0"/>
    <w:rsid w:val="007846A8"/>
    <w:rsid w:val="007847CF"/>
    <w:rsid w:val="00784D6D"/>
    <w:rsid w:val="00784F61"/>
    <w:rsid w:val="00784FF8"/>
    <w:rsid w:val="00785064"/>
    <w:rsid w:val="007850D3"/>
    <w:rsid w:val="00785338"/>
    <w:rsid w:val="007860A4"/>
    <w:rsid w:val="00786511"/>
    <w:rsid w:val="00786A35"/>
    <w:rsid w:val="00786EC8"/>
    <w:rsid w:val="0078713C"/>
    <w:rsid w:val="007876C3"/>
    <w:rsid w:val="00787710"/>
    <w:rsid w:val="00787B2F"/>
    <w:rsid w:val="0079009D"/>
    <w:rsid w:val="00790225"/>
    <w:rsid w:val="0079042C"/>
    <w:rsid w:val="0079053E"/>
    <w:rsid w:val="00790628"/>
    <w:rsid w:val="00790774"/>
    <w:rsid w:val="0079081A"/>
    <w:rsid w:val="00790B40"/>
    <w:rsid w:val="00790E4B"/>
    <w:rsid w:val="00790FD4"/>
    <w:rsid w:val="0079123C"/>
    <w:rsid w:val="00791372"/>
    <w:rsid w:val="0079162F"/>
    <w:rsid w:val="00791858"/>
    <w:rsid w:val="007918F9"/>
    <w:rsid w:val="00791E99"/>
    <w:rsid w:val="00791F97"/>
    <w:rsid w:val="0079224D"/>
    <w:rsid w:val="0079227B"/>
    <w:rsid w:val="0079227F"/>
    <w:rsid w:val="00792526"/>
    <w:rsid w:val="007928BC"/>
    <w:rsid w:val="007929BC"/>
    <w:rsid w:val="00792D1D"/>
    <w:rsid w:val="00792DB8"/>
    <w:rsid w:val="00792DD2"/>
    <w:rsid w:val="00792EB9"/>
    <w:rsid w:val="00792F00"/>
    <w:rsid w:val="00792F0E"/>
    <w:rsid w:val="00793048"/>
    <w:rsid w:val="007933E7"/>
    <w:rsid w:val="00793EE9"/>
    <w:rsid w:val="0079465A"/>
    <w:rsid w:val="00794A5E"/>
    <w:rsid w:val="00794D3A"/>
    <w:rsid w:val="00795501"/>
    <w:rsid w:val="00795E99"/>
    <w:rsid w:val="00795F78"/>
    <w:rsid w:val="007964ED"/>
    <w:rsid w:val="00796C12"/>
    <w:rsid w:val="0079776D"/>
    <w:rsid w:val="007978CE"/>
    <w:rsid w:val="00797DA5"/>
    <w:rsid w:val="00797E31"/>
    <w:rsid w:val="00797E4F"/>
    <w:rsid w:val="007A0018"/>
    <w:rsid w:val="007A01C0"/>
    <w:rsid w:val="007A02D2"/>
    <w:rsid w:val="007A0341"/>
    <w:rsid w:val="007A0757"/>
    <w:rsid w:val="007A080C"/>
    <w:rsid w:val="007A0811"/>
    <w:rsid w:val="007A109C"/>
    <w:rsid w:val="007A10B4"/>
    <w:rsid w:val="007A1137"/>
    <w:rsid w:val="007A194A"/>
    <w:rsid w:val="007A1D08"/>
    <w:rsid w:val="007A1D58"/>
    <w:rsid w:val="007A2167"/>
    <w:rsid w:val="007A2518"/>
    <w:rsid w:val="007A2626"/>
    <w:rsid w:val="007A2883"/>
    <w:rsid w:val="007A2A8F"/>
    <w:rsid w:val="007A2AD8"/>
    <w:rsid w:val="007A33E9"/>
    <w:rsid w:val="007A3415"/>
    <w:rsid w:val="007A37E6"/>
    <w:rsid w:val="007A37EF"/>
    <w:rsid w:val="007A3824"/>
    <w:rsid w:val="007A3B3E"/>
    <w:rsid w:val="007A3B84"/>
    <w:rsid w:val="007A3EFD"/>
    <w:rsid w:val="007A443D"/>
    <w:rsid w:val="007A44EF"/>
    <w:rsid w:val="007A4603"/>
    <w:rsid w:val="007A4631"/>
    <w:rsid w:val="007A4645"/>
    <w:rsid w:val="007A465C"/>
    <w:rsid w:val="007A4745"/>
    <w:rsid w:val="007A4869"/>
    <w:rsid w:val="007A4A04"/>
    <w:rsid w:val="007A4B65"/>
    <w:rsid w:val="007A58EB"/>
    <w:rsid w:val="007A6206"/>
    <w:rsid w:val="007A6627"/>
    <w:rsid w:val="007A6BDA"/>
    <w:rsid w:val="007A6CBB"/>
    <w:rsid w:val="007A725C"/>
    <w:rsid w:val="007A74D3"/>
    <w:rsid w:val="007A7620"/>
    <w:rsid w:val="007A7A82"/>
    <w:rsid w:val="007A7ABE"/>
    <w:rsid w:val="007A7F4A"/>
    <w:rsid w:val="007B0205"/>
    <w:rsid w:val="007B04D0"/>
    <w:rsid w:val="007B096F"/>
    <w:rsid w:val="007B0E7D"/>
    <w:rsid w:val="007B151C"/>
    <w:rsid w:val="007B19F6"/>
    <w:rsid w:val="007B1C9C"/>
    <w:rsid w:val="007B1CAA"/>
    <w:rsid w:val="007B2663"/>
    <w:rsid w:val="007B2934"/>
    <w:rsid w:val="007B2CAA"/>
    <w:rsid w:val="007B2F7E"/>
    <w:rsid w:val="007B328E"/>
    <w:rsid w:val="007B3956"/>
    <w:rsid w:val="007B3F93"/>
    <w:rsid w:val="007B440D"/>
    <w:rsid w:val="007B4925"/>
    <w:rsid w:val="007B4957"/>
    <w:rsid w:val="007B4E88"/>
    <w:rsid w:val="007B52DB"/>
    <w:rsid w:val="007B546D"/>
    <w:rsid w:val="007B548F"/>
    <w:rsid w:val="007B5514"/>
    <w:rsid w:val="007B5C57"/>
    <w:rsid w:val="007B5C83"/>
    <w:rsid w:val="007B6034"/>
    <w:rsid w:val="007B64CB"/>
    <w:rsid w:val="007B6E39"/>
    <w:rsid w:val="007B6F09"/>
    <w:rsid w:val="007B7672"/>
    <w:rsid w:val="007C0B2B"/>
    <w:rsid w:val="007C11F8"/>
    <w:rsid w:val="007C13D7"/>
    <w:rsid w:val="007C1EA7"/>
    <w:rsid w:val="007C2246"/>
    <w:rsid w:val="007C2613"/>
    <w:rsid w:val="007C2837"/>
    <w:rsid w:val="007C2D20"/>
    <w:rsid w:val="007C3363"/>
    <w:rsid w:val="007C3723"/>
    <w:rsid w:val="007C373B"/>
    <w:rsid w:val="007C3A16"/>
    <w:rsid w:val="007C3A46"/>
    <w:rsid w:val="007C4419"/>
    <w:rsid w:val="007C445F"/>
    <w:rsid w:val="007C44A9"/>
    <w:rsid w:val="007C5433"/>
    <w:rsid w:val="007C5649"/>
    <w:rsid w:val="007C5CB3"/>
    <w:rsid w:val="007C5DF3"/>
    <w:rsid w:val="007C5E65"/>
    <w:rsid w:val="007C6E17"/>
    <w:rsid w:val="007C6F39"/>
    <w:rsid w:val="007C7024"/>
    <w:rsid w:val="007C70B9"/>
    <w:rsid w:val="007C7310"/>
    <w:rsid w:val="007C736A"/>
    <w:rsid w:val="007C747C"/>
    <w:rsid w:val="007C7D29"/>
    <w:rsid w:val="007C7FB5"/>
    <w:rsid w:val="007D0159"/>
    <w:rsid w:val="007D032A"/>
    <w:rsid w:val="007D04C0"/>
    <w:rsid w:val="007D0571"/>
    <w:rsid w:val="007D0704"/>
    <w:rsid w:val="007D0842"/>
    <w:rsid w:val="007D0A1E"/>
    <w:rsid w:val="007D10B7"/>
    <w:rsid w:val="007D1288"/>
    <w:rsid w:val="007D193B"/>
    <w:rsid w:val="007D1EB5"/>
    <w:rsid w:val="007D272F"/>
    <w:rsid w:val="007D28CC"/>
    <w:rsid w:val="007D2A46"/>
    <w:rsid w:val="007D2CFE"/>
    <w:rsid w:val="007D2E9D"/>
    <w:rsid w:val="007D343F"/>
    <w:rsid w:val="007D34B4"/>
    <w:rsid w:val="007D34E4"/>
    <w:rsid w:val="007D3A81"/>
    <w:rsid w:val="007D3ACD"/>
    <w:rsid w:val="007D3AFC"/>
    <w:rsid w:val="007D3FA9"/>
    <w:rsid w:val="007D40C6"/>
    <w:rsid w:val="007D43C2"/>
    <w:rsid w:val="007D452E"/>
    <w:rsid w:val="007D4EA8"/>
    <w:rsid w:val="007D513B"/>
    <w:rsid w:val="007D58B6"/>
    <w:rsid w:val="007D5978"/>
    <w:rsid w:val="007D5C44"/>
    <w:rsid w:val="007D606F"/>
    <w:rsid w:val="007D6071"/>
    <w:rsid w:val="007D6B83"/>
    <w:rsid w:val="007D6BBC"/>
    <w:rsid w:val="007D6D03"/>
    <w:rsid w:val="007D7215"/>
    <w:rsid w:val="007D7801"/>
    <w:rsid w:val="007D7888"/>
    <w:rsid w:val="007D7964"/>
    <w:rsid w:val="007D7CC2"/>
    <w:rsid w:val="007E004C"/>
    <w:rsid w:val="007E07C9"/>
    <w:rsid w:val="007E08FF"/>
    <w:rsid w:val="007E09E9"/>
    <w:rsid w:val="007E0DEB"/>
    <w:rsid w:val="007E15AF"/>
    <w:rsid w:val="007E16B6"/>
    <w:rsid w:val="007E17E2"/>
    <w:rsid w:val="007E1822"/>
    <w:rsid w:val="007E1A92"/>
    <w:rsid w:val="007E237A"/>
    <w:rsid w:val="007E25CA"/>
    <w:rsid w:val="007E25E9"/>
    <w:rsid w:val="007E28CA"/>
    <w:rsid w:val="007E2BBD"/>
    <w:rsid w:val="007E3260"/>
    <w:rsid w:val="007E33B7"/>
    <w:rsid w:val="007E38F4"/>
    <w:rsid w:val="007E4173"/>
    <w:rsid w:val="007E44A3"/>
    <w:rsid w:val="007E46AB"/>
    <w:rsid w:val="007E4D2E"/>
    <w:rsid w:val="007E4D78"/>
    <w:rsid w:val="007E50E9"/>
    <w:rsid w:val="007E51E0"/>
    <w:rsid w:val="007E5441"/>
    <w:rsid w:val="007E5A20"/>
    <w:rsid w:val="007E5B12"/>
    <w:rsid w:val="007E5C1C"/>
    <w:rsid w:val="007E5CC8"/>
    <w:rsid w:val="007E60D4"/>
    <w:rsid w:val="007E60ED"/>
    <w:rsid w:val="007E64B7"/>
    <w:rsid w:val="007E6B8D"/>
    <w:rsid w:val="007E6EBD"/>
    <w:rsid w:val="007E72C6"/>
    <w:rsid w:val="007E7303"/>
    <w:rsid w:val="007E74EE"/>
    <w:rsid w:val="007E7F54"/>
    <w:rsid w:val="007F0522"/>
    <w:rsid w:val="007F0E3A"/>
    <w:rsid w:val="007F0F3F"/>
    <w:rsid w:val="007F10F0"/>
    <w:rsid w:val="007F1A01"/>
    <w:rsid w:val="007F3230"/>
    <w:rsid w:val="007F3533"/>
    <w:rsid w:val="007F38D7"/>
    <w:rsid w:val="007F38F2"/>
    <w:rsid w:val="007F47BB"/>
    <w:rsid w:val="007F4B83"/>
    <w:rsid w:val="007F4F8C"/>
    <w:rsid w:val="007F5185"/>
    <w:rsid w:val="007F521B"/>
    <w:rsid w:val="007F57BC"/>
    <w:rsid w:val="007F58A2"/>
    <w:rsid w:val="007F5AB5"/>
    <w:rsid w:val="007F623C"/>
    <w:rsid w:val="007F6D8B"/>
    <w:rsid w:val="007F70E5"/>
    <w:rsid w:val="007F7254"/>
    <w:rsid w:val="007F72CD"/>
    <w:rsid w:val="007F7766"/>
    <w:rsid w:val="007F7890"/>
    <w:rsid w:val="007F78B5"/>
    <w:rsid w:val="007F7D2E"/>
    <w:rsid w:val="0080035A"/>
    <w:rsid w:val="0080036C"/>
    <w:rsid w:val="00800DA7"/>
    <w:rsid w:val="00800E36"/>
    <w:rsid w:val="00800FA6"/>
    <w:rsid w:val="00801241"/>
    <w:rsid w:val="00802402"/>
    <w:rsid w:val="008026E8"/>
    <w:rsid w:val="0080270F"/>
    <w:rsid w:val="0080290F"/>
    <w:rsid w:val="00802A25"/>
    <w:rsid w:val="00802BBF"/>
    <w:rsid w:val="00803875"/>
    <w:rsid w:val="008038AC"/>
    <w:rsid w:val="00803AE9"/>
    <w:rsid w:val="00803C84"/>
    <w:rsid w:val="00803EC2"/>
    <w:rsid w:val="00804099"/>
    <w:rsid w:val="008043E3"/>
    <w:rsid w:val="00804419"/>
    <w:rsid w:val="008045ED"/>
    <w:rsid w:val="008048FA"/>
    <w:rsid w:val="008054EF"/>
    <w:rsid w:val="008058A7"/>
    <w:rsid w:val="00805AA2"/>
    <w:rsid w:val="00805CA5"/>
    <w:rsid w:val="008062B4"/>
    <w:rsid w:val="00806833"/>
    <w:rsid w:val="00806854"/>
    <w:rsid w:val="00806A67"/>
    <w:rsid w:val="00807023"/>
    <w:rsid w:val="0080705D"/>
    <w:rsid w:val="008073B5"/>
    <w:rsid w:val="008076AA"/>
    <w:rsid w:val="0080774E"/>
    <w:rsid w:val="008078B3"/>
    <w:rsid w:val="00807CD8"/>
    <w:rsid w:val="0081019B"/>
    <w:rsid w:val="00810269"/>
    <w:rsid w:val="0081032A"/>
    <w:rsid w:val="0081034C"/>
    <w:rsid w:val="00810375"/>
    <w:rsid w:val="00810B37"/>
    <w:rsid w:val="00810B8D"/>
    <w:rsid w:val="00810D7F"/>
    <w:rsid w:val="00811298"/>
    <w:rsid w:val="008116CF"/>
    <w:rsid w:val="00811CAE"/>
    <w:rsid w:val="00811E56"/>
    <w:rsid w:val="0081225E"/>
    <w:rsid w:val="00812325"/>
    <w:rsid w:val="00812718"/>
    <w:rsid w:val="0081300B"/>
    <w:rsid w:val="0081318F"/>
    <w:rsid w:val="0081319D"/>
    <w:rsid w:val="008139D0"/>
    <w:rsid w:val="00813B7C"/>
    <w:rsid w:val="00813F22"/>
    <w:rsid w:val="00813F4A"/>
    <w:rsid w:val="00814399"/>
    <w:rsid w:val="00814637"/>
    <w:rsid w:val="00814875"/>
    <w:rsid w:val="00814D97"/>
    <w:rsid w:val="008150D7"/>
    <w:rsid w:val="00815526"/>
    <w:rsid w:val="00815756"/>
    <w:rsid w:val="00815BA8"/>
    <w:rsid w:val="00816287"/>
    <w:rsid w:val="00816A94"/>
    <w:rsid w:val="00816AEA"/>
    <w:rsid w:val="00817905"/>
    <w:rsid w:val="00817D44"/>
    <w:rsid w:val="00817E08"/>
    <w:rsid w:val="008207C3"/>
    <w:rsid w:val="008211D2"/>
    <w:rsid w:val="0082142B"/>
    <w:rsid w:val="00821FC8"/>
    <w:rsid w:val="00822096"/>
    <w:rsid w:val="0082216A"/>
    <w:rsid w:val="00822279"/>
    <w:rsid w:val="00822579"/>
    <w:rsid w:val="008227C8"/>
    <w:rsid w:val="00822817"/>
    <w:rsid w:val="00822984"/>
    <w:rsid w:val="008229F2"/>
    <w:rsid w:val="00822ADE"/>
    <w:rsid w:val="00823054"/>
    <w:rsid w:val="00823087"/>
    <w:rsid w:val="00824246"/>
    <w:rsid w:val="008245D3"/>
    <w:rsid w:val="008247D6"/>
    <w:rsid w:val="00824F72"/>
    <w:rsid w:val="00825524"/>
    <w:rsid w:val="0082599E"/>
    <w:rsid w:val="00825A6D"/>
    <w:rsid w:val="00825D52"/>
    <w:rsid w:val="00826327"/>
    <w:rsid w:val="0082638F"/>
    <w:rsid w:val="008267A0"/>
    <w:rsid w:val="00826952"/>
    <w:rsid w:val="00827079"/>
    <w:rsid w:val="00827085"/>
    <w:rsid w:val="00827B16"/>
    <w:rsid w:val="00827E5B"/>
    <w:rsid w:val="00830840"/>
    <w:rsid w:val="008308A5"/>
    <w:rsid w:val="008309EB"/>
    <w:rsid w:val="008310D7"/>
    <w:rsid w:val="00831970"/>
    <w:rsid w:val="00831F6D"/>
    <w:rsid w:val="00832D5C"/>
    <w:rsid w:val="00832E1F"/>
    <w:rsid w:val="00832E46"/>
    <w:rsid w:val="008335D0"/>
    <w:rsid w:val="00833620"/>
    <w:rsid w:val="00833840"/>
    <w:rsid w:val="008339B2"/>
    <w:rsid w:val="00833CEF"/>
    <w:rsid w:val="00833F88"/>
    <w:rsid w:val="00834D2B"/>
    <w:rsid w:val="00834F31"/>
    <w:rsid w:val="00835327"/>
    <w:rsid w:val="008354D7"/>
    <w:rsid w:val="00835524"/>
    <w:rsid w:val="00835946"/>
    <w:rsid w:val="00835A97"/>
    <w:rsid w:val="00835AD8"/>
    <w:rsid w:val="0083627F"/>
    <w:rsid w:val="008362F0"/>
    <w:rsid w:val="00836392"/>
    <w:rsid w:val="008363C8"/>
    <w:rsid w:val="008367A6"/>
    <w:rsid w:val="00836BB6"/>
    <w:rsid w:val="00836D7D"/>
    <w:rsid w:val="00836F9C"/>
    <w:rsid w:val="00836FAE"/>
    <w:rsid w:val="00837357"/>
    <w:rsid w:val="00837450"/>
    <w:rsid w:val="00837543"/>
    <w:rsid w:val="0083784F"/>
    <w:rsid w:val="00837D1F"/>
    <w:rsid w:val="008401EA"/>
    <w:rsid w:val="008403E8"/>
    <w:rsid w:val="00840E76"/>
    <w:rsid w:val="008410DF"/>
    <w:rsid w:val="008412B0"/>
    <w:rsid w:val="00841375"/>
    <w:rsid w:val="00841590"/>
    <w:rsid w:val="008419D1"/>
    <w:rsid w:val="008419EC"/>
    <w:rsid w:val="00841C50"/>
    <w:rsid w:val="008423BD"/>
    <w:rsid w:val="008424D3"/>
    <w:rsid w:val="008428A5"/>
    <w:rsid w:val="00842DC6"/>
    <w:rsid w:val="00842EFF"/>
    <w:rsid w:val="00843247"/>
    <w:rsid w:val="0084355F"/>
    <w:rsid w:val="008435EC"/>
    <w:rsid w:val="0084391C"/>
    <w:rsid w:val="00843DFF"/>
    <w:rsid w:val="00843EBE"/>
    <w:rsid w:val="008442B2"/>
    <w:rsid w:val="00845392"/>
    <w:rsid w:val="0084561D"/>
    <w:rsid w:val="00845944"/>
    <w:rsid w:val="00845CB6"/>
    <w:rsid w:val="00845E76"/>
    <w:rsid w:val="00846133"/>
    <w:rsid w:val="00846C3D"/>
    <w:rsid w:val="00847A11"/>
    <w:rsid w:val="00847EED"/>
    <w:rsid w:val="00850373"/>
    <w:rsid w:val="008505C6"/>
    <w:rsid w:val="00850962"/>
    <w:rsid w:val="00851285"/>
    <w:rsid w:val="00851312"/>
    <w:rsid w:val="008515C7"/>
    <w:rsid w:val="0085179A"/>
    <w:rsid w:val="00851B42"/>
    <w:rsid w:val="00851FE5"/>
    <w:rsid w:val="008522C8"/>
    <w:rsid w:val="00852603"/>
    <w:rsid w:val="00852650"/>
    <w:rsid w:val="008528F1"/>
    <w:rsid w:val="00852E5B"/>
    <w:rsid w:val="00852F53"/>
    <w:rsid w:val="0085335C"/>
    <w:rsid w:val="00853372"/>
    <w:rsid w:val="00853495"/>
    <w:rsid w:val="00853D3A"/>
    <w:rsid w:val="00853DCD"/>
    <w:rsid w:val="00853E41"/>
    <w:rsid w:val="00854077"/>
    <w:rsid w:val="008540D0"/>
    <w:rsid w:val="00854236"/>
    <w:rsid w:val="008544A7"/>
    <w:rsid w:val="00854909"/>
    <w:rsid w:val="00854C0E"/>
    <w:rsid w:val="00855237"/>
    <w:rsid w:val="008555D1"/>
    <w:rsid w:val="00855B25"/>
    <w:rsid w:val="00855E7C"/>
    <w:rsid w:val="00855F1D"/>
    <w:rsid w:val="008563CE"/>
    <w:rsid w:val="00856431"/>
    <w:rsid w:val="008564F3"/>
    <w:rsid w:val="008566AD"/>
    <w:rsid w:val="00856F1F"/>
    <w:rsid w:val="0085711F"/>
    <w:rsid w:val="0085720A"/>
    <w:rsid w:val="008572F2"/>
    <w:rsid w:val="00857738"/>
    <w:rsid w:val="008577E0"/>
    <w:rsid w:val="00857904"/>
    <w:rsid w:val="008579D8"/>
    <w:rsid w:val="00857E18"/>
    <w:rsid w:val="0086058A"/>
    <w:rsid w:val="00860629"/>
    <w:rsid w:val="00860A34"/>
    <w:rsid w:val="00860B03"/>
    <w:rsid w:val="008613CE"/>
    <w:rsid w:val="0086153D"/>
    <w:rsid w:val="00861748"/>
    <w:rsid w:val="0086191B"/>
    <w:rsid w:val="00861C58"/>
    <w:rsid w:val="00862130"/>
    <w:rsid w:val="0086272E"/>
    <w:rsid w:val="00862F9F"/>
    <w:rsid w:val="00863110"/>
    <w:rsid w:val="0086397E"/>
    <w:rsid w:val="00864119"/>
    <w:rsid w:val="00864196"/>
    <w:rsid w:val="0086441D"/>
    <w:rsid w:val="00864568"/>
    <w:rsid w:val="0086490E"/>
    <w:rsid w:val="00864A99"/>
    <w:rsid w:val="00864FA0"/>
    <w:rsid w:val="00865656"/>
    <w:rsid w:val="008656F2"/>
    <w:rsid w:val="008656FF"/>
    <w:rsid w:val="00865B89"/>
    <w:rsid w:val="00865BCF"/>
    <w:rsid w:val="00865F76"/>
    <w:rsid w:val="00866158"/>
    <w:rsid w:val="00866182"/>
    <w:rsid w:val="00866989"/>
    <w:rsid w:val="0086699A"/>
    <w:rsid w:val="00866E89"/>
    <w:rsid w:val="008670CC"/>
    <w:rsid w:val="008671D6"/>
    <w:rsid w:val="008673B1"/>
    <w:rsid w:val="00867BDE"/>
    <w:rsid w:val="00870332"/>
    <w:rsid w:val="00870801"/>
    <w:rsid w:val="00870931"/>
    <w:rsid w:val="00870DCD"/>
    <w:rsid w:val="00870E71"/>
    <w:rsid w:val="00870EAF"/>
    <w:rsid w:val="008711AA"/>
    <w:rsid w:val="00871252"/>
    <w:rsid w:val="0087167B"/>
    <w:rsid w:val="00871775"/>
    <w:rsid w:val="00871916"/>
    <w:rsid w:val="00871A9C"/>
    <w:rsid w:val="00871B0B"/>
    <w:rsid w:val="00871B7A"/>
    <w:rsid w:val="00871BE0"/>
    <w:rsid w:val="008729D1"/>
    <w:rsid w:val="00873029"/>
    <w:rsid w:val="00873AF3"/>
    <w:rsid w:val="00873E19"/>
    <w:rsid w:val="00873E9F"/>
    <w:rsid w:val="008740EE"/>
    <w:rsid w:val="00874DCF"/>
    <w:rsid w:val="00874EA5"/>
    <w:rsid w:val="008750C4"/>
    <w:rsid w:val="00875486"/>
    <w:rsid w:val="00875532"/>
    <w:rsid w:val="00875D1B"/>
    <w:rsid w:val="00875D22"/>
    <w:rsid w:val="00875E9A"/>
    <w:rsid w:val="00875FB7"/>
    <w:rsid w:val="00876119"/>
    <w:rsid w:val="00876216"/>
    <w:rsid w:val="0087630F"/>
    <w:rsid w:val="008764F2"/>
    <w:rsid w:val="0087668B"/>
    <w:rsid w:val="00876C33"/>
    <w:rsid w:val="00876DDB"/>
    <w:rsid w:val="00876DFF"/>
    <w:rsid w:val="008771BE"/>
    <w:rsid w:val="00877597"/>
    <w:rsid w:val="00877B90"/>
    <w:rsid w:val="008800C0"/>
    <w:rsid w:val="00880301"/>
    <w:rsid w:val="00880823"/>
    <w:rsid w:val="00880967"/>
    <w:rsid w:val="008811F1"/>
    <w:rsid w:val="00881255"/>
    <w:rsid w:val="00881680"/>
    <w:rsid w:val="00881CFC"/>
    <w:rsid w:val="00881D46"/>
    <w:rsid w:val="00881E89"/>
    <w:rsid w:val="00882363"/>
    <w:rsid w:val="00882811"/>
    <w:rsid w:val="00882A52"/>
    <w:rsid w:val="00882E77"/>
    <w:rsid w:val="00882F4E"/>
    <w:rsid w:val="00883017"/>
    <w:rsid w:val="00883019"/>
    <w:rsid w:val="008838DA"/>
    <w:rsid w:val="00883A90"/>
    <w:rsid w:val="00884506"/>
    <w:rsid w:val="008846EB"/>
    <w:rsid w:val="008848EB"/>
    <w:rsid w:val="00884B8C"/>
    <w:rsid w:val="00884C83"/>
    <w:rsid w:val="00884D84"/>
    <w:rsid w:val="008851A0"/>
    <w:rsid w:val="008851C0"/>
    <w:rsid w:val="0088555C"/>
    <w:rsid w:val="008858C9"/>
    <w:rsid w:val="00885914"/>
    <w:rsid w:val="00885B60"/>
    <w:rsid w:val="00885C85"/>
    <w:rsid w:val="00885D6F"/>
    <w:rsid w:val="00885DCB"/>
    <w:rsid w:val="00886228"/>
    <w:rsid w:val="00886302"/>
    <w:rsid w:val="00886A39"/>
    <w:rsid w:val="00886EA7"/>
    <w:rsid w:val="00886F3A"/>
    <w:rsid w:val="008872DC"/>
    <w:rsid w:val="00887694"/>
    <w:rsid w:val="008908FE"/>
    <w:rsid w:val="00890A78"/>
    <w:rsid w:val="00890EDE"/>
    <w:rsid w:val="0089109D"/>
    <w:rsid w:val="0089124B"/>
    <w:rsid w:val="00891EA4"/>
    <w:rsid w:val="00891FEC"/>
    <w:rsid w:val="0089201C"/>
    <w:rsid w:val="008922FF"/>
    <w:rsid w:val="00892382"/>
    <w:rsid w:val="008926AE"/>
    <w:rsid w:val="008929DA"/>
    <w:rsid w:val="00892B3C"/>
    <w:rsid w:val="00892D00"/>
    <w:rsid w:val="008932E1"/>
    <w:rsid w:val="008937FB"/>
    <w:rsid w:val="00893F76"/>
    <w:rsid w:val="00893FE2"/>
    <w:rsid w:val="008940D6"/>
    <w:rsid w:val="00895223"/>
    <w:rsid w:val="008952AB"/>
    <w:rsid w:val="0089544B"/>
    <w:rsid w:val="00895810"/>
    <w:rsid w:val="00895D87"/>
    <w:rsid w:val="00896246"/>
    <w:rsid w:val="00896598"/>
    <w:rsid w:val="0089663C"/>
    <w:rsid w:val="00896D23"/>
    <w:rsid w:val="00896F98"/>
    <w:rsid w:val="0089741A"/>
    <w:rsid w:val="00897776"/>
    <w:rsid w:val="00897A1B"/>
    <w:rsid w:val="00897F5A"/>
    <w:rsid w:val="008A025B"/>
    <w:rsid w:val="008A06A0"/>
    <w:rsid w:val="008A08DA"/>
    <w:rsid w:val="008A0A19"/>
    <w:rsid w:val="008A0B6D"/>
    <w:rsid w:val="008A1998"/>
    <w:rsid w:val="008A1C1E"/>
    <w:rsid w:val="008A1F4B"/>
    <w:rsid w:val="008A27CD"/>
    <w:rsid w:val="008A2A54"/>
    <w:rsid w:val="008A34A9"/>
    <w:rsid w:val="008A382A"/>
    <w:rsid w:val="008A3880"/>
    <w:rsid w:val="008A3DC8"/>
    <w:rsid w:val="008A4098"/>
    <w:rsid w:val="008A42C2"/>
    <w:rsid w:val="008A4346"/>
    <w:rsid w:val="008A469D"/>
    <w:rsid w:val="008A4709"/>
    <w:rsid w:val="008A4C7A"/>
    <w:rsid w:val="008A4DCF"/>
    <w:rsid w:val="008A52E4"/>
    <w:rsid w:val="008A5457"/>
    <w:rsid w:val="008A58ED"/>
    <w:rsid w:val="008A5E17"/>
    <w:rsid w:val="008A5FFE"/>
    <w:rsid w:val="008A68BC"/>
    <w:rsid w:val="008A6B5F"/>
    <w:rsid w:val="008A6BCC"/>
    <w:rsid w:val="008A752A"/>
    <w:rsid w:val="008A78CC"/>
    <w:rsid w:val="008A7A57"/>
    <w:rsid w:val="008A7C7A"/>
    <w:rsid w:val="008B0E24"/>
    <w:rsid w:val="008B0EEA"/>
    <w:rsid w:val="008B10C6"/>
    <w:rsid w:val="008B131F"/>
    <w:rsid w:val="008B173C"/>
    <w:rsid w:val="008B1B7C"/>
    <w:rsid w:val="008B1C26"/>
    <w:rsid w:val="008B22B3"/>
    <w:rsid w:val="008B22C6"/>
    <w:rsid w:val="008B2495"/>
    <w:rsid w:val="008B272C"/>
    <w:rsid w:val="008B2745"/>
    <w:rsid w:val="008B2AA3"/>
    <w:rsid w:val="008B2FD5"/>
    <w:rsid w:val="008B3450"/>
    <w:rsid w:val="008B35A6"/>
    <w:rsid w:val="008B387A"/>
    <w:rsid w:val="008B428A"/>
    <w:rsid w:val="008B42A0"/>
    <w:rsid w:val="008B42E3"/>
    <w:rsid w:val="008B4304"/>
    <w:rsid w:val="008B5109"/>
    <w:rsid w:val="008B54A5"/>
    <w:rsid w:val="008B54F2"/>
    <w:rsid w:val="008B5A18"/>
    <w:rsid w:val="008B6B12"/>
    <w:rsid w:val="008B6B59"/>
    <w:rsid w:val="008B74DC"/>
    <w:rsid w:val="008B77BB"/>
    <w:rsid w:val="008B7818"/>
    <w:rsid w:val="008B78C9"/>
    <w:rsid w:val="008B7D93"/>
    <w:rsid w:val="008B7EC7"/>
    <w:rsid w:val="008B7F0C"/>
    <w:rsid w:val="008B7F6C"/>
    <w:rsid w:val="008C0342"/>
    <w:rsid w:val="008C0684"/>
    <w:rsid w:val="008C07E3"/>
    <w:rsid w:val="008C0AC7"/>
    <w:rsid w:val="008C0D39"/>
    <w:rsid w:val="008C1542"/>
    <w:rsid w:val="008C187F"/>
    <w:rsid w:val="008C1D8F"/>
    <w:rsid w:val="008C23DE"/>
    <w:rsid w:val="008C271F"/>
    <w:rsid w:val="008C2E96"/>
    <w:rsid w:val="008C3279"/>
    <w:rsid w:val="008C329B"/>
    <w:rsid w:val="008C3344"/>
    <w:rsid w:val="008C34E4"/>
    <w:rsid w:val="008C3664"/>
    <w:rsid w:val="008C424B"/>
    <w:rsid w:val="008C4A2D"/>
    <w:rsid w:val="008C4A92"/>
    <w:rsid w:val="008C4C39"/>
    <w:rsid w:val="008C4FD5"/>
    <w:rsid w:val="008C5942"/>
    <w:rsid w:val="008C5EF1"/>
    <w:rsid w:val="008C608B"/>
    <w:rsid w:val="008C645A"/>
    <w:rsid w:val="008C6676"/>
    <w:rsid w:val="008C67B1"/>
    <w:rsid w:val="008C6D23"/>
    <w:rsid w:val="008C71E4"/>
    <w:rsid w:val="008C74A9"/>
    <w:rsid w:val="008C7D81"/>
    <w:rsid w:val="008C7E96"/>
    <w:rsid w:val="008D06E0"/>
    <w:rsid w:val="008D07B9"/>
    <w:rsid w:val="008D08FF"/>
    <w:rsid w:val="008D0B5B"/>
    <w:rsid w:val="008D0BDC"/>
    <w:rsid w:val="008D0D2B"/>
    <w:rsid w:val="008D0DD7"/>
    <w:rsid w:val="008D16A1"/>
    <w:rsid w:val="008D1A1A"/>
    <w:rsid w:val="008D1BB6"/>
    <w:rsid w:val="008D1C4E"/>
    <w:rsid w:val="008D229C"/>
    <w:rsid w:val="008D2605"/>
    <w:rsid w:val="008D2666"/>
    <w:rsid w:val="008D29C9"/>
    <w:rsid w:val="008D2BF2"/>
    <w:rsid w:val="008D3123"/>
    <w:rsid w:val="008D3237"/>
    <w:rsid w:val="008D3318"/>
    <w:rsid w:val="008D38A5"/>
    <w:rsid w:val="008D3B05"/>
    <w:rsid w:val="008D3BD3"/>
    <w:rsid w:val="008D3D05"/>
    <w:rsid w:val="008D3E3B"/>
    <w:rsid w:val="008D3F0B"/>
    <w:rsid w:val="008D3F57"/>
    <w:rsid w:val="008D4469"/>
    <w:rsid w:val="008D459D"/>
    <w:rsid w:val="008D45DE"/>
    <w:rsid w:val="008D4846"/>
    <w:rsid w:val="008D57B1"/>
    <w:rsid w:val="008D5DA0"/>
    <w:rsid w:val="008D61A2"/>
    <w:rsid w:val="008D72DB"/>
    <w:rsid w:val="008D7408"/>
    <w:rsid w:val="008D79D9"/>
    <w:rsid w:val="008D7C40"/>
    <w:rsid w:val="008D7CEB"/>
    <w:rsid w:val="008D7DE6"/>
    <w:rsid w:val="008E012F"/>
    <w:rsid w:val="008E0A89"/>
    <w:rsid w:val="008E145F"/>
    <w:rsid w:val="008E17FD"/>
    <w:rsid w:val="008E1DE9"/>
    <w:rsid w:val="008E2B4E"/>
    <w:rsid w:val="008E2B8B"/>
    <w:rsid w:val="008E2D60"/>
    <w:rsid w:val="008E2EC2"/>
    <w:rsid w:val="008E342F"/>
    <w:rsid w:val="008E35B8"/>
    <w:rsid w:val="008E3D4D"/>
    <w:rsid w:val="008E3EB8"/>
    <w:rsid w:val="008E4215"/>
    <w:rsid w:val="008E423D"/>
    <w:rsid w:val="008E47A0"/>
    <w:rsid w:val="008E49A6"/>
    <w:rsid w:val="008E4ACE"/>
    <w:rsid w:val="008E4BA1"/>
    <w:rsid w:val="008E4CDD"/>
    <w:rsid w:val="008E546C"/>
    <w:rsid w:val="008E5607"/>
    <w:rsid w:val="008E5A7C"/>
    <w:rsid w:val="008E5B12"/>
    <w:rsid w:val="008E5E6E"/>
    <w:rsid w:val="008E5FEF"/>
    <w:rsid w:val="008E619A"/>
    <w:rsid w:val="008E6C05"/>
    <w:rsid w:val="008E71F4"/>
    <w:rsid w:val="008E74C0"/>
    <w:rsid w:val="008E761A"/>
    <w:rsid w:val="008E76A0"/>
    <w:rsid w:val="008E7AA6"/>
    <w:rsid w:val="008E7B35"/>
    <w:rsid w:val="008E7B7E"/>
    <w:rsid w:val="008E7CDA"/>
    <w:rsid w:val="008F0A35"/>
    <w:rsid w:val="008F0B98"/>
    <w:rsid w:val="008F10E0"/>
    <w:rsid w:val="008F10F7"/>
    <w:rsid w:val="008F18B3"/>
    <w:rsid w:val="008F1F65"/>
    <w:rsid w:val="008F211C"/>
    <w:rsid w:val="008F23C6"/>
    <w:rsid w:val="008F2492"/>
    <w:rsid w:val="008F268F"/>
    <w:rsid w:val="008F3780"/>
    <w:rsid w:val="008F3AC6"/>
    <w:rsid w:val="008F3EA2"/>
    <w:rsid w:val="008F428E"/>
    <w:rsid w:val="008F459F"/>
    <w:rsid w:val="008F4D2C"/>
    <w:rsid w:val="008F4DA7"/>
    <w:rsid w:val="008F4DF8"/>
    <w:rsid w:val="008F5045"/>
    <w:rsid w:val="008F54F3"/>
    <w:rsid w:val="008F5544"/>
    <w:rsid w:val="008F5A2D"/>
    <w:rsid w:val="008F6068"/>
    <w:rsid w:val="008F63DD"/>
    <w:rsid w:val="008F64F9"/>
    <w:rsid w:val="008F68AC"/>
    <w:rsid w:val="008F68AF"/>
    <w:rsid w:val="008F68EA"/>
    <w:rsid w:val="008F6D40"/>
    <w:rsid w:val="008F7265"/>
    <w:rsid w:val="008F78E7"/>
    <w:rsid w:val="008F79EC"/>
    <w:rsid w:val="008F7F8A"/>
    <w:rsid w:val="00900115"/>
    <w:rsid w:val="00900326"/>
    <w:rsid w:val="009009E4"/>
    <w:rsid w:val="00900C13"/>
    <w:rsid w:val="00901162"/>
    <w:rsid w:val="009014FF"/>
    <w:rsid w:val="0090223A"/>
    <w:rsid w:val="0090246C"/>
    <w:rsid w:val="00902716"/>
    <w:rsid w:val="009031E6"/>
    <w:rsid w:val="0090358A"/>
    <w:rsid w:val="00903986"/>
    <w:rsid w:val="00903CA8"/>
    <w:rsid w:val="00904069"/>
    <w:rsid w:val="0090446C"/>
    <w:rsid w:val="009044F0"/>
    <w:rsid w:val="00904800"/>
    <w:rsid w:val="00904F1D"/>
    <w:rsid w:val="00904F23"/>
    <w:rsid w:val="00904F9F"/>
    <w:rsid w:val="009053B8"/>
    <w:rsid w:val="00905A7F"/>
    <w:rsid w:val="009060FE"/>
    <w:rsid w:val="00906380"/>
    <w:rsid w:val="00906AF7"/>
    <w:rsid w:val="00906C52"/>
    <w:rsid w:val="00906D12"/>
    <w:rsid w:val="00906D1C"/>
    <w:rsid w:val="00906F28"/>
    <w:rsid w:val="00907020"/>
    <w:rsid w:val="0090725A"/>
    <w:rsid w:val="0090729D"/>
    <w:rsid w:val="00907986"/>
    <w:rsid w:val="00907FFE"/>
    <w:rsid w:val="00910162"/>
    <w:rsid w:val="009104DE"/>
    <w:rsid w:val="009105A7"/>
    <w:rsid w:val="0091088C"/>
    <w:rsid w:val="00911691"/>
    <w:rsid w:val="00911893"/>
    <w:rsid w:val="009118FD"/>
    <w:rsid w:val="00911AA3"/>
    <w:rsid w:val="00911AA7"/>
    <w:rsid w:val="00912114"/>
    <w:rsid w:val="00912921"/>
    <w:rsid w:val="00912A9D"/>
    <w:rsid w:val="00912B59"/>
    <w:rsid w:val="00912D18"/>
    <w:rsid w:val="00912FEE"/>
    <w:rsid w:val="009132BE"/>
    <w:rsid w:val="00913C0C"/>
    <w:rsid w:val="00913CD5"/>
    <w:rsid w:val="00913F03"/>
    <w:rsid w:val="00913F77"/>
    <w:rsid w:val="009143C3"/>
    <w:rsid w:val="0091443E"/>
    <w:rsid w:val="009145AA"/>
    <w:rsid w:val="009145E4"/>
    <w:rsid w:val="00914975"/>
    <w:rsid w:val="00914A07"/>
    <w:rsid w:val="00914B71"/>
    <w:rsid w:val="00914CCA"/>
    <w:rsid w:val="00915BD8"/>
    <w:rsid w:val="00915D44"/>
    <w:rsid w:val="00915EFA"/>
    <w:rsid w:val="00915FB9"/>
    <w:rsid w:val="009165B4"/>
    <w:rsid w:val="00916701"/>
    <w:rsid w:val="00916CF2"/>
    <w:rsid w:val="009177BB"/>
    <w:rsid w:val="00920041"/>
    <w:rsid w:val="00920144"/>
    <w:rsid w:val="00920C9D"/>
    <w:rsid w:val="00920F13"/>
    <w:rsid w:val="0092120E"/>
    <w:rsid w:val="00921268"/>
    <w:rsid w:val="0092157C"/>
    <w:rsid w:val="00921A16"/>
    <w:rsid w:val="00922457"/>
    <w:rsid w:val="0092278B"/>
    <w:rsid w:val="00922CCE"/>
    <w:rsid w:val="00923F8F"/>
    <w:rsid w:val="009243CF"/>
    <w:rsid w:val="00924546"/>
    <w:rsid w:val="00924666"/>
    <w:rsid w:val="00924809"/>
    <w:rsid w:val="00924BC6"/>
    <w:rsid w:val="00925006"/>
    <w:rsid w:val="0092507F"/>
    <w:rsid w:val="009251CD"/>
    <w:rsid w:val="009263DE"/>
    <w:rsid w:val="009267F3"/>
    <w:rsid w:val="00926BFC"/>
    <w:rsid w:val="00926C55"/>
    <w:rsid w:val="00926E34"/>
    <w:rsid w:val="009271D9"/>
    <w:rsid w:val="00927A79"/>
    <w:rsid w:val="00927BB5"/>
    <w:rsid w:val="009303C9"/>
    <w:rsid w:val="00930412"/>
    <w:rsid w:val="0093066B"/>
    <w:rsid w:val="00930ACD"/>
    <w:rsid w:val="00930ADA"/>
    <w:rsid w:val="00930D0D"/>
    <w:rsid w:val="00930E67"/>
    <w:rsid w:val="00931033"/>
    <w:rsid w:val="00931338"/>
    <w:rsid w:val="0093136C"/>
    <w:rsid w:val="00931523"/>
    <w:rsid w:val="009315E2"/>
    <w:rsid w:val="00931813"/>
    <w:rsid w:val="009318FE"/>
    <w:rsid w:val="0093213B"/>
    <w:rsid w:val="00932FEF"/>
    <w:rsid w:val="00933148"/>
    <w:rsid w:val="00933F9C"/>
    <w:rsid w:val="00934246"/>
    <w:rsid w:val="0093461D"/>
    <w:rsid w:val="0093485A"/>
    <w:rsid w:val="00935212"/>
    <w:rsid w:val="009354F1"/>
    <w:rsid w:val="009358A3"/>
    <w:rsid w:val="00935C43"/>
    <w:rsid w:val="00935E1A"/>
    <w:rsid w:val="00936098"/>
    <w:rsid w:val="00936120"/>
    <w:rsid w:val="00937748"/>
    <w:rsid w:val="009377CB"/>
    <w:rsid w:val="00937CAD"/>
    <w:rsid w:val="00937EAD"/>
    <w:rsid w:val="00940238"/>
    <w:rsid w:val="009403B3"/>
    <w:rsid w:val="009407CE"/>
    <w:rsid w:val="00940DAE"/>
    <w:rsid w:val="00941218"/>
    <w:rsid w:val="009413F6"/>
    <w:rsid w:val="00941D9C"/>
    <w:rsid w:val="00941EBC"/>
    <w:rsid w:val="00941ECF"/>
    <w:rsid w:val="00941F17"/>
    <w:rsid w:val="00941F78"/>
    <w:rsid w:val="0094242A"/>
    <w:rsid w:val="00942739"/>
    <w:rsid w:val="00942891"/>
    <w:rsid w:val="0094327A"/>
    <w:rsid w:val="009434E9"/>
    <w:rsid w:val="009435FF"/>
    <w:rsid w:val="0094372E"/>
    <w:rsid w:val="00943807"/>
    <w:rsid w:val="00943902"/>
    <w:rsid w:val="0094391E"/>
    <w:rsid w:val="009439B4"/>
    <w:rsid w:val="00944436"/>
    <w:rsid w:val="00944802"/>
    <w:rsid w:val="00944AFC"/>
    <w:rsid w:val="00944EAC"/>
    <w:rsid w:val="0094526F"/>
    <w:rsid w:val="00945825"/>
    <w:rsid w:val="00945F80"/>
    <w:rsid w:val="00946037"/>
    <w:rsid w:val="00946178"/>
    <w:rsid w:val="009465C4"/>
    <w:rsid w:val="00946C80"/>
    <w:rsid w:val="00946EE0"/>
    <w:rsid w:val="009476FE"/>
    <w:rsid w:val="00947B0B"/>
    <w:rsid w:val="00950019"/>
    <w:rsid w:val="00950207"/>
    <w:rsid w:val="0095091B"/>
    <w:rsid w:val="00950D87"/>
    <w:rsid w:val="0095137C"/>
    <w:rsid w:val="00951472"/>
    <w:rsid w:val="00951E95"/>
    <w:rsid w:val="0095203E"/>
    <w:rsid w:val="009525CC"/>
    <w:rsid w:val="00952940"/>
    <w:rsid w:val="0095295F"/>
    <w:rsid w:val="00952A1D"/>
    <w:rsid w:val="00952C4B"/>
    <w:rsid w:val="00952FAF"/>
    <w:rsid w:val="00953A83"/>
    <w:rsid w:val="00953AD8"/>
    <w:rsid w:val="00953BC2"/>
    <w:rsid w:val="00954089"/>
    <w:rsid w:val="009541B2"/>
    <w:rsid w:val="00954B65"/>
    <w:rsid w:val="00954D79"/>
    <w:rsid w:val="00954E28"/>
    <w:rsid w:val="0095505D"/>
    <w:rsid w:val="0095531B"/>
    <w:rsid w:val="009556AC"/>
    <w:rsid w:val="009556CF"/>
    <w:rsid w:val="00955809"/>
    <w:rsid w:val="00955996"/>
    <w:rsid w:val="00955A9F"/>
    <w:rsid w:val="0095631E"/>
    <w:rsid w:val="00956395"/>
    <w:rsid w:val="009570DF"/>
    <w:rsid w:val="009576A9"/>
    <w:rsid w:val="00957AE9"/>
    <w:rsid w:val="00957C50"/>
    <w:rsid w:val="00957CE1"/>
    <w:rsid w:val="00957E4D"/>
    <w:rsid w:val="00960137"/>
    <w:rsid w:val="009607BB"/>
    <w:rsid w:val="00960BAB"/>
    <w:rsid w:val="00960BC6"/>
    <w:rsid w:val="00960D4E"/>
    <w:rsid w:val="00960E1B"/>
    <w:rsid w:val="00961062"/>
    <w:rsid w:val="009617B0"/>
    <w:rsid w:val="00961AD2"/>
    <w:rsid w:val="00962128"/>
    <w:rsid w:val="00963515"/>
    <w:rsid w:val="00963A16"/>
    <w:rsid w:val="00963C57"/>
    <w:rsid w:val="00963DA4"/>
    <w:rsid w:val="00963FB3"/>
    <w:rsid w:val="0096403B"/>
    <w:rsid w:val="009648CD"/>
    <w:rsid w:val="00964D0E"/>
    <w:rsid w:val="00964DA7"/>
    <w:rsid w:val="00964FD0"/>
    <w:rsid w:val="00965168"/>
    <w:rsid w:val="00965C64"/>
    <w:rsid w:val="00965E54"/>
    <w:rsid w:val="00965E8F"/>
    <w:rsid w:val="00965F78"/>
    <w:rsid w:val="00966015"/>
    <w:rsid w:val="0096626F"/>
    <w:rsid w:val="00966A4C"/>
    <w:rsid w:val="00966C75"/>
    <w:rsid w:val="00966FF1"/>
    <w:rsid w:val="0096756B"/>
    <w:rsid w:val="00967915"/>
    <w:rsid w:val="00967B36"/>
    <w:rsid w:val="00967B5B"/>
    <w:rsid w:val="0097016F"/>
    <w:rsid w:val="0097080F"/>
    <w:rsid w:val="0097083E"/>
    <w:rsid w:val="00970A09"/>
    <w:rsid w:val="00970EF8"/>
    <w:rsid w:val="009717E1"/>
    <w:rsid w:val="009719BE"/>
    <w:rsid w:val="009722A1"/>
    <w:rsid w:val="00972550"/>
    <w:rsid w:val="00972662"/>
    <w:rsid w:val="009728A5"/>
    <w:rsid w:val="00972C35"/>
    <w:rsid w:val="009730D6"/>
    <w:rsid w:val="009736EC"/>
    <w:rsid w:val="00973D86"/>
    <w:rsid w:val="00973DE6"/>
    <w:rsid w:val="00973F33"/>
    <w:rsid w:val="00974071"/>
    <w:rsid w:val="0097426F"/>
    <w:rsid w:val="0097493A"/>
    <w:rsid w:val="00974F95"/>
    <w:rsid w:val="00975090"/>
    <w:rsid w:val="009751F1"/>
    <w:rsid w:val="009753FA"/>
    <w:rsid w:val="00975565"/>
    <w:rsid w:val="0097579B"/>
    <w:rsid w:val="00976020"/>
    <w:rsid w:val="00976103"/>
    <w:rsid w:val="009765D4"/>
    <w:rsid w:val="00977056"/>
    <w:rsid w:val="009773DD"/>
    <w:rsid w:val="00977D78"/>
    <w:rsid w:val="00977FAF"/>
    <w:rsid w:val="009803DA"/>
    <w:rsid w:val="00980708"/>
    <w:rsid w:val="009808E9"/>
    <w:rsid w:val="00980A2A"/>
    <w:rsid w:val="00980E88"/>
    <w:rsid w:val="0098114D"/>
    <w:rsid w:val="009814A7"/>
    <w:rsid w:val="00981659"/>
    <w:rsid w:val="00981703"/>
    <w:rsid w:val="009818C1"/>
    <w:rsid w:val="00982B31"/>
    <w:rsid w:val="00983373"/>
    <w:rsid w:val="00983693"/>
    <w:rsid w:val="00983715"/>
    <w:rsid w:val="00983AFE"/>
    <w:rsid w:val="00983B9B"/>
    <w:rsid w:val="00983DDE"/>
    <w:rsid w:val="0098414D"/>
    <w:rsid w:val="0098415B"/>
    <w:rsid w:val="00984244"/>
    <w:rsid w:val="0098455A"/>
    <w:rsid w:val="00984867"/>
    <w:rsid w:val="0098496B"/>
    <w:rsid w:val="00984C41"/>
    <w:rsid w:val="00984D8D"/>
    <w:rsid w:val="00984D93"/>
    <w:rsid w:val="00984E0C"/>
    <w:rsid w:val="00984FBB"/>
    <w:rsid w:val="0098546E"/>
    <w:rsid w:val="00985B65"/>
    <w:rsid w:val="00985BED"/>
    <w:rsid w:val="00985C25"/>
    <w:rsid w:val="0098622C"/>
    <w:rsid w:val="00986762"/>
    <w:rsid w:val="00986DE6"/>
    <w:rsid w:val="00987BCF"/>
    <w:rsid w:val="00987C1C"/>
    <w:rsid w:val="00987C6C"/>
    <w:rsid w:val="00987D39"/>
    <w:rsid w:val="00987E02"/>
    <w:rsid w:val="00987F53"/>
    <w:rsid w:val="0099029F"/>
    <w:rsid w:val="00990537"/>
    <w:rsid w:val="009905B4"/>
    <w:rsid w:val="00990720"/>
    <w:rsid w:val="009908FB"/>
    <w:rsid w:val="00990D88"/>
    <w:rsid w:val="00991747"/>
    <w:rsid w:val="0099189D"/>
    <w:rsid w:val="00991B41"/>
    <w:rsid w:val="00991E99"/>
    <w:rsid w:val="00992023"/>
    <w:rsid w:val="00992DE6"/>
    <w:rsid w:val="00992FB2"/>
    <w:rsid w:val="0099359B"/>
    <w:rsid w:val="0099365D"/>
    <w:rsid w:val="0099428E"/>
    <w:rsid w:val="00994BFB"/>
    <w:rsid w:val="009954E3"/>
    <w:rsid w:val="00995977"/>
    <w:rsid w:val="0099597C"/>
    <w:rsid w:val="009965ED"/>
    <w:rsid w:val="009967C5"/>
    <w:rsid w:val="0099695B"/>
    <w:rsid w:val="00996CF7"/>
    <w:rsid w:val="009971EE"/>
    <w:rsid w:val="0099754D"/>
    <w:rsid w:val="009977FF"/>
    <w:rsid w:val="009A04AB"/>
    <w:rsid w:val="009A04BC"/>
    <w:rsid w:val="009A084F"/>
    <w:rsid w:val="009A0BAC"/>
    <w:rsid w:val="009A0C67"/>
    <w:rsid w:val="009A1179"/>
    <w:rsid w:val="009A127D"/>
    <w:rsid w:val="009A12F3"/>
    <w:rsid w:val="009A131A"/>
    <w:rsid w:val="009A14F4"/>
    <w:rsid w:val="009A15E6"/>
    <w:rsid w:val="009A1752"/>
    <w:rsid w:val="009A1996"/>
    <w:rsid w:val="009A1C49"/>
    <w:rsid w:val="009A21FB"/>
    <w:rsid w:val="009A30EB"/>
    <w:rsid w:val="009A329A"/>
    <w:rsid w:val="009A32E9"/>
    <w:rsid w:val="009A37AF"/>
    <w:rsid w:val="009A388A"/>
    <w:rsid w:val="009A3AF9"/>
    <w:rsid w:val="009A4459"/>
    <w:rsid w:val="009A46C2"/>
    <w:rsid w:val="009A471D"/>
    <w:rsid w:val="009A4C66"/>
    <w:rsid w:val="009A4DDC"/>
    <w:rsid w:val="009A4E45"/>
    <w:rsid w:val="009A4F5B"/>
    <w:rsid w:val="009A505B"/>
    <w:rsid w:val="009A5309"/>
    <w:rsid w:val="009A539D"/>
    <w:rsid w:val="009A53AF"/>
    <w:rsid w:val="009A58F1"/>
    <w:rsid w:val="009A5AB2"/>
    <w:rsid w:val="009A5D1C"/>
    <w:rsid w:val="009A5F14"/>
    <w:rsid w:val="009A6549"/>
    <w:rsid w:val="009A668F"/>
    <w:rsid w:val="009A6B44"/>
    <w:rsid w:val="009A727B"/>
    <w:rsid w:val="009A72E2"/>
    <w:rsid w:val="009A735D"/>
    <w:rsid w:val="009A78EB"/>
    <w:rsid w:val="009A7C10"/>
    <w:rsid w:val="009A7D09"/>
    <w:rsid w:val="009B0A40"/>
    <w:rsid w:val="009B0D41"/>
    <w:rsid w:val="009B0F27"/>
    <w:rsid w:val="009B1295"/>
    <w:rsid w:val="009B129F"/>
    <w:rsid w:val="009B16A5"/>
    <w:rsid w:val="009B1791"/>
    <w:rsid w:val="009B2755"/>
    <w:rsid w:val="009B2C64"/>
    <w:rsid w:val="009B2D96"/>
    <w:rsid w:val="009B2DAE"/>
    <w:rsid w:val="009B2E33"/>
    <w:rsid w:val="009B2EA6"/>
    <w:rsid w:val="009B2F2A"/>
    <w:rsid w:val="009B30FA"/>
    <w:rsid w:val="009B311E"/>
    <w:rsid w:val="009B393D"/>
    <w:rsid w:val="009B3D7A"/>
    <w:rsid w:val="009B42F5"/>
    <w:rsid w:val="009B460E"/>
    <w:rsid w:val="009B497E"/>
    <w:rsid w:val="009B4981"/>
    <w:rsid w:val="009B50C0"/>
    <w:rsid w:val="009B53B9"/>
    <w:rsid w:val="009B56F7"/>
    <w:rsid w:val="009B5820"/>
    <w:rsid w:val="009B58FD"/>
    <w:rsid w:val="009B6068"/>
    <w:rsid w:val="009B61A1"/>
    <w:rsid w:val="009B61BD"/>
    <w:rsid w:val="009B61C0"/>
    <w:rsid w:val="009B63F4"/>
    <w:rsid w:val="009B653F"/>
    <w:rsid w:val="009B65D0"/>
    <w:rsid w:val="009B6724"/>
    <w:rsid w:val="009B7596"/>
    <w:rsid w:val="009B7907"/>
    <w:rsid w:val="009B7CF3"/>
    <w:rsid w:val="009C0143"/>
    <w:rsid w:val="009C0496"/>
    <w:rsid w:val="009C049C"/>
    <w:rsid w:val="009C0D5D"/>
    <w:rsid w:val="009C12AB"/>
    <w:rsid w:val="009C1565"/>
    <w:rsid w:val="009C1596"/>
    <w:rsid w:val="009C1A04"/>
    <w:rsid w:val="009C1BEF"/>
    <w:rsid w:val="009C2824"/>
    <w:rsid w:val="009C289D"/>
    <w:rsid w:val="009C3138"/>
    <w:rsid w:val="009C34D3"/>
    <w:rsid w:val="009C37A5"/>
    <w:rsid w:val="009C3A45"/>
    <w:rsid w:val="009C3F04"/>
    <w:rsid w:val="009C43E7"/>
    <w:rsid w:val="009C450D"/>
    <w:rsid w:val="009C4B12"/>
    <w:rsid w:val="009C4C85"/>
    <w:rsid w:val="009C5241"/>
    <w:rsid w:val="009C5370"/>
    <w:rsid w:val="009C53EF"/>
    <w:rsid w:val="009C6164"/>
    <w:rsid w:val="009C6755"/>
    <w:rsid w:val="009C689B"/>
    <w:rsid w:val="009C6A38"/>
    <w:rsid w:val="009C6C1B"/>
    <w:rsid w:val="009C6F12"/>
    <w:rsid w:val="009C7524"/>
    <w:rsid w:val="009C76AD"/>
    <w:rsid w:val="009C77D3"/>
    <w:rsid w:val="009C7AF7"/>
    <w:rsid w:val="009C7D31"/>
    <w:rsid w:val="009D0227"/>
    <w:rsid w:val="009D037E"/>
    <w:rsid w:val="009D05CD"/>
    <w:rsid w:val="009D0955"/>
    <w:rsid w:val="009D1499"/>
    <w:rsid w:val="009D1AB3"/>
    <w:rsid w:val="009D26C7"/>
    <w:rsid w:val="009D2911"/>
    <w:rsid w:val="009D2A01"/>
    <w:rsid w:val="009D2E77"/>
    <w:rsid w:val="009D3167"/>
    <w:rsid w:val="009D32D0"/>
    <w:rsid w:val="009D3B67"/>
    <w:rsid w:val="009D3E45"/>
    <w:rsid w:val="009D3EC8"/>
    <w:rsid w:val="009D402D"/>
    <w:rsid w:val="009D4199"/>
    <w:rsid w:val="009D477F"/>
    <w:rsid w:val="009D482B"/>
    <w:rsid w:val="009D4BBE"/>
    <w:rsid w:val="009D4E0B"/>
    <w:rsid w:val="009D52FC"/>
    <w:rsid w:val="009D5424"/>
    <w:rsid w:val="009D57B5"/>
    <w:rsid w:val="009D599F"/>
    <w:rsid w:val="009D59BE"/>
    <w:rsid w:val="009D5DAC"/>
    <w:rsid w:val="009D60E7"/>
    <w:rsid w:val="009D62E7"/>
    <w:rsid w:val="009D6631"/>
    <w:rsid w:val="009D677F"/>
    <w:rsid w:val="009D682C"/>
    <w:rsid w:val="009D709A"/>
    <w:rsid w:val="009D70B3"/>
    <w:rsid w:val="009D7143"/>
    <w:rsid w:val="009D71D4"/>
    <w:rsid w:val="009D73CC"/>
    <w:rsid w:val="009D74C3"/>
    <w:rsid w:val="009D7700"/>
    <w:rsid w:val="009D7CDF"/>
    <w:rsid w:val="009E115B"/>
    <w:rsid w:val="009E1366"/>
    <w:rsid w:val="009E13A0"/>
    <w:rsid w:val="009E196A"/>
    <w:rsid w:val="009E1B11"/>
    <w:rsid w:val="009E2325"/>
    <w:rsid w:val="009E2489"/>
    <w:rsid w:val="009E2574"/>
    <w:rsid w:val="009E2656"/>
    <w:rsid w:val="009E2882"/>
    <w:rsid w:val="009E291B"/>
    <w:rsid w:val="009E2D73"/>
    <w:rsid w:val="009E3064"/>
    <w:rsid w:val="009E3227"/>
    <w:rsid w:val="009E3827"/>
    <w:rsid w:val="009E3890"/>
    <w:rsid w:val="009E44C1"/>
    <w:rsid w:val="009E4954"/>
    <w:rsid w:val="009E4B3F"/>
    <w:rsid w:val="009E4EED"/>
    <w:rsid w:val="009E50F9"/>
    <w:rsid w:val="009E580A"/>
    <w:rsid w:val="009E5889"/>
    <w:rsid w:val="009E5A28"/>
    <w:rsid w:val="009E5B18"/>
    <w:rsid w:val="009E63FA"/>
    <w:rsid w:val="009E641D"/>
    <w:rsid w:val="009E64F9"/>
    <w:rsid w:val="009E6C97"/>
    <w:rsid w:val="009E73F8"/>
    <w:rsid w:val="009E760E"/>
    <w:rsid w:val="009E7B64"/>
    <w:rsid w:val="009F05F3"/>
    <w:rsid w:val="009F06BE"/>
    <w:rsid w:val="009F07B8"/>
    <w:rsid w:val="009F0905"/>
    <w:rsid w:val="009F0AD6"/>
    <w:rsid w:val="009F0EF1"/>
    <w:rsid w:val="009F1208"/>
    <w:rsid w:val="009F1400"/>
    <w:rsid w:val="009F1872"/>
    <w:rsid w:val="009F1977"/>
    <w:rsid w:val="009F1A38"/>
    <w:rsid w:val="009F1E50"/>
    <w:rsid w:val="009F21FD"/>
    <w:rsid w:val="009F24AB"/>
    <w:rsid w:val="009F2766"/>
    <w:rsid w:val="009F29EA"/>
    <w:rsid w:val="009F2CA6"/>
    <w:rsid w:val="009F2FF8"/>
    <w:rsid w:val="009F31E2"/>
    <w:rsid w:val="009F32ED"/>
    <w:rsid w:val="009F3432"/>
    <w:rsid w:val="009F3B00"/>
    <w:rsid w:val="009F3DAA"/>
    <w:rsid w:val="009F4435"/>
    <w:rsid w:val="009F45E0"/>
    <w:rsid w:val="009F47AE"/>
    <w:rsid w:val="009F4952"/>
    <w:rsid w:val="009F4EFE"/>
    <w:rsid w:val="009F50B9"/>
    <w:rsid w:val="009F52F0"/>
    <w:rsid w:val="009F5350"/>
    <w:rsid w:val="009F54EC"/>
    <w:rsid w:val="009F5649"/>
    <w:rsid w:val="009F56AF"/>
    <w:rsid w:val="009F575F"/>
    <w:rsid w:val="009F5767"/>
    <w:rsid w:val="009F581F"/>
    <w:rsid w:val="009F5A87"/>
    <w:rsid w:val="009F61D0"/>
    <w:rsid w:val="009F68A4"/>
    <w:rsid w:val="009F6A60"/>
    <w:rsid w:val="009F7152"/>
    <w:rsid w:val="009F75EE"/>
    <w:rsid w:val="009F7ABB"/>
    <w:rsid w:val="009F7D0A"/>
    <w:rsid w:val="009F7DEB"/>
    <w:rsid w:val="009F7FCA"/>
    <w:rsid w:val="00A003CE"/>
    <w:rsid w:val="00A005EC"/>
    <w:rsid w:val="00A00B7E"/>
    <w:rsid w:val="00A00CD8"/>
    <w:rsid w:val="00A00DC0"/>
    <w:rsid w:val="00A01913"/>
    <w:rsid w:val="00A0208D"/>
    <w:rsid w:val="00A020F7"/>
    <w:rsid w:val="00A021BA"/>
    <w:rsid w:val="00A024DF"/>
    <w:rsid w:val="00A02BF4"/>
    <w:rsid w:val="00A02D4A"/>
    <w:rsid w:val="00A02DD4"/>
    <w:rsid w:val="00A02FCE"/>
    <w:rsid w:val="00A0304E"/>
    <w:rsid w:val="00A03300"/>
    <w:rsid w:val="00A03F36"/>
    <w:rsid w:val="00A04415"/>
    <w:rsid w:val="00A04850"/>
    <w:rsid w:val="00A04A44"/>
    <w:rsid w:val="00A04BC6"/>
    <w:rsid w:val="00A04C5D"/>
    <w:rsid w:val="00A04D4F"/>
    <w:rsid w:val="00A04DFE"/>
    <w:rsid w:val="00A0548B"/>
    <w:rsid w:val="00A05747"/>
    <w:rsid w:val="00A05B4C"/>
    <w:rsid w:val="00A05DFC"/>
    <w:rsid w:val="00A05EF7"/>
    <w:rsid w:val="00A06297"/>
    <w:rsid w:val="00A06BB3"/>
    <w:rsid w:val="00A06C12"/>
    <w:rsid w:val="00A06C20"/>
    <w:rsid w:val="00A06FD8"/>
    <w:rsid w:val="00A07050"/>
    <w:rsid w:val="00A07D1C"/>
    <w:rsid w:val="00A07ED1"/>
    <w:rsid w:val="00A07FAB"/>
    <w:rsid w:val="00A10048"/>
    <w:rsid w:val="00A10BDE"/>
    <w:rsid w:val="00A10DA9"/>
    <w:rsid w:val="00A10F35"/>
    <w:rsid w:val="00A1183A"/>
    <w:rsid w:val="00A11C21"/>
    <w:rsid w:val="00A11EC3"/>
    <w:rsid w:val="00A12320"/>
    <w:rsid w:val="00A12338"/>
    <w:rsid w:val="00A12500"/>
    <w:rsid w:val="00A12788"/>
    <w:rsid w:val="00A12E48"/>
    <w:rsid w:val="00A12F96"/>
    <w:rsid w:val="00A12FFC"/>
    <w:rsid w:val="00A135C5"/>
    <w:rsid w:val="00A137C5"/>
    <w:rsid w:val="00A137DF"/>
    <w:rsid w:val="00A138F3"/>
    <w:rsid w:val="00A13CFC"/>
    <w:rsid w:val="00A13E7F"/>
    <w:rsid w:val="00A140E1"/>
    <w:rsid w:val="00A1468E"/>
    <w:rsid w:val="00A14696"/>
    <w:rsid w:val="00A147ED"/>
    <w:rsid w:val="00A14AE5"/>
    <w:rsid w:val="00A14C35"/>
    <w:rsid w:val="00A14C44"/>
    <w:rsid w:val="00A15133"/>
    <w:rsid w:val="00A15431"/>
    <w:rsid w:val="00A15710"/>
    <w:rsid w:val="00A15C4A"/>
    <w:rsid w:val="00A1676C"/>
    <w:rsid w:val="00A167D3"/>
    <w:rsid w:val="00A16840"/>
    <w:rsid w:val="00A16BC8"/>
    <w:rsid w:val="00A16F0F"/>
    <w:rsid w:val="00A17382"/>
    <w:rsid w:val="00A17688"/>
    <w:rsid w:val="00A178D3"/>
    <w:rsid w:val="00A17DC2"/>
    <w:rsid w:val="00A17ECC"/>
    <w:rsid w:val="00A17FC6"/>
    <w:rsid w:val="00A201CC"/>
    <w:rsid w:val="00A205E7"/>
    <w:rsid w:val="00A20D47"/>
    <w:rsid w:val="00A20E21"/>
    <w:rsid w:val="00A2153F"/>
    <w:rsid w:val="00A21CE7"/>
    <w:rsid w:val="00A21D5D"/>
    <w:rsid w:val="00A21FD3"/>
    <w:rsid w:val="00A2208D"/>
    <w:rsid w:val="00A22447"/>
    <w:rsid w:val="00A22602"/>
    <w:rsid w:val="00A22694"/>
    <w:rsid w:val="00A22737"/>
    <w:rsid w:val="00A22B17"/>
    <w:rsid w:val="00A22C42"/>
    <w:rsid w:val="00A22CC3"/>
    <w:rsid w:val="00A231F7"/>
    <w:rsid w:val="00A23339"/>
    <w:rsid w:val="00A238C4"/>
    <w:rsid w:val="00A23B15"/>
    <w:rsid w:val="00A23CC4"/>
    <w:rsid w:val="00A23CDA"/>
    <w:rsid w:val="00A23CFA"/>
    <w:rsid w:val="00A23F13"/>
    <w:rsid w:val="00A2407C"/>
    <w:rsid w:val="00A240B5"/>
    <w:rsid w:val="00A240ED"/>
    <w:rsid w:val="00A24328"/>
    <w:rsid w:val="00A24E01"/>
    <w:rsid w:val="00A24E4E"/>
    <w:rsid w:val="00A25094"/>
    <w:rsid w:val="00A25971"/>
    <w:rsid w:val="00A26072"/>
    <w:rsid w:val="00A26560"/>
    <w:rsid w:val="00A265F6"/>
    <w:rsid w:val="00A26BC1"/>
    <w:rsid w:val="00A26F9D"/>
    <w:rsid w:val="00A270E3"/>
    <w:rsid w:val="00A27224"/>
    <w:rsid w:val="00A2792D"/>
    <w:rsid w:val="00A2795D"/>
    <w:rsid w:val="00A308D1"/>
    <w:rsid w:val="00A30F51"/>
    <w:rsid w:val="00A30F8B"/>
    <w:rsid w:val="00A310B8"/>
    <w:rsid w:val="00A3134C"/>
    <w:rsid w:val="00A315C4"/>
    <w:rsid w:val="00A3265B"/>
    <w:rsid w:val="00A32DE0"/>
    <w:rsid w:val="00A333D2"/>
    <w:rsid w:val="00A334F3"/>
    <w:rsid w:val="00A337D2"/>
    <w:rsid w:val="00A33885"/>
    <w:rsid w:val="00A33E00"/>
    <w:rsid w:val="00A341C3"/>
    <w:rsid w:val="00A3451A"/>
    <w:rsid w:val="00A34684"/>
    <w:rsid w:val="00A34709"/>
    <w:rsid w:val="00A34AB0"/>
    <w:rsid w:val="00A34CA6"/>
    <w:rsid w:val="00A34D5B"/>
    <w:rsid w:val="00A34F92"/>
    <w:rsid w:val="00A35760"/>
    <w:rsid w:val="00A35BE3"/>
    <w:rsid w:val="00A364CF"/>
    <w:rsid w:val="00A36701"/>
    <w:rsid w:val="00A3682E"/>
    <w:rsid w:val="00A36934"/>
    <w:rsid w:val="00A36ACC"/>
    <w:rsid w:val="00A371E9"/>
    <w:rsid w:val="00A375A4"/>
    <w:rsid w:val="00A3797D"/>
    <w:rsid w:val="00A37C4B"/>
    <w:rsid w:val="00A40192"/>
    <w:rsid w:val="00A4030A"/>
    <w:rsid w:val="00A406BB"/>
    <w:rsid w:val="00A40C3B"/>
    <w:rsid w:val="00A40EDB"/>
    <w:rsid w:val="00A40F13"/>
    <w:rsid w:val="00A4160B"/>
    <w:rsid w:val="00A417A9"/>
    <w:rsid w:val="00A41A2E"/>
    <w:rsid w:val="00A4214A"/>
    <w:rsid w:val="00A422D3"/>
    <w:rsid w:val="00A42741"/>
    <w:rsid w:val="00A429E0"/>
    <w:rsid w:val="00A42AB9"/>
    <w:rsid w:val="00A42CC9"/>
    <w:rsid w:val="00A42E8B"/>
    <w:rsid w:val="00A43399"/>
    <w:rsid w:val="00A44305"/>
    <w:rsid w:val="00A44840"/>
    <w:rsid w:val="00A448DE"/>
    <w:rsid w:val="00A44EEA"/>
    <w:rsid w:val="00A4564E"/>
    <w:rsid w:val="00A4565C"/>
    <w:rsid w:val="00A459A8"/>
    <w:rsid w:val="00A46069"/>
    <w:rsid w:val="00A46087"/>
    <w:rsid w:val="00A4659B"/>
    <w:rsid w:val="00A4666F"/>
    <w:rsid w:val="00A46A2A"/>
    <w:rsid w:val="00A46DCB"/>
    <w:rsid w:val="00A47143"/>
    <w:rsid w:val="00A47547"/>
    <w:rsid w:val="00A47C8F"/>
    <w:rsid w:val="00A47DF3"/>
    <w:rsid w:val="00A50063"/>
    <w:rsid w:val="00A502B7"/>
    <w:rsid w:val="00A505F8"/>
    <w:rsid w:val="00A50C8E"/>
    <w:rsid w:val="00A5126B"/>
    <w:rsid w:val="00A5139A"/>
    <w:rsid w:val="00A51477"/>
    <w:rsid w:val="00A51819"/>
    <w:rsid w:val="00A51A77"/>
    <w:rsid w:val="00A52660"/>
    <w:rsid w:val="00A5278A"/>
    <w:rsid w:val="00A533CB"/>
    <w:rsid w:val="00A53792"/>
    <w:rsid w:val="00A53C8B"/>
    <w:rsid w:val="00A53F7B"/>
    <w:rsid w:val="00A53FB9"/>
    <w:rsid w:val="00A540D9"/>
    <w:rsid w:val="00A54373"/>
    <w:rsid w:val="00A54C4A"/>
    <w:rsid w:val="00A54FDF"/>
    <w:rsid w:val="00A55401"/>
    <w:rsid w:val="00A55407"/>
    <w:rsid w:val="00A55B1A"/>
    <w:rsid w:val="00A563D6"/>
    <w:rsid w:val="00A566FD"/>
    <w:rsid w:val="00A567A3"/>
    <w:rsid w:val="00A56ACA"/>
    <w:rsid w:val="00A56B3B"/>
    <w:rsid w:val="00A56B63"/>
    <w:rsid w:val="00A56D1B"/>
    <w:rsid w:val="00A56F33"/>
    <w:rsid w:val="00A57083"/>
    <w:rsid w:val="00A572A8"/>
    <w:rsid w:val="00A57B4A"/>
    <w:rsid w:val="00A600C5"/>
    <w:rsid w:val="00A60B1A"/>
    <w:rsid w:val="00A61037"/>
    <w:rsid w:val="00A61504"/>
    <w:rsid w:val="00A6184F"/>
    <w:rsid w:val="00A618F9"/>
    <w:rsid w:val="00A61930"/>
    <w:rsid w:val="00A61AB1"/>
    <w:rsid w:val="00A6274F"/>
    <w:rsid w:val="00A62B75"/>
    <w:rsid w:val="00A62CD6"/>
    <w:rsid w:val="00A62F0E"/>
    <w:rsid w:val="00A63358"/>
    <w:rsid w:val="00A634E9"/>
    <w:rsid w:val="00A63839"/>
    <w:rsid w:val="00A6386E"/>
    <w:rsid w:val="00A638B9"/>
    <w:rsid w:val="00A63AB7"/>
    <w:rsid w:val="00A63DF7"/>
    <w:rsid w:val="00A63F13"/>
    <w:rsid w:val="00A64544"/>
    <w:rsid w:val="00A64616"/>
    <w:rsid w:val="00A64980"/>
    <w:rsid w:val="00A64BD6"/>
    <w:rsid w:val="00A65DA7"/>
    <w:rsid w:val="00A65E68"/>
    <w:rsid w:val="00A66535"/>
    <w:rsid w:val="00A667B7"/>
    <w:rsid w:val="00A66A55"/>
    <w:rsid w:val="00A66CC6"/>
    <w:rsid w:val="00A6773F"/>
    <w:rsid w:val="00A67C91"/>
    <w:rsid w:val="00A67CA7"/>
    <w:rsid w:val="00A67DE3"/>
    <w:rsid w:val="00A67FC5"/>
    <w:rsid w:val="00A700F1"/>
    <w:rsid w:val="00A70210"/>
    <w:rsid w:val="00A7090A"/>
    <w:rsid w:val="00A7097E"/>
    <w:rsid w:val="00A70D2A"/>
    <w:rsid w:val="00A70E00"/>
    <w:rsid w:val="00A711FA"/>
    <w:rsid w:val="00A71588"/>
    <w:rsid w:val="00A715B2"/>
    <w:rsid w:val="00A718E0"/>
    <w:rsid w:val="00A71B1E"/>
    <w:rsid w:val="00A71D37"/>
    <w:rsid w:val="00A71DC6"/>
    <w:rsid w:val="00A71E4F"/>
    <w:rsid w:val="00A7221D"/>
    <w:rsid w:val="00A72363"/>
    <w:rsid w:val="00A727B1"/>
    <w:rsid w:val="00A72C89"/>
    <w:rsid w:val="00A73155"/>
    <w:rsid w:val="00A73388"/>
    <w:rsid w:val="00A73651"/>
    <w:rsid w:val="00A73D27"/>
    <w:rsid w:val="00A740CA"/>
    <w:rsid w:val="00A7413E"/>
    <w:rsid w:val="00A7448B"/>
    <w:rsid w:val="00A75001"/>
    <w:rsid w:val="00A752D2"/>
    <w:rsid w:val="00A757A3"/>
    <w:rsid w:val="00A75A0A"/>
    <w:rsid w:val="00A75BA5"/>
    <w:rsid w:val="00A75C87"/>
    <w:rsid w:val="00A75CDF"/>
    <w:rsid w:val="00A764AF"/>
    <w:rsid w:val="00A76993"/>
    <w:rsid w:val="00A76BD2"/>
    <w:rsid w:val="00A76C84"/>
    <w:rsid w:val="00A76D66"/>
    <w:rsid w:val="00A77264"/>
    <w:rsid w:val="00A7754D"/>
    <w:rsid w:val="00A77A4C"/>
    <w:rsid w:val="00A77D6F"/>
    <w:rsid w:val="00A77F47"/>
    <w:rsid w:val="00A803C9"/>
    <w:rsid w:val="00A8054E"/>
    <w:rsid w:val="00A80E89"/>
    <w:rsid w:val="00A80F1D"/>
    <w:rsid w:val="00A81932"/>
    <w:rsid w:val="00A81CBB"/>
    <w:rsid w:val="00A81DFF"/>
    <w:rsid w:val="00A824EF"/>
    <w:rsid w:val="00A824F4"/>
    <w:rsid w:val="00A826B2"/>
    <w:rsid w:val="00A828D9"/>
    <w:rsid w:val="00A82DCF"/>
    <w:rsid w:val="00A82DF5"/>
    <w:rsid w:val="00A82F49"/>
    <w:rsid w:val="00A837E3"/>
    <w:rsid w:val="00A8434B"/>
    <w:rsid w:val="00A84674"/>
    <w:rsid w:val="00A84892"/>
    <w:rsid w:val="00A848BF"/>
    <w:rsid w:val="00A84DF6"/>
    <w:rsid w:val="00A84FF5"/>
    <w:rsid w:val="00A851D0"/>
    <w:rsid w:val="00A85228"/>
    <w:rsid w:val="00A85624"/>
    <w:rsid w:val="00A858A0"/>
    <w:rsid w:val="00A858C7"/>
    <w:rsid w:val="00A85E09"/>
    <w:rsid w:val="00A8669C"/>
    <w:rsid w:val="00A86856"/>
    <w:rsid w:val="00A86DCD"/>
    <w:rsid w:val="00A86F7C"/>
    <w:rsid w:val="00A87087"/>
    <w:rsid w:val="00A8713D"/>
    <w:rsid w:val="00A87BE9"/>
    <w:rsid w:val="00A90102"/>
    <w:rsid w:val="00A903BD"/>
    <w:rsid w:val="00A903CF"/>
    <w:rsid w:val="00A90609"/>
    <w:rsid w:val="00A9062F"/>
    <w:rsid w:val="00A90CF2"/>
    <w:rsid w:val="00A9160C"/>
    <w:rsid w:val="00A918B9"/>
    <w:rsid w:val="00A91C99"/>
    <w:rsid w:val="00A91CB8"/>
    <w:rsid w:val="00A922CE"/>
    <w:rsid w:val="00A923B2"/>
    <w:rsid w:val="00A9287A"/>
    <w:rsid w:val="00A92D4A"/>
    <w:rsid w:val="00A92D9E"/>
    <w:rsid w:val="00A930BB"/>
    <w:rsid w:val="00A93374"/>
    <w:rsid w:val="00A9358C"/>
    <w:rsid w:val="00A9383E"/>
    <w:rsid w:val="00A93D6B"/>
    <w:rsid w:val="00A9412A"/>
    <w:rsid w:val="00A941CF"/>
    <w:rsid w:val="00A94251"/>
    <w:rsid w:val="00A94693"/>
    <w:rsid w:val="00A9496E"/>
    <w:rsid w:val="00A94B9A"/>
    <w:rsid w:val="00A94F22"/>
    <w:rsid w:val="00A94F29"/>
    <w:rsid w:val="00A9557D"/>
    <w:rsid w:val="00A95A02"/>
    <w:rsid w:val="00A95A0D"/>
    <w:rsid w:val="00A95C99"/>
    <w:rsid w:val="00A96B55"/>
    <w:rsid w:val="00A96DAE"/>
    <w:rsid w:val="00A96E1A"/>
    <w:rsid w:val="00A96FF0"/>
    <w:rsid w:val="00A97318"/>
    <w:rsid w:val="00A97415"/>
    <w:rsid w:val="00A9744D"/>
    <w:rsid w:val="00A97F70"/>
    <w:rsid w:val="00AA0385"/>
    <w:rsid w:val="00AA081F"/>
    <w:rsid w:val="00AA0C60"/>
    <w:rsid w:val="00AA0D40"/>
    <w:rsid w:val="00AA134D"/>
    <w:rsid w:val="00AA1BC6"/>
    <w:rsid w:val="00AA1C0B"/>
    <w:rsid w:val="00AA1E6D"/>
    <w:rsid w:val="00AA2201"/>
    <w:rsid w:val="00AA2218"/>
    <w:rsid w:val="00AA23D4"/>
    <w:rsid w:val="00AA24BB"/>
    <w:rsid w:val="00AA24C3"/>
    <w:rsid w:val="00AA25FE"/>
    <w:rsid w:val="00AA2AA4"/>
    <w:rsid w:val="00AA2C6E"/>
    <w:rsid w:val="00AA2F8A"/>
    <w:rsid w:val="00AA31A0"/>
    <w:rsid w:val="00AA3709"/>
    <w:rsid w:val="00AA370C"/>
    <w:rsid w:val="00AA48EF"/>
    <w:rsid w:val="00AA4B51"/>
    <w:rsid w:val="00AA4BBC"/>
    <w:rsid w:val="00AA4D7A"/>
    <w:rsid w:val="00AA51B9"/>
    <w:rsid w:val="00AA5307"/>
    <w:rsid w:val="00AA54CC"/>
    <w:rsid w:val="00AA54ED"/>
    <w:rsid w:val="00AA5852"/>
    <w:rsid w:val="00AA5905"/>
    <w:rsid w:val="00AA59C3"/>
    <w:rsid w:val="00AA5C26"/>
    <w:rsid w:val="00AA6410"/>
    <w:rsid w:val="00AA64C6"/>
    <w:rsid w:val="00AA672A"/>
    <w:rsid w:val="00AA689B"/>
    <w:rsid w:val="00AA6A59"/>
    <w:rsid w:val="00AA7459"/>
    <w:rsid w:val="00AA78EA"/>
    <w:rsid w:val="00AA79B6"/>
    <w:rsid w:val="00AB0621"/>
    <w:rsid w:val="00AB07A9"/>
    <w:rsid w:val="00AB08D3"/>
    <w:rsid w:val="00AB0A76"/>
    <w:rsid w:val="00AB1482"/>
    <w:rsid w:val="00AB1610"/>
    <w:rsid w:val="00AB2198"/>
    <w:rsid w:val="00AB2934"/>
    <w:rsid w:val="00AB2AC7"/>
    <w:rsid w:val="00AB2B29"/>
    <w:rsid w:val="00AB2F77"/>
    <w:rsid w:val="00AB30DF"/>
    <w:rsid w:val="00AB3614"/>
    <w:rsid w:val="00AB37B1"/>
    <w:rsid w:val="00AB3A96"/>
    <w:rsid w:val="00AB3FB2"/>
    <w:rsid w:val="00AB400B"/>
    <w:rsid w:val="00AB44AE"/>
    <w:rsid w:val="00AB466B"/>
    <w:rsid w:val="00AB4A5B"/>
    <w:rsid w:val="00AB4CD9"/>
    <w:rsid w:val="00AB4DB5"/>
    <w:rsid w:val="00AB4EB4"/>
    <w:rsid w:val="00AB5153"/>
    <w:rsid w:val="00AB5349"/>
    <w:rsid w:val="00AB53E9"/>
    <w:rsid w:val="00AB59BD"/>
    <w:rsid w:val="00AB5D3A"/>
    <w:rsid w:val="00AB64DD"/>
    <w:rsid w:val="00AB655E"/>
    <w:rsid w:val="00AB6EFB"/>
    <w:rsid w:val="00AB700E"/>
    <w:rsid w:val="00AB7440"/>
    <w:rsid w:val="00AB7471"/>
    <w:rsid w:val="00AB7482"/>
    <w:rsid w:val="00AB7572"/>
    <w:rsid w:val="00AB7588"/>
    <w:rsid w:val="00AC00BC"/>
    <w:rsid w:val="00AC02D3"/>
    <w:rsid w:val="00AC0953"/>
    <w:rsid w:val="00AC0A01"/>
    <w:rsid w:val="00AC0FA6"/>
    <w:rsid w:val="00AC1045"/>
    <w:rsid w:val="00AC1EB4"/>
    <w:rsid w:val="00AC2000"/>
    <w:rsid w:val="00AC27A4"/>
    <w:rsid w:val="00AC2980"/>
    <w:rsid w:val="00AC29A5"/>
    <w:rsid w:val="00AC2A7F"/>
    <w:rsid w:val="00AC2C4A"/>
    <w:rsid w:val="00AC2D4B"/>
    <w:rsid w:val="00AC2FDD"/>
    <w:rsid w:val="00AC3035"/>
    <w:rsid w:val="00AC3037"/>
    <w:rsid w:val="00AC32FC"/>
    <w:rsid w:val="00AC36CE"/>
    <w:rsid w:val="00AC3793"/>
    <w:rsid w:val="00AC3CAD"/>
    <w:rsid w:val="00AC4169"/>
    <w:rsid w:val="00AC4B42"/>
    <w:rsid w:val="00AC4CAC"/>
    <w:rsid w:val="00AC4D5D"/>
    <w:rsid w:val="00AC51C2"/>
    <w:rsid w:val="00AC56AB"/>
    <w:rsid w:val="00AC5D96"/>
    <w:rsid w:val="00AC5FB9"/>
    <w:rsid w:val="00AC614A"/>
    <w:rsid w:val="00AC6443"/>
    <w:rsid w:val="00AC6A41"/>
    <w:rsid w:val="00AC6A9E"/>
    <w:rsid w:val="00AC7021"/>
    <w:rsid w:val="00AC70E7"/>
    <w:rsid w:val="00AC7640"/>
    <w:rsid w:val="00AC7657"/>
    <w:rsid w:val="00AC785A"/>
    <w:rsid w:val="00AD02FA"/>
    <w:rsid w:val="00AD06D4"/>
    <w:rsid w:val="00AD086C"/>
    <w:rsid w:val="00AD08AA"/>
    <w:rsid w:val="00AD0CB2"/>
    <w:rsid w:val="00AD0D43"/>
    <w:rsid w:val="00AD0EE0"/>
    <w:rsid w:val="00AD198B"/>
    <w:rsid w:val="00AD1D7B"/>
    <w:rsid w:val="00AD1FA5"/>
    <w:rsid w:val="00AD2063"/>
    <w:rsid w:val="00AD2467"/>
    <w:rsid w:val="00AD2AAF"/>
    <w:rsid w:val="00AD2D27"/>
    <w:rsid w:val="00AD2DB0"/>
    <w:rsid w:val="00AD33D0"/>
    <w:rsid w:val="00AD344E"/>
    <w:rsid w:val="00AD37AE"/>
    <w:rsid w:val="00AD4442"/>
    <w:rsid w:val="00AD4699"/>
    <w:rsid w:val="00AD5071"/>
    <w:rsid w:val="00AD5104"/>
    <w:rsid w:val="00AD54AD"/>
    <w:rsid w:val="00AD56B0"/>
    <w:rsid w:val="00AD5863"/>
    <w:rsid w:val="00AD69D4"/>
    <w:rsid w:val="00AD6B11"/>
    <w:rsid w:val="00AD6C92"/>
    <w:rsid w:val="00AD6F4C"/>
    <w:rsid w:val="00AD7032"/>
    <w:rsid w:val="00AD75FC"/>
    <w:rsid w:val="00AD7798"/>
    <w:rsid w:val="00AE047F"/>
    <w:rsid w:val="00AE04B9"/>
    <w:rsid w:val="00AE07EF"/>
    <w:rsid w:val="00AE08FB"/>
    <w:rsid w:val="00AE0F53"/>
    <w:rsid w:val="00AE1444"/>
    <w:rsid w:val="00AE14EE"/>
    <w:rsid w:val="00AE1897"/>
    <w:rsid w:val="00AE1E88"/>
    <w:rsid w:val="00AE2203"/>
    <w:rsid w:val="00AE2FE4"/>
    <w:rsid w:val="00AE3031"/>
    <w:rsid w:val="00AE37F5"/>
    <w:rsid w:val="00AE38B9"/>
    <w:rsid w:val="00AE3919"/>
    <w:rsid w:val="00AE436C"/>
    <w:rsid w:val="00AE482D"/>
    <w:rsid w:val="00AE51E4"/>
    <w:rsid w:val="00AE52B0"/>
    <w:rsid w:val="00AE5685"/>
    <w:rsid w:val="00AE5C24"/>
    <w:rsid w:val="00AE613F"/>
    <w:rsid w:val="00AE6DCD"/>
    <w:rsid w:val="00AE6EFB"/>
    <w:rsid w:val="00AE729D"/>
    <w:rsid w:val="00AE7735"/>
    <w:rsid w:val="00AE7A74"/>
    <w:rsid w:val="00AE7EBF"/>
    <w:rsid w:val="00AF044F"/>
    <w:rsid w:val="00AF12F0"/>
    <w:rsid w:val="00AF1533"/>
    <w:rsid w:val="00AF19BF"/>
    <w:rsid w:val="00AF19F3"/>
    <w:rsid w:val="00AF1A47"/>
    <w:rsid w:val="00AF2398"/>
    <w:rsid w:val="00AF2434"/>
    <w:rsid w:val="00AF2767"/>
    <w:rsid w:val="00AF29D9"/>
    <w:rsid w:val="00AF2AA5"/>
    <w:rsid w:val="00AF2EB8"/>
    <w:rsid w:val="00AF38BC"/>
    <w:rsid w:val="00AF4095"/>
    <w:rsid w:val="00AF43AF"/>
    <w:rsid w:val="00AF4B7C"/>
    <w:rsid w:val="00AF4C4A"/>
    <w:rsid w:val="00AF4E67"/>
    <w:rsid w:val="00AF4EC2"/>
    <w:rsid w:val="00AF5A3A"/>
    <w:rsid w:val="00AF5C3B"/>
    <w:rsid w:val="00AF5D2A"/>
    <w:rsid w:val="00AF5E16"/>
    <w:rsid w:val="00AF5FE2"/>
    <w:rsid w:val="00AF602B"/>
    <w:rsid w:val="00AF60DF"/>
    <w:rsid w:val="00AF61C9"/>
    <w:rsid w:val="00AF62C6"/>
    <w:rsid w:val="00AF63B3"/>
    <w:rsid w:val="00AF67FF"/>
    <w:rsid w:val="00AF686D"/>
    <w:rsid w:val="00AF747B"/>
    <w:rsid w:val="00AF7630"/>
    <w:rsid w:val="00AF7672"/>
    <w:rsid w:val="00AF79C5"/>
    <w:rsid w:val="00AF7A61"/>
    <w:rsid w:val="00AF7E0C"/>
    <w:rsid w:val="00B0035D"/>
    <w:rsid w:val="00B0039B"/>
    <w:rsid w:val="00B004A4"/>
    <w:rsid w:val="00B00688"/>
    <w:rsid w:val="00B00937"/>
    <w:rsid w:val="00B00E3D"/>
    <w:rsid w:val="00B011F3"/>
    <w:rsid w:val="00B01202"/>
    <w:rsid w:val="00B01C83"/>
    <w:rsid w:val="00B02B07"/>
    <w:rsid w:val="00B037E6"/>
    <w:rsid w:val="00B038E9"/>
    <w:rsid w:val="00B03A5D"/>
    <w:rsid w:val="00B03DE7"/>
    <w:rsid w:val="00B046D8"/>
    <w:rsid w:val="00B04CC2"/>
    <w:rsid w:val="00B0561F"/>
    <w:rsid w:val="00B05EB8"/>
    <w:rsid w:val="00B05F8F"/>
    <w:rsid w:val="00B06185"/>
    <w:rsid w:val="00B0652B"/>
    <w:rsid w:val="00B066AB"/>
    <w:rsid w:val="00B068A3"/>
    <w:rsid w:val="00B06FCD"/>
    <w:rsid w:val="00B07556"/>
    <w:rsid w:val="00B0798A"/>
    <w:rsid w:val="00B07CC7"/>
    <w:rsid w:val="00B10014"/>
    <w:rsid w:val="00B107B9"/>
    <w:rsid w:val="00B10BAD"/>
    <w:rsid w:val="00B10C33"/>
    <w:rsid w:val="00B10C46"/>
    <w:rsid w:val="00B1131C"/>
    <w:rsid w:val="00B1196C"/>
    <w:rsid w:val="00B11A48"/>
    <w:rsid w:val="00B11BA9"/>
    <w:rsid w:val="00B12139"/>
    <w:rsid w:val="00B12445"/>
    <w:rsid w:val="00B12668"/>
    <w:rsid w:val="00B1288F"/>
    <w:rsid w:val="00B128D6"/>
    <w:rsid w:val="00B130B2"/>
    <w:rsid w:val="00B13408"/>
    <w:rsid w:val="00B13632"/>
    <w:rsid w:val="00B13CD8"/>
    <w:rsid w:val="00B14739"/>
    <w:rsid w:val="00B14764"/>
    <w:rsid w:val="00B147C3"/>
    <w:rsid w:val="00B14D49"/>
    <w:rsid w:val="00B1545F"/>
    <w:rsid w:val="00B1583C"/>
    <w:rsid w:val="00B15BF3"/>
    <w:rsid w:val="00B160B4"/>
    <w:rsid w:val="00B16AC2"/>
    <w:rsid w:val="00B16B90"/>
    <w:rsid w:val="00B16EDA"/>
    <w:rsid w:val="00B16EE4"/>
    <w:rsid w:val="00B17142"/>
    <w:rsid w:val="00B2005F"/>
    <w:rsid w:val="00B20371"/>
    <w:rsid w:val="00B20391"/>
    <w:rsid w:val="00B203A2"/>
    <w:rsid w:val="00B207AC"/>
    <w:rsid w:val="00B20BCD"/>
    <w:rsid w:val="00B21256"/>
    <w:rsid w:val="00B2140B"/>
    <w:rsid w:val="00B214E4"/>
    <w:rsid w:val="00B21671"/>
    <w:rsid w:val="00B21A51"/>
    <w:rsid w:val="00B22071"/>
    <w:rsid w:val="00B22368"/>
    <w:rsid w:val="00B22CE4"/>
    <w:rsid w:val="00B22FA7"/>
    <w:rsid w:val="00B22FB9"/>
    <w:rsid w:val="00B2321E"/>
    <w:rsid w:val="00B233C0"/>
    <w:rsid w:val="00B237A0"/>
    <w:rsid w:val="00B23EE8"/>
    <w:rsid w:val="00B24115"/>
    <w:rsid w:val="00B244CC"/>
    <w:rsid w:val="00B2451B"/>
    <w:rsid w:val="00B249B1"/>
    <w:rsid w:val="00B24A20"/>
    <w:rsid w:val="00B24A89"/>
    <w:rsid w:val="00B24B94"/>
    <w:rsid w:val="00B24B98"/>
    <w:rsid w:val="00B24C23"/>
    <w:rsid w:val="00B255D7"/>
    <w:rsid w:val="00B259A6"/>
    <w:rsid w:val="00B25EB2"/>
    <w:rsid w:val="00B260FF"/>
    <w:rsid w:val="00B26198"/>
    <w:rsid w:val="00B26607"/>
    <w:rsid w:val="00B26677"/>
    <w:rsid w:val="00B26EB2"/>
    <w:rsid w:val="00B27016"/>
    <w:rsid w:val="00B270AF"/>
    <w:rsid w:val="00B2736B"/>
    <w:rsid w:val="00B276CF"/>
    <w:rsid w:val="00B277A6"/>
    <w:rsid w:val="00B277E6"/>
    <w:rsid w:val="00B27931"/>
    <w:rsid w:val="00B27CC2"/>
    <w:rsid w:val="00B3036B"/>
    <w:rsid w:val="00B30B8C"/>
    <w:rsid w:val="00B30D96"/>
    <w:rsid w:val="00B31074"/>
    <w:rsid w:val="00B31293"/>
    <w:rsid w:val="00B31C34"/>
    <w:rsid w:val="00B31F55"/>
    <w:rsid w:val="00B325C5"/>
    <w:rsid w:val="00B32678"/>
    <w:rsid w:val="00B32E9D"/>
    <w:rsid w:val="00B32F4B"/>
    <w:rsid w:val="00B340D4"/>
    <w:rsid w:val="00B34355"/>
    <w:rsid w:val="00B34A7A"/>
    <w:rsid w:val="00B34D4E"/>
    <w:rsid w:val="00B3512D"/>
    <w:rsid w:val="00B3556E"/>
    <w:rsid w:val="00B35A41"/>
    <w:rsid w:val="00B35B45"/>
    <w:rsid w:val="00B36BDF"/>
    <w:rsid w:val="00B36F1D"/>
    <w:rsid w:val="00B3715C"/>
    <w:rsid w:val="00B371FB"/>
    <w:rsid w:val="00B37216"/>
    <w:rsid w:val="00B37719"/>
    <w:rsid w:val="00B37888"/>
    <w:rsid w:val="00B401E7"/>
    <w:rsid w:val="00B402A5"/>
    <w:rsid w:val="00B40A3B"/>
    <w:rsid w:val="00B40D4E"/>
    <w:rsid w:val="00B40E56"/>
    <w:rsid w:val="00B40FFF"/>
    <w:rsid w:val="00B4258D"/>
    <w:rsid w:val="00B42733"/>
    <w:rsid w:val="00B42775"/>
    <w:rsid w:val="00B42806"/>
    <w:rsid w:val="00B43074"/>
    <w:rsid w:val="00B43771"/>
    <w:rsid w:val="00B43916"/>
    <w:rsid w:val="00B43A0E"/>
    <w:rsid w:val="00B43B8C"/>
    <w:rsid w:val="00B44574"/>
    <w:rsid w:val="00B44726"/>
    <w:rsid w:val="00B44901"/>
    <w:rsid w:val="00B44DCC"/>
    <w:rsid w:val="00B45068"/>
    <w:rsid w:val="00B4513D"/>
    <w:rsid w:val="00B4524A"/>
    <w:rsid w:val="00B4576E"/>
    <w:rsid w:val="00B457A8"/>
    <w:rsid w:val="00B4596C"/>
    <w:rsid w:val="00B45B7A"/>
    <w:rsid w:val="00B46192"/>
    <w:rsid w:val="00B46318"/>
    <w:rsid w:val="00B46402"/>
    <w:rsid w:val="00B467EA"/>
    <w:rsid w:val="00B4684C"/>
    <w:rsid w:val="00B46DEC"/>
    <w:rsid w:val="00B46F31"/>
    <w:rsid w:val="00B4709D"/>
    <w:rsid w:val="00B4794C"/>
    <w:rsid w:val="00B47A64"/>
    <w:rsid w:val="00B47B4E"/>
    <w:rsid w:val="00B47C30"/>
    <w:rsid w:val="00B5012C"/>
    <w:rsid w:val="00B5015F"/>
    <w:rsid w:val="00B5016B"/>
    <w:rsid w:val="00B50416"/>
    <w:rsid w:val="00B506F0"/>
    <w:rsid w:val="00B51099"/>
    <w:rsid w:val="00B5111B"/>
    <w:rsid w:val="00B514CE"/>
    <w:rsid w:val="00B5150E"/>
    <w:rsid w:val="00B51751"/>
    <w:rsid w:val="00B51ADB"/>
    <w:rsid w:val="00B51BFC"/>
    <w:rsid w:val="00B51E03"/>
    <w:rsid w:val="00B52A78"/>
    <w:rsid w:val="00B52B17"/>
    <w:rsid w:val="00B52D7D"/>
    <w:rsid w:val="00B52E84"/>
    <w:rsid w:val="00B52F3E"/>
    <w:rsid w:val="00B53113"/>
    <w:rsid w:val="00B533C9"/>
    <w:rsid w:val="00B53AD4"/>
    <w:rsid w:val="00B53E9D"/>
    <w:rsid w:val="00B53FEC"/>
    <w:rsid w:val="00B5401D"/>
    <w:rsid w:val="00B540E1"/>
    <w:rsid w:val="00B5494D"/>
    <w:rsid w:val="00B54B21"/>
    <w:rsid w:val="00B54C09"/>
    <w:rsid w:val="00B54FCC"/>
    <w:rsid w:val="00B550F0"/>
    <w:rsid w:val="00B551B6"/>
    <w:rsid w:val="00B553F0"/>
    <w:rsid w:val="00B55834"/>
    <w:rsid w:val="00B55AA0"/>
    <w:rsid w:val="00B55B2E"/>
    <w:rsid w:val="00B55DD3"/>
    <w:rsid w:val="00B56655"/>
    <w:rsid w:val="00B56B4C"/>
    <w:rsid w:val="00B56BD0"/>
    <w:rsid w:val="00B5700C"/>
    <w:rsid w:val="00B574B7"/>
    <w:rsid w:val="00B575EC"/>
    <w:rsid w:val="00B57667"/>
    <w:rsid w:val="00B57A61"/>
    <w:rsid w:val="00B57B14"/>
    <w:rsid w:val="00B57BF7"/>
    <w:rsid w:val="00B57CAC"/>
    <w:rsid w:val="00B57F08"/>
    <w:rsid w:val="00B60051"/>
    <w:rsid w:val="00B6060D"/>
    <w:rsid w:val="00B606B5"/>
    <w:rsid w:val="00B612B6"/>
    <w:rsid w:val="00B61DC3"/>
    <w:rsid w:val="00B6214A"/>
    <w:rsid w:val="00B62374"/>
    <w:rsid w:val="00B62C63"/>
    <w:rsid w:val="00B6337A"/>
    <w:rsid w:val="00B6374B"/>
    <w:rsid w:val="00B63D23"/>
    <w:rsid w:val="00B63F2F"/>
    <w:rsid w:val="00B6400C"/>
    <w:rsid w:val="00B64019"/>
    <w:rsid w:val="00B64126"/>
    <w:rsid w:val="00B641A1"/>
    <w:rsid w:val="00B64A79"/>
    <w:rsid w:val="00B64E1E"/>
    <w:rsid w:val="00B64EAA"/>
    <w:rsid w:val="00B65216"/>
    <w:rsid w:val="00B6567A"/>
    <w:rsid w:val="00B657F7"/>
    <w:rsid w:val="00B65978"/>
    <w:rsid w:val="00B66343"/>
    <w:rsid w:val="00B66770"/>
    <w:rsid w:val="00B66900"/>
    <w:rsid w:val="00B67322"/>
    <w:rsid w:val="00B677B5"/>
    <w:rsid w:val="00B67A91"/>
    <w:rsid w:val="00B67AD4"/>
    <w:rsid w:val="00B67DA6"/>
    <w:rsid w:val="00B67E57"/>
    <w:rsid w:val="00B7022F"/>
    <w:rsid w:val="00B70788"/>
    <w:rsid w:val="00B7093F"/>
    <w:rsid w:val="00B70FD3"/>
    <w:rsid w:val="00B713D7"/>
    <w:rsid w:val="00B714A9"/>
    <w:rsid w:val="00B717A9"/>
    <w:rsid w:val="00B71E90"/>
    <w:rsid w:val="00B71F6A"/>
    <w:rsid w:val="00B71FE3"/>
    <w:rsid w:val="00B73706"/>
    <w:rsid w:val="00B73825"/>
    <w:rsid w:val="00B73A07"/>
    <w:rsid w:val="00B7429F"/>
    <w:rsid w:val="00B7448C"/>
    <w:rsid w:val="00B747D8"/>
    <w:rsid w:val="00B756A7"/>
    <w:rsid w:val="00B756DC"/>
    <w:rsid w:val="00B75926"/>
    <w:rsid w:val="00B75A21"/>
    <w:rsid w:val="00B76033"/>
    <w:rsid w:val="00B76175"/>
    <w:rsid w:val="00B76388"/>
    <w:rsid w:val="00B76717"/>
    <w:rsid w:val="00B767C4"/>
    <w:rsid w:val="00B76AAD"/>
    <w:rsid w:val="00B76C05"/>
    <w:rsid w:val="00B771D3"/>
    <w:rsid w:val="00B774CC"/>
    <w:rsid w:val="00B775AA"/>
    <w:rsid w:val="00B775D9"/>
    <w:rsid w:val="00B775F0"/>
    <w:rsid w:val="00B77B24"/>
    <w:rsid w:val="00B77DE9"/>
    <w:rsid w:val="00B80043"/>
    <w:rsid w:val="00B800D1"/>
    <w:rsid w:val="00B80650"/>
    <w:rsid w:val="00B806CA"/>
    <w:rsid w:val="00B80911"/>
    <w:rsid w:val="00B80B91"/>
    <w:rsid w:val="00B81048"/>
    <w:rsid w:val="00B8135E"/>
    <w:rsid w:val="00B81DDA"/>
    <w:rsid w:val="00B822AA"/>
    <w:rsid w:val="00B8249F"/>
    <w:rsid w:val="00B825B3"/>
    <w:rsid w:val="00B82625"/>
    <w:rsid w:val="00B8266F"/>
    <w:rsid w:val="00B828FA"/>
    <w:rsid w:val="00B82F83"/>
    <w:rsid w:val="00B835EF"/>
    <w:rsid w:val="00B83C9A"/>
    <w:rsid w:val="00B83CF6"/>
    <w:rsid w:val="00B83D93"/>
    <w:rsid w:val="00B83F5F"/>
    <w:rsid w:val="00B853C6"/>
    <w:rsid w:val="00B85784"/>
    <w:rsid w:val="00B8591B"/>
    <w:rsid w:val="00B85A64"/>
    <w:rsid w:val="00B85A89"/>
    <w:rsid w:val="00B85E97"/>
    <w:rsid w:val="00B860F5"/>
    <w:rsid w:val="00B86301"/>
    <w:rsid w:val="00B868EE"/>
    <w:rsid w:val="00B86993"/>
    <w:rsid w:val="00B86A58"/>
    <w:rsid w:val="00B86B03"/>
    <w:rsid w:val="00B86C36"/>
    <w:rsid w:val="00B870CC"/>
    <w:rsid w:val="00B8769C"/>
    <w:rsid w:val="00B87725"/>
    <w:rsid w:val="00B87C18"/>
    <w:rsid w:val="00B87EBF"/>
    <w:rsid w:val="00B87F42"/>
    <w:rsid w:val="00B90620"/>
    <w:rsid w:val="00B90830"/>
    <w:rsid w:val="00B90C4B"/>
    <w:rsid w:val="00B91C2E"/>
    <w:rsid w:val="00B92243"/>
    <w:rsid w:val="00B926CC"/>
    <w:rsid w:val="00B92CB4"/>
    <w:rsid w:val="00B92CEB"/>
    <w:rsid w:val="00B93497"/>
    <w:rsid w:val="00B93845"/>
    <w:rsid w:val="00B93877"/>
    <w:rsid w:val="00B9421A"/>
    <w:rsid w:val="00B949D8"/>
    <w:rsid w:val="00B94A36"/>
    <w:rsid w:val="00B94B12"/>
    <w:rsid w:val="00B9519F"/>
    <w:rsid w:val="00B9587B"/>
    <w:rsid w:val="00B958DD"/>
    <w:rsid w:val="00B95A5B"/>
    <w:rsid w:val="00B95BF3"/>
    <w:rsid w:val="00B95C12"/>
    <w:rsid w:val="00B962F2"/>
    <w:rsid w:val="00B9647B"/>
    <w:rsid w:val="00B964F0"/>
    <w:rsid w:val="00B967D9"/>
    <w:rsid w:val="00B96828"/>
    <w:rsid w:val="00B96910"/>
    <w:rsid w:val="00B96C05"/>
    <w:rsid w:val="00B97059"/>
    <w:rsid w:val="00B976B6"/>
    <w:rsid w:val="00B97F8F"/>
    <w:rsid w:val="00BA046C"/>
    <w:rsid w:val="00BA0560"/>
    <w:rsid w:val="00BA086E"/>
    <w:rsid w:val="00BA0D0F"/>
    <w:rsid w:val="00BA0D1E"/>
    <w:rsid w:val="00BA10D1"/>
    <w:rsid w:val="00BA15F3"/>
    <w:rsid w:val="00BA247B"/>
    <w:rsid w:val="00BA2B8A"/>
    <w:rsid w:val="00BA2E0E"/>
    <w:rsid w:val="00BA32D4"/>
    <w:rsid w:val="00BA385C"/>
    <w:rsid w:val="00BA39B3"/>
    <w:rsid w:val="00BA39F9"/>
    <w:rsid w:val="00BA4077"/>
    <w:rsid w:val="00BA41E5"/>
    <w:rsid w:val="00BA42BC"/>
    <w:rsid w:val="00BA4434"/>
    <w:rsid w:val="00BA44A2"/>
    <w:rsid w:val="00BA46EF"/>
    <w:rsid w:val="00BA4947"/>
    <w:rsid w:val="00BA5182"/>
    <w:rsid w:val="00BA54CB"/>
    <w:rsid w:val="00BA575F"/>
    <w:rsid w:val="00BA60A9"/>
    <w:rsid w:val="00BA6286"/>
    <w:rsid w:val="00BA635E"/>
    <w:rsid w:val="00BA6933"/>
    <w:rsid w:val="00BA6A8A"/>
    <w:rsid w:val="00BA6C3A"/>
    <w:rsid w:val="00BA6DD1"/>
    <w:rsid w:val="00BA6F78"/>
    <w:rsid w:val="00BA7183"/>
    <w:rsid w:val="00BA747C"/>
    <w:rsid w:val="00BA7A4B"/>
    <w:rsid w:val="00BB0132"/>
    <w:rsid w:val="00BB07C6"/>
    <w:rsid w:val="00BB1233"/>
    <w:rsid w:val="00BB13C9"/>
    <w:rsid w:val="00BB17F7"/>
    <w:rsid w:val="00BB1871"/>
    <w:rsid w:val="00BB2121"/>
    <w:rsid w:val="00BB21D8"/>
    <w:rsid w:val="00BB22D6"/>
    <w:rsid w:val="00BB24DD"/>
    <w:rsid w:val="00BB265F"/>
    <w:rsid w:val="00BB26E6"/>
    <w:rsid w:val="00BB270B"/>
    <w:rsid w:val="00BB2905"/>
    <w:rsid w:val="00BB3061"/>
    <w:rsid w:val="00BB30B8"/>
    <w:rsid w:val="00BB42B0"/>
    <w:rsid w:val="00BB434F"/>
    <w:rsid w:val="00BB4B30"/>
    <w:rsid w:val="00BB4F8D"/>
    <w:rsid w:val="00BB4FEB"/>
    <w:rsid w:val="00BB5806"/>
    <w:rsid w:val="00BB68F9"/>
    <w:rsid w:val="00BB6939"/>
    <w:rsid w:val="00BB6966"/>
    <w:rsid w:val="00BB7017"/>
    <w:rsid w:val="00BB7138"/>
    <w:rsid w:val="00BB7375"/>
    <w:rsid w:val="00BB7996"/>
    <w:rsid w:val="00BB7A1A"/>
    <w:rsid w:val="00BB7C21"/>
    <w:rsid w:val="00BC06D8"/>
    <w:rsid w:val="00BC0900"/>
    <w:rsid w:val="00BC1B6F"/>
    <w:rsid w:val="00BC1B8B"/>
    <w:rsid w:val="00BC1B99"/>
    <w:rsid w:val="00BC1CBC"/>
    <w:rsid w:val="00BC1E72"/>
    <w:rsid w:val="00BC21C8"/>
    <w:rsid w:val="00BC2911"/>
    <w:rsid w:val="00BC2A62"/>
    <w:rsid w:val="00BC2E2C"/>
    <w:rsid w:val="00BC36C3"/>
    <w:rsid w:val="00BC36CF"/>
    <w:rsid w:val="00BC3B98"/>
    <w:rsid w:val="00BC3C09"/>
    <w:rsid w:val="00BC3DE5"/>
    <w:rsid w:val="00BC3FD6"/>
    <w:rsid w:val="00BC42CD"/>
    <w:rsid w:val="00BC462B"/>
    <w:rsid w:val="00BC4DB8"/>
    <w:rsid w:val="00BC516B"/>
    <w:rsid w:val="00BC5423"/>
    <w:rsid w:val="00BC591D"/>
    <w:rsid w:val="00BC5ABF"/>
    <w:rsid w:val="00BC6383"/>
    <w:rsid w:val="00BC6462"/>
    <w:rsid w:val="00BC66A6"/>
    <w:rsid w:val="00BC6844"/>
    <w:rsid w:val="00BC695E"/>
    <w:rsid w:val="00BC6ACD"/>
    <w:rsid w:val="00BC6CC4"/>
    <w:rsid w:val="00BC7628"/>
    <w:rsid w:val="00BD0F9C"/>
    <w:rsid w:val="00BD101E"/>
    <w:rsid w:val="00BD10C2"/>
    <w:rsid w:val="00BD1365"/>
    <w:rsid w:val="00BD17AC"/>
    <w:rsid w:val="00BD18CB"/>
    <w:rsid w:val="00BD20BE"/>
    <w:rsid w:val="00BD2668"/>
    <w:rsid w:val="00BD2C1F"/>
    <w:rsid w:val="00BD3400"/>
    <w:rsid w:val="00BD3583"/>
    <w:rsid w:val="00BD36E4"/>
    <w:rsid w:val="00BD3AC8"/>
    <w:rsid w:val="00BD3BB9"/>
    <w:rsid w:val="00BD4389"/>
    <w:rsid w:val="00BD4ABC"/>
    <w:rsid w:val="00BD4D41"/>
    <w:rsid w:val="00BD50F3"/>
    <w:rsid w:val="00BD5313"/>
    <w:rsid w:val="00BD61F1"/>
    <w:rsid w:val="00BD6503"/>
    <w:rsid w:val="00BD65DF"/>
    <w:rsid w:val="00BD6AA1"/>
    <w:rsid w:val="00BD705D"/>
    <w:rsid w:val="00BD74C3"/>
    <w:rsid w:val="00BD76E2"/>
    <w:rsid w:val="00BD7818"/>
    <w:rsid w:val="00BD7990"/>
    <w:rsid w:val="00BD7D10"/>
    <w:rsid w:val="00BE00F2"/>
    <w:rsid w:val="00BE0327"/>
    <w:rsid w:val="00BE05B5"/>
    <w:rsid w:val="00BE08AA"/>
    <w:rsid w:val="00BE0CA6"/>
    <w:rsid w:val="00BE0EB3"/>
    <w:rsid w:val="00BE112F"/>
    <w:rsid w:val="00BE139F"/>
    <w:rsid w:val="00BE141D"/>
    <w:rsid w:val="00BE15D4"/>
    <w:rsid w:val="00BE1977"/>
    <w:rsid w:val="00BE2038"/>
    <w:rsid w:val="00BE2385"/>
    <w:rsid w:val="00BE23EA"/>
    <w:rsid w:val="00BE3187"/>
    <w:rsid w:val="00BE31BC"/>
    <w:rsid w:val="00BE31D5"/>
    <w:rsid w:val="00BE344C"/>
    <w:rsid w:val="00BE37A2"/>
    <w:rsid w:val="00BE3D0C"/>
    <w:rsid w:val="00BE452C"/>
    <w:rsid w:val="00BE4BE7"/>
    <w:rsid w:val="00BE4EC3"/>
    <w:rsid w:val="00BE51F1"/>
    <w:rsid w:val="00BE52C4"/>
    <w:rsid w:val="00BE5322"/>
    <w:rsid w:val="00BE5594"/>
    <w:rsid w:val="00BE5676"/>
    <w:rsid w:val="00BE5F5D"/>
    <w:rsid w:val="00BE60B6"/>
    <w:rsid w:val="00BE62D8"/>
    <w:rsid w:val="00BE631E"/>
    <w:rsid w:val="00BE64C6"/>
    <w:rsid w:val="00BE70AA"/>
    <w:rsid w:val="00BF09C2"/>
    <w:rsid w:val="00BF0B3E"/>
    <w:rsid w:val="00BF0C94"/>
    <w:rsid w:val="00BF13BC"/>
    <w:rsid w:val="00BF14EE"/>
    <w:rsid w:val="00BF153C"/>
    <w:rsid w:val="00BF2490"/>
    <w:rsid w:val="00BF26DC"/>
    <w:rsid w:val="00BF2709"/>
    <w:rsid w:val="00BF29DA"/>
    <w:rsid w:val="00BF2ABA"/>
    <w:rsid w:val="00BF2B38"/>
    <w:rsid w:val="00BF2FBC"/>
    <w:rsid w:val="00BF307F"/>
    <w:rsid w:val="00BF3516"/>
    <w:rsid w:val="00BF3926"/>
    <w:rsid w:val="00BF3AC2"/>
    <w:rsid w:val="00BF3E11"/>
    <w:rsid w:val="00BF455F"/>
    <w:rsid w:val="00BF50CE"/>
    <w:rsid w:val="00BF51A4"/>
    <w:rsid w:val="00BF5412"/>
    <w:rsid w:val="00BF54A5"/>
    <w:rsid w:val="00BF5585"/>
    <w:rsid w:val="00BF591A"/>
    <w:rsid w:val="00BF60FD"/>
    <w:rsid w:val="00BF6276"/>
    <w:rsid w:val="00BF62A9"/>
    <w:rsid w:val="00BF6805"/>
    <w:rsid w:val="00BF6B41"/>
    <w:rsid w:val="00BF7290"/>
    <w:rsid w:val="00BF77E4"/>
    <w:rsid w:val="00BF7810"/>
    <w:rsid w:val="00BF7A9E"/>
    <w:rsid w:val="00BF7AD2"/>
    <w:rsid w:val="00C00149"/>
    <w:rsid w:val="00C00B13"/>
    <w:rsid w:val="00C00C02"/>
    <w:rsid w:val="00C011C1"/>
    <w:rsid w:val="00C01245"/>
    <w:rsid w:val="00C01263"/>
    <w:rsid w:val="00C012CA"/>
    <w:rsid w:val="00C0187D"/>
    <w:rsid w:val="00C01C02"/>
    <w:rsid w:val="00C01EED"/>
    <w:rsid w:val="00C01F74"/>
    <w:rsid w:val="00C021E3"/>
    <w:rsid w:val="00C0222D"/>
    <w:rsid w:val="00C0240F"/>
    <w:rsid w:val="00C02651"/>
    <w:rsid w:val="00C026C6"/>
    <w:rsid w:val="00C02746"/>
    <w:rsid w:val="00C02888"/>
    <w:rsid w:val="00C028E7"/>
    <w:rsid w:val="00C029D3"/>
    <w:rsid w:val="00C02E08"/>
    <w:rsid w:val="00C02E63"/>
    <w:rsid w:val="00C035BD"/>
    <w:rsid w:val="00C03639"/>
    <w:rsid w:val="00C03797"/>
    <w:rsid w:val="00C03A4E"/>
    <w:rsid w:val="00C03ABA"/>
    <w:rsid w:val="00C03B08"/>
    <w:rsid w:val="00C03D51"/>
    <w:rsid w:val="00C04058"/>
    <w:rsid w:val="00C0406A"/>
    <w:rsid w:val="00C04D45"/>
    <w:rsid w:val="00C05138"/>
    <w:rsid w:val="00C0513D"/>
    <w:rsid w:val="00C06176"/>
    <w:rsid w:val="00C06259"/>
    <w:rsid w:val="00C06ECE"/>
    <w:rsid w:val="00C07A4E"/>
    <w:rsid w:val="00C07C35"/>
    <w:rsid w:val="00C07C50"/>
    <w:rsid w:val="00C10719"/>
    <w:rsid w:val="00C10CFF"/>
    <w:rsid w:val="00C1145B"/>
    <w:rsid w:val="00C11B7E"/>
    <w:rsid w:val="00C11CED"/>
    <w:rsid w:val="00C121FE"/>
    <w:rsid w:val="00C12934"/>
    <w:rsid w:val="00C12C47"/>
    <w:rsid w:val="00C12E55"/>
    <w:rsid w:val="00C13457"/>
    <w:rsid w:val="00C1345D"/>
    <w:rsid w:val="00C137FE"/>
    <w:rsid w:val="00C13A71"/>
    <w:rsid w:val="00C14062"/>
    <w:rsid w:val="00C142C8"/>
    <w:rsid w:val="00C1444E"/>
    <w:rsid w:val="00C1467B"/>
    <w:rsid w:val="00C149D9"/>
    <w:rsid w:val="00C14A2E"/>
    <w:rsid w:val="00C14EEA"/>
    <w:rsid w:val="00C151FE"/>
    <w:rsid w:val="00C157ED"/>
    <w:rsid w:val="00C15CB6"/>
    <w:rsid w:val="00C16183"/>
    <w:rsid w:val="00C16207"/>
    <w:rsid w:val="00C16365"/>
    <w:rsid w:val="00C167E5"/>
    <w:rsid w:val="00C16B36"/>
    <w:rsid w:val="00C16F2E"/>
    <w:rsid w:val="00C17230"/>
    <w:rsid w:val="00C17235"/>
    <w:rsid w:val="00C17463"/>
    <w:rsid w:val="00C17AA3"/>
    <w:rsid w:val="00C17B82"/>
    <w:rsid w:val="00C17C78"/>
    <w:rsid w:val="00C17DF9"/>
    <w:rsid w:val="00C201AF"/>
    <w:rsid w:val="00C20363"/>
    <w:rsid w:val="00C206E5"/>
    <w:rsid w:val="00C20998"/>
    <w:rsid w:val="00C20A37"/>
    <w:rsid w:val="00C20C87"/>
    <w:rsid w:val="00C20CEA"/>
    <w:rsid w:val="00C21063"/>
    <w:rsid w:val="00C21688"/>
    <w:rsid w:val="00C217EC"/>
    <w:rsid w:val="00C21C4F"/>
    <w:rsid w:val="00C21CA6"/>
    <w:rsid w:val="00C22047"/>
    <w:rsid w:val="00C223B2"/>
    <w:rsid w:val="00C22536"/>
    <w:rsid w:val="00C22BD3"/>
    <w:rsid w:val="00C2319A"/>
    <w:rsid w:val="00C23295"/>
    <w:rsid w:val="00C23A45"/>
    <w:rsid w:val="00C25310"/>
    <w:rsid w:val="00C25A97"/>
    <w:rsid w:val="00C25C2F"/>
    <w:rsid w:val="00C25C97"/>
    <w:rsid w:val="00C25CEA"/>
    <w:rsid w:val="00C260A6"/>
    <w:rsid w:val="00C26118"/>
    <w:rsid w:val="00C264B2"/>
    <w:rsid w:val="00C264B7"/>
    <w:rsid w:val="00C265EC"/>
    <w:rsid w:val="00C26738"/>
    <w:rsid w:val="00C2681D"/>
    <w:rsid w:val="00C2699D"/>
    <w:rsid w:val="00C26B61"/>
    <w:rsid w:val="00C27450"/>
    <w:rsid w:val="00C274A8"/>
    <w:rsid w:val="00C275F8"/>
    <w:rsid w:val="00C27648"/>
    <w:rsid w:val="00C27699"/>
    <w:rsid w:val="00C27A63"/>
    <w:rsid w:val="00C30144"/>
    <w:rsid w:val="00C301E5"/>
    <w:rsid w:val="00C30490"/>
    <w:rsid w:val="00C31094"/>
    <w:rsid w:val="00C31246"/>
    <w:rsid w:val="00C316EF"/>
    <w:rsid w:val="00C317DA"/>
    <w:rsid w:val="00C3180D"/>
    <w:rsid w:val="00C31971"/>
    <w:rsid w:val="00C32467"/>
    <w:rsid w:val="00C325A8"/>
    <w:rsid w:val="00C32A8E"/>
    <w:rsid w:val="00C32ED2"/>
    <w:rsid w:val="00C32FF5"/>
    <w:rsid w:val="00C33200"/>
    <w:rsid w:val="00C3379C"/>
    <w:rsid w:val="00C3381A"/>
    <w:rsid w:val="00C33AC5"/>
    <w:rsid w:val="00C33E75"/>
    <w:rsid w:val="00C33EB0"/>
    <w:rsid w:val="00C3412A"/>
    <w:rsid w:val="00C34481"/>
    <w:rsid w:val="00C345F3"/>
    <w:rsid w:val="00C34826"/>
    <w:rsid w:val="00C3498D"/>
    <w:rsid w:val="00C349CC"/>
    <w:rsid w:val="00C34D01"/>
    <w:rsid w:val="00C35664"/>
    <w:rsid w:val="00C35D91"/>
    <w:rsid w:val="00C35E0F"/>
    <w:rsid w:val="00C35EFA"/>
    <w:rsid w:val="00C365B4"/>
    <w:rsid w:val="00C366DC"/>
    <w:rsid w:val="00C36728"/>
    <w:rsid w:val="00C36A1D"/>
    <w:rsid w:val="00C36BC5"/>
    <w:rsid w:val="00C37366"/>
    <w:rsid w:val="00C37542"/>
    <w:rsid w:val="00C3787E"/>
    <w:rsid w:val="00C40892"/>
    <w:rsid w:val="00C409F8"/>
    <w:rsid w:val="00C40B42"/>
    <w:rsid w:val="00C41114"/>
    <w:rsid w:val="00C4112D"/>
    <w:rsid w:val="00C41336"/>
    <w:rsid w:val="00C417CE"/>
    <w:rsid w:val="00C41C46"/>
    <w:rsid w:val="00C4216E"/>
    <w:rsid w:val="00C421ED"/>
    <w:rsid w:val="00C42287"/>
    <w:rsid w:val="00C42682"/>
    <w:rsid w:val="00C426BE"/>
    <w:rsid w:val="00C42913"/>
    <w:rsid w:val="00C42C04"/>
    <w:rsid w:val="00C42C45"/>
    <w:rsid w:val="00C42E82"/>
    <w:rsid w:val="00C43087"/>
    <w:rsid w:val="00C43699"/>
    <w:rsid w:val="00C43ED2"/>
    <w:rsid w:val="00C44656"/>
    <w:rsid w:val="00C44772"/>
    <w:rsid w:val="00C447FB"/>
    <w:rsid w:val="00C44971"/>
    <w:rsid w:val="00C44E87"/>
    <w:rsid w:val="00C4525D"/>
    <w:rsid w:val="00C45433"/>
    <w:rsid w:val="00C45F18"/>
    <w:rsid w:val="00C46191"/>
    <w:rsid w:val="00C46C06"/>
    <w:rsid w:val="00C46D64"/>
    <w:rsid w:val="00C46FE6"/>
    <w:rsid w:val="00C472E5"/>
    <w:rsid w:val="00C47AC1"/>
    <w:rsid w:val="00C47C53"/>
    <w:rsid w:val="00C5048D"/>
    <w:rsid w:val="00C50730"/>
    <w:rsid w:val="00C5078D"/>
    <w:rsid w:val="00C507C7"/>
    <w:rsid w:val="00C5091B"/>
    <w:rsid w:val="00C50CE3"/>
    <w:rsid w:val="00C50ECA"/>
    <w:rsid w:val="00C51A77"/>
    <w:rsid w:val="00C51DD1"/>
    <w:rsid w:val="00C51E96"/>
    <w:rsid w:val="00C524BA"/>
    <w:rsid w:val="00C52697"/>
    <w:rsid w:val="00C53560"/>
    <w:rsid w:val="00C538DC"/>
    <w:rsid w:val="00C53BAE"/>
    <w:rsid w:val="00C53C3A"/>
    <w:rsid w:val="00C53C89"/>
    <w:rsid w:val="00C54140"/>
    <w:rsid w:val="00C5419A"/>
    <w:rsid w:val="00C541B0"/>
    <w:rsid w:val="00C54377"/>
    <w:rsid w:val="00C543E2"/>
    <w:rsid w:val="00C545C5"/>
    <w:rsid w:val="00C54FA8"/>
    <w:rsid w:val="00C551ED"/>
    <w:rsid w:val="00C55416"/>
    <w:rsid w:val="00C55857"/>
    <w:rsid w:val="00C5607A"/>
    <w:rsid w:val="00C56353"/>
    <w:rsid w:val="00C5648A"/>
    <w:rsid w:val="00C566D4"/>
    <w:rsid w:val="00C5683F"/>
    <w:rsid w:val="00C56A41"/>
    <w:rsid w:val="00C57C2A"/>
    <w:rsid w:val="00C57EA8"/>
    <w:rsid w:val="00C60054"/>
    <w:rsid w:val="00C603C7"/>
    <w:rsid w:val="00C60707"/>
    <w:rsid w:val="00C6081A"/>
    <w:rsid w:val="00C609F4"/>
    <w:rsid w:val="00C60BFD"/>
    <w:rsid w:val="00C60D01"/>
    <w:rsid w:val="00C6111F"/>
    <w:rsid w:val="00C61599"/>
    <w:rsid w:val="00C61D69"/>
    <w:rsid w:val="00C62672"/>
    <w:rsid w:val="00C6268A"/>
    <w:rsid w:val="00C62AE1"/>
    <w:rsid w:val="00C62B8E"/>
    <w:rsid w:val="00C62D07"/>
    <w:rsid w:val="00C62D18"/>
    <w:rsid w:val="00C62DE5"/>
    <w:rsid w:val="00C63C14"/>
    <w:rsid w:val="00C63CAF"/>
    <w:rsid w:val="00C64942"/>
    <w:rsid w:val="00C64B41"/>
    <w:rsid w:val="00C64F66"/>
    <w:rsid w:val="00C65192"/>
    <w:rsid w:val="00C658D1"/>
    <w:rsid w:val="00C6612D"/>
    <w:rsid w:val="00C66261"/>
    <w:rsid w:val="00C662AC"/>
    <w:rsid w:val="00C6666E"/>
    <w:rsid w:val="00C6689B"/>
    <w:rsid w:val="00C669E1"/>
    <w:rsid w:val="00C67342"/>
    <w:rsid w:val="00C675BD"/>
    <w:rsid w:val="00C678B3"/>
    <w:rsid w:val="00C67A71"/>
    <w:rsid w:val="00C67CB8"/>
    <w:rsid w:val="00C67F26"/>
    <w:rsid w:val="00C700A7"/>
    <w:rsid w:val="00C70935"/>
    <w:rsid w:val="00C70970"/>
    <w:rsid w:val="00C71770"/>
    <w:rsid w:val="00C71A91"/>
    <w:rsid w:val="00C71AFE"/>
    <w:rsid w:val="00C72343"/>
    <w:rsid w:val="00C72398"/>
    <w:rsid w:val="00C72758"/>
    <w:rsid w:val="00C72792"/>
    <w:rsid w:val="00C730F4"/>
    <w:rsid w:val="00C733D9"/>
    <w:rsid w:val="00C734AE"/>
    <w:rsid w:val="00C7376A"/>
    <w:rsid w:val="00C737AF"/>
    <w:rsid w:val="00C73CB5"/>
    <w:rsid w:val="00C73F25"/>
    <w:rsid w:val="00C7434A"/>
    <w:rsid w:val="00C75D02"/>
    <w:rsid w:val="00C75FDF"/>
    <w:rsid w:val="00C761C1"/>
    <w:rsid w:val="00C764EA"/>
    <w:rsid w:val="00C76689"/>
    <w:rsid w:val="00C76B2D"/>
    <w:rsid w:val="00C76E21"/>
    <w:rsid w:val="00C775E6"/>
    <w:rsid w:val="00C779E9"/>
    <w:rsid w:val="00C77A5D"/>
    <w:rsid w:val="00C80745"/>
    <w:rsid w:val="00C809F0"/>
    <w:rsid w:val="00C80D15"/>
    <w:rsid w:val="00C80F0B"/>
    <w:rsid w:val="00C80F74"/>
    <w:rsid w:val="00C8122B"/>
    <w:rsid w:val="00C81616"/>
    <w:rsid w:val="00C8216E"/>
    <w:rsid w:val="00C8260F"/>
    <w:rsid w:val="00C827F1"/>
    <w:rsid w:val="00C82B89"/>
    <w:rsid w:val="00C82C66"/>
    <w:rsid w:val="00C82CF4"/>
    <w:rsid w:val="00C82EE3"/>
    <w:rsid w:val="00C836F5"/>
    <w:rsid w:val="00C837E6"/>
    <w:rsid w:val="00C838A1"/>
    <w:rsid w:val="00C8394E"/>
    <w:rsid w:val="00C83A4B"/>
    <w:rsid w:val="00C84912"/>
    <w:rsid w:val="00C84BC7"/>
    <w:rsid w:val="00C854A7"/>
    <w:rsid w:val="00C855D2"/>
    <w:rsid w:val="00C85C78"/>
    <w:rsid w:val="00C85EF7"/>
    <w:rsid w:val="00C85FEC"/>
    <w:rsid w:val="00C869ED"/>
    <w:rsid w:val="00C86A55"/>
    <w:rsid w:val="00C86B26"/>
    <w:rsid w:val="00C86B5B"/>
    <w:rsid w:val="00C86DC5"/>
    <w:rsid w:val="00C872AB"/>
    <w:rsid w:val="00C8732A"/>
    <w:rsid w:val="00C87331"/>
    <w:rsid w:val="00C873D8"/>
    <w:rsid w:val="00C874AB"/>
    <w:rsid w:val="00C8761C"/>
    <w:rsid w:val="00C87A56"/>
    <w:rsid w:val="00C87B2D"/>
    <w:rsid w:val="00C87B61"/>
    <w:rsid w:val="00C90347"/>
    <w:rsid w:val="00C91830"/>
    <w:rsid w:val="00C92EE4"/>
    <w:rsid w:val="00C93977"/>
    <w:rsid w:val="00C93CCB"/>
    <w:rsid w:val="00C93FAF"/>
    <w:rsid w:val="00C94127"/>
    <w:rsid w:val="00C94195"/>
    <w:rsid w:val="00C94AFC"/>
    <w:rsid w:val="00C95030"/>
    <w:rsid w:val="00C95193"/>
    <w:rsid w:val="00C95C31"/>
    <w:rsid w:val="00C96196"/>
    <w:rsid w:val="00C964A0"/>
    <w:rsid w:val="00C9667F"/>
    <w:rsid w:val="00C97186"/>
    <w:rsid w:val="00C978FF"/>
    <w:rsid w:val="00C979C5"/>
    <w:rsid w:val="00C97B75"/>
    <w:rsid w:val="00C97DC1"/>
    <w:rsid w:val="00CA0978"/>
    <w:rsid w:val="00CA09D6"/>
    <w:rsid w:val="00CA0E5E"/>
    <w:rsid w:val="00CA0ECC"/>
    <w:rsid w:val="00CA1204"/>
    <w:rsid w:val="00CA12FE"/>
    <w:rsid w:val="00CA1A64"/>
    <w:rsid w:val="00CA2408"/>
    <w:rsid w:val="00CA24E0"/>
    <w:rsid w:val="00CA2812"/>
    <w:rsid w:val="00CA2B49"/>
    <w:rsid w:val="00CA2DAE"/>
    <w:rsid w:val="00CA30F8"/>
    <w:rsid w:val="00CA32F6"/>
    <w:rsid w:val="00CA33BF"/>
    <w:rsid w:val="00CA36E5"/>
    <w:rsid w:val="00CA380B"/>
    <w:rsid w:val="00CA3894"/>
    <w:rsid w:val="00CA3962"/>
    <w:rsid w:val="00CA3AAD"/>
    <w:rsid w:val="00CA3CE5"/>
    <w:rsid w:val="00CA419D"/>
    <w:rsid w:val="00CA41C4"/>
    <w:rsid w:val="00CA474F"/>
    <w:rsid w:val="00CA4834"/>
    <w:rsid w:val="00CA4923"/>
    <w:rsid w:val="00CA4E20"/>
    <w:rsid w:val="00CA50DF"/>
    <w:rsid w:val="00CA519C"/>
    <w:rsid w:val="00CA555D"/>
    <w:rsid w:val="00CA5D00"/>
    <w:rsid w:val="00CA61FE"/>
    <w:rsid w:val="00CA64BE"/>
    <w:rsid w:val="00CA64E0"/>
    <w:rsid w:val="00CA6B9D"/>
    <w:rsid w:val="00CA6E60"/>
    <w:rsid w:val="00CA6E8C"/>
    <w:rsid w:val="00CA6EA2"/>
    <w:rsid w:val="00CA7278"/>
    <w:rsid w:val="00CA7918"/>
    <w:rsid w:val="00CA7BC2"/>
    <w:rsid w:val="00CA7DDA"/>
    <w:rsid w:val="00CB03BB"/>
    <w:rsid w:val="00CB0425"/>
    <w:rsid w:val="00CB09D0"/>
    <w:rsid w:val="00CB09F2"/>
    <w:rsid w:val="00CB1C5D"/>
    <w:rsid w:val="00CB2808"/>
    <w:rsid w:val="00CB2C4D"/>
    <w:rsid w:val="00CB2D50"/>
    <w:rsid w:val="00CB39BF"/>
    <w:rsid w:val="00CB3BB8"/>
    <w:rsid w:val="00CB424D"/>
    <w:rsid w:val="00CB43B2"/>
    <w:rsid w:val="00CB47B0"/>
    <w:rsid w:val="00CB484D"/>
    <w:rsid w:val="00CB4F9D"/>
    <w:rsid w:val="00CB54DA"/>
    <w:rsid w:val="00CB557F"/>
    <w:rsid w:val="00CB5A0E"/>
    <w:rsid w:val="00CB5BB6"/>
    <w:rsid w:val="00CB5DB6"/>
    <w:rsid w:val="00CB6171"/>
    <w:rsid w:val="00CB63C5"/>
    <w:rsid w:val="00CB6435"/>
    <w:rsid w:val="00CB649A"/>
    <w:rsid w:val="00CB6526"/>
    <w:rsid w:val="00CB698E"/>
    <w:rsid w:val="00CB7152"/>
    <w:rsid w:val="00CB7230"/>
    <w:rsid w:val="00CB73D7"/>
    <w:rsid w:val="00CB77AF"/>
    <w:rsid w:val="00CB7876"/>
    <w:rsid w:val="00CB7ECD"/>
    <w:rsid w:val="00CC03E6"/>
    <w:rsid w:val="00CC0F0E"/>
    <w:rsid w:val="00CC1726"/>
    <w:rsid w:val="00CC1A58"/>
    <w:rsid w:val="00CC2170"/>
    <w:rsid w:val="00CC22CC"/>
    <w:rsid w:val="00CC28F1"/>
    <w:rsid w:val="00CC2B7D"/>
    <w:rsid w:val="00CC2BCE"/>
    <w:rsid w:val="00CC2C32"/>
    <w:rsid w:val="00CC2E09"/>
    <w:rsid w:val="00CC2E77"/>
    <w:rsid w:val="00CC3881"/>
    <w:rsid w:val="00CC4E2C"/>
    <w:rsid w:val="00CC4FE6"/>
    <w:rsid w:val="00CC5677"/>
    <w:rsid w:val="00CC56C6"/>
    <w:rsid w:val="00CC590D"/>
    <w:rsid w:val="00CC5DC5"/>
    <w:rsid w:val="00CC67B1"/>
    <w:rsid w:val="00CC715B"/>
    <w:rsid w:val="00CC7305"/>
    <w:rsid w:val="00CC7321"/>
    <w:rsid w:val="00CC75C7"/>
    <w:rsid w:val="00CC7716"/>
    <w:rsid w:val="00CC7AA5"/>
    <w:rsid w:val="00CD00A6"/>
    <w:rsid w:val="00CD045F"/>
    <w:rsid w:val="00CD08AE"/>
    <w:rsid w:val="00CD0B81"/>
    <w:rsid w:val="00CD0C82"/>
    <w:rsid w:val="00CD0E22"/>
    <w:rsid w:val="00CD1ED5"/>
    <w:rsid w:val="00CD24C4"/>
    <w:rsid w:val="00CD26E9"/>
    <w:rsid w:val="00CD29F3"/>
    <w:rsid w:val="00CD2E8C"/>
    <w:rsid w:val="00CD352D"/>
    <w:rsid w:val="00CD35A4"/>
    <w:rsid w:val="00CD3C19"/>
    <w:rsid w:val="00CD43C8"/>
    <w:rsid w:val="00CD4685"/>
    <w:rsid w:val="00CD485A"/>
    <w:rsid w:val="00CD4B43"/>
    <w:rsid w:val="00CD50FB"/>
    <w:rsid w:val="00CD56A0"/>
    <w:rsid w:val="00CD5A9C"/>
    <w:rsid w:val="00CD5CC6"/>
    <w:rsid w:val="00CD5E51"/>
    <w:rsid w:val="00CD62B8"/>
    <w:rsid w:val="00CD66F8"/>
    <w:rsid w:val="00CD6738"/>
    <w:rsid w:val="00CD67D5"/>
    <w:rsid w:val="00CD709A"/>
    <w:rsid w:val="00CD7209"/>
    <w:rsid w:val="00CD74E2"/>
    <w:rsid w:val="00CD7A38"/>
    <w:rsid w:val="00CD7E34"/>
    <w:rsid w:val="00CD7F0A"/>
    <w:rsid w:val="00CE021A"/>
    <w:rsid w:val="00CE09A0"/>
    <w:rsid w:val="00CE0A06"/>
    <w:rsid w:val="00CE2656"/>
    <w:rsid w:val="00CE2662"/>
    <w:rsid w:val="00CE27CE"/>
    <w:rsid w:val="00CE2FA9"/>
    <w:rsid w:val="00CE3136"/>
    <w:rsid w:val="00CE3561"/>
    <w:rsid w:val="00CE3EFD"/>
    <w:rsid w:val="00CE407F"/>
    <w:rsid w:val="00CE41BD"/>
    <w:rsid w:val="00CE4261"/>
    <w:rsid w:val="00CE4348"/>
    <w:rsid w:val="00CE4AC0"/>
    <w:rsid w:val="00CE4BB0"/>
    <w:rsid w:val="00CE57AD"/>
    <w:rsid w:val="00CE5DB7"/>
    <w:rsid w:val="00CE634B"/>
    <w:rsid w:val="00CE6497"/>
    <w:rsid w:val="00CE66F1"/>
    <w:rsid w:val="00CE6B90"/>
    <w:rsid w:val="00CE6D82"/>
    <w:rsid w:val="00CE6E0D"/>
    <w:rsid w:val="00CE6F11"/>
    <w:rsid w:val="00CE7426"/>
    <w:rsid w:val="00CE75DF"/>
    <w:rsid w:val="00CE7CEC"/>
    <w:rsid w:val="00CF0416"/>
    <w:rsid w:val="00CF078C"/>
    <w:rsid w:val="00CF07B8"/>
    <w:rsid w:val="00CF0AEF"/>
    <w:rsid w:val="00CF0C73"/>
    <w:rsid w:val="00CF0D4C"/>
    <w:rsid w:val="00CF0D6B"/>
    <w:rsid w:val="00CF0E3C"/>
    <w:rsid w:val="00CF12BD"/>
    <w:rsid w:val="00CF145C"/>
    <w:rsid w:val="00CF202D"/>
    <w:rsid w:val="00CF2241"/>
    <w:rsid w:val="00CF2389"/>
    <w:rsid w:val="00CF2548"/>
    <w:rsid w:val="00CF2627"/>
    <w:rsid w:val="00CF289C"/>
    <w:rsid w:val="00CF28A7"/>
    <w:rsid w:val="00CF2D20"/>
    <w:rsid w:val="00CF2E0B"/>
    <w:rsid w:val="00CF31DB"/>
    <w:rsid w:val="00CF36A0"/>
    <w:rsid w:val="00CF381C"/>
    <w:rsid w:val="00CF3B7B"/>
    <w:rsid w:val="00CF3F32"/>
    <w:rsid w:val="00CF3F86"/>
    <w:rsid w:val="00CF4435"/>
    <w:rsid w:val="00CF50BE"/>
    <w:rsid w:val="00CF58DD"/>
    <w:rsid w:val="00CF5FFF"/>
    <w:rsid w:val="00CF6307"/>
    <w:rsid w:val="00CF6799"/>
    <w:rsid w:val="00CF6D0B"/>
    <w:rsid w:val="00CF7028"/>
    <w:rsid w:val="00CF727D"/>
    <w:rsid w:val="00CF741F"/>
    <w:rsid w:val="00CF7485"/>
    <w:rsid w:val="00CF7554"/>
    <w:rsid w:val="00CF7A85"/>
    <w:rsid w:val="00CF7B1E"/>
    <w:rsid w:val="00CF7B8A"/>
    <w:rsid w:val="00CF7BD2"/>
    <w:rsid w:val="00D0011F"/>
    <w:rsid w:val="00D002C8"/>
    <w:rsid w:val="00D002FF"/>
    <w:rsid w:val="00D01504"/>
    <w:rsid w:val="00D015DC"/>
    <w:rsid w:val="00D01A6F"/>
    <w:rsid w:val="00D01F9D"/>
    <w:rsid w:val="00D02238"/>
    <w:rsid w:val="00D0257C"/>
    <w:rsid w:val="00D0284A"/>
    <w:rsid w:val="00D02EBF"/>
    <w:rsid w:val="00D0304F"/>
    <w:rsid w:val="00D03102"/>
    <w:rsid w:val="00D032E3"/>
    <w:rsid w:val="00D033D5"/>
    <w:rsid w:val="00D033F1"/>
    <w:rsid w:val="00D03521"/>
    <w:rsid w:val="00D035B0"/>
    <w:rsid w:val="00D03E3D"/>
    <w:rsid w:val="00D03ED2"/>
    <w:rsid w:val="00D0446E"/>
    <w:rsid w:val="00D044E0"/>
    <w:rsid w:val="00D04673"/>
    <w:rsid w:val="00D049BC"/>
    <w:rsid w:val="00D04FB7"/>
    <w:rsid w:val="00D051B0"/>
    <w:rsid w:val="00D05AEC"/>
    <w:rsid w:val="00D06D8A"/>
    <w:rsid w:val="00D06E16"/>
    <w:rsid w:val="00D07134"/>
    <w:rsid w:val="00D07724"/>
    <w:rsid w:val="00D0799B"/>
    <w:rsid w:val="00D079E8"/>
    <w:rsid w:val="00D101C5"/>
    <w:rsid w:val="00D10271"/>
    <w:rsid w:val="00D10446"/>
    <w:rsid w:val="00D105BA"/>
    <w:rsid w:val="00D1063C"/>
    <w:rsid w:val="00D10824"/>
    <w:rsid w:val="00D1086B"/>
    <w:rsid w:val="00D10C29"/>
    <w:rsid w:val="00D10D3C"/>
    <w:rsid w:val="00D10FC4"/>
    <w:rsid w:val="00D11536"/>
    <w:rsid w:val="00D1184F"/>
    <w:rsid w:val="00D12307"/>
    <w:rsid w:val="00D123B2"/>
    <w:rsid w:val="00D12B40"/>
    <w:rsid w:val="00D12E5A"/>
    <w:rsid w:val="00D13358"/>
    <w:rsid w:val="00D139CF"/>
    <w:rsid w:val="00D13B31"/>
    <w:rsid w:val="00D13E34"/>
    <w:rsid w:val="00D1450C"/>
    <w:rsid w:val="00D1482F"/>
    <w:rsid w:val="00D14AB6"/>
    <w:rsid w:val="00D14D92"/>
    <w:rsid w:val="00D14F33"/>
    <w:rsid w:val="00D152CE"/>
    <w:rsid w:val="00D1549C"/>
    <w:rsid w:val="00D1552F"/>
    <w:rsid w:val="00D15891"/>
    <w:rsid w:val="00D15DE2"/>
    <w:rsid w:val="00D15EB6"/>
    <w:rsid w:val="00D15F58"/>
    <w:rsid w:val="00D1608D"/>
    <w:rsid w:val="00D164BF"/>
    <w:rsid w:val="00D165FF"/>
    <w:rsid w:val="00D16777"/>
    <w:rsid w:val="00D1694D"/>
    <w:rsid w:val="00D16DFD"/>
    <w:rsid w:val="00D16E8E"/>
    <w:rsid w:val="00D17197"/>
    <w:rsid w:val="00D171EB"/>
    <w:rsid w:val="00D1781E"/>
    <w:rsid w:val="00D1783C"/>
    <w:rsid w:val="00D17B30"/>
    <w:rsid w:val="00D17D21"/>
    <w:rsid w:val="00D205B0"/>
    <w:rsid w:val="00D20A23"/>
    <w:rsid w:val="00D20F88"/>
    <w:rsid w:val="00D212D6"/>
    <w:rsid w:val="00D21770"/>
    <w:rsid w:val="00D217A7"/>
    <w:rsid w:val="00D219F1"/>
    <w:rsid w:val="00D21ABC"/>
    <w:rsid w:val="00D21C2B"/>
    <w:rsid w:val="00D21D6C"/>
    <w:rsid w:val="00D21DDE"/>
    <w:rsid w:val="00D22039"/>
    <w:rsid w:val="00D22048"/>
    <w:rsid w:val="00D223AC"/>
    <w:rsid w:val="00D230D1"/>
    <w:rsid w:val="00D23981"/>
    <w:rsid w:val="00D23BCE"/>
    <w:rsid w:val="00D23CEA"/>
    <w:rsid w:val="00D23F59"/>
    <w:rsid w:val="00D24095"/>
    <w:rsid w:val="00D24287"/>
    <w:rsid w:val="00D24A2E"/>
    <w:rsid w:val="00D25163"/>
    <w:rsid w:val="00D2587A"/>
    <w:rsid w:val="00D25EE7"/>
    <w:rsid w:val="00D25FFA"/>
    <w:rsid w:val="00D26098"/>
    <w:rsid w:val="00D26341"/>
    <w:rsid w:val="00D2635D"/>
    <w:rsid w:val="00D266C9"/>
    <w:rsid w:val="00D2682E"/>
    <w:rsid w:val="00D26AA9"/>
    <w:rsid w:val="00D26C7B"/>
    <w:rsid w:val="00D26DB6"/>
    <w:rsid w:val="00D26F7A"/>
    <w:rsid w:val="00D27515"/>
    <w:rsid w:val="00D2763E"/>
    <w:rsid w:val="00D277F5"/>
    <w:rsid w:val="00D27A15"/>
    <w:rsid w:val="00D309B5"/>
    <w:rsid w:val="00D30CA1"/>
    <w:rsid w:val="00D314D9"/>
    <w:rsid w:val="00D31997"/>
    <w:rsid w:val="00D31D11"/>
    <w:rsid w:val="00D31E32"/>
    <w:rsid w:val="00D31F4B"/>
    <w:rsid w:val="00D3212E"/>
    <w:rsid w:val="00D322A4"/>
    <w:rsid w:val="00D32487"/>
    <w:rsid w:val="00D3254D"/>
    <w:rsid w:val="00D32998"/>
    <w:rsid w:val="00D32CE9"/>
    <w:rsid w:val="00D3311A"/>
    <w:rsid w:val="00D3314F"/>
    <w:rsid w:val="00D3315E"/>
    <w:rsid w:val="00D331B9"/>
    <w:rsid w:val="00D33261"/>
    <w:rsid w:val="00D33344"/>
    <w:rsid w:val="00D33486"/>
    <w:rsid w:val="00D3359B"/>
    <w:rsid w:val="00D33601"/>
    <w:rsid w:val="00D3387F"/>
    <w:rsid w:val="00D33C64"/>
    <w:rsid w:val="00D34A52"/>
    <w:rsid w:val="00D34B90"/>
    <w:rsid w:val="00D34C22"/>
    <w:rsid w:val="00D35410"/>
    <w:rsid w:val="00D35A85"/>
    <w:rsid w:val="00D35B9B"/>
    <w:rsid w:val="00D35FF7"/>
    <w:rsid w:val="00D36066"/>
    <w:rsid w:val="00D360EA"/>
    <w:rsid w:val="00D36A79"/>
    <w:rsid w:val="00D36B12"/>
    <w:rsid w:val="00D36B72"/>
    <w:rsid w:val="00D36B8A"/>
    <w:rsid w:val="00D37878"/>
    <w:rsid w:val="00D37D5E"/>
    <w:rsid w:val="00D37EF2"/>
    <w:rsid w:val="00D37F26"/>
    <w:rsid w:val="00D401BF"/>
    <w:rsid w:val="00D40922"/>
    <w:rsid w:val="00D40991"/>
    <w:rsid w:val="00D41508"/>
    <w:rsid w:val="00D417DE"/>
    <w:rsid w:val="00D41A09"/>
    <w:rsid w:val="00D41BB5"/>
    <w:rsid w:val="00D41BD0"/>
    <w:rsid w:val="00D42252"/>
    <w:rsid w:val="00D422BF"/>
    <w:rsid w:val="00D427F0"/>
    <w:rsid w:val="00D42A0C"/>
    <w:rsid w:val="00D42A57"/>
    <w:rsid w:val="00D42A9B"/>
    <w:rsid w:val="00D42BC3"/>
    <w:rsid w:val="00D4348B"/>
    <w:rsid w:val="00D43778"/>
    <w:rsid w:val="00D43A2E"/>
    <w:rsid w:val="00D43B69"/>
    <w:rsid w:val="00D43DF0"/>
    <w:rsid w:val="00D4403E"/>
    <w:rsid w:val="00D440B6"/>
    <w:rsid w:val="00D4443A"/>
    <w:rsid w:val="00D44C6E"/>
    <w:rsid w:val="00D44CB4"/>
    <w:rsid w:val="00D4517A"/>
    <w:rsid w:val="00D451CF"/>
    <w:rsid w:val="00D45461"/>
    <w:rsid w:val="00D45545"/>
    <w:rsid w:val="00D455F1"/>
    <w:rsid w:val="00D4574E"/>
    <w:rsid w:val="00D45858"/>
    <w:rsid w:val="00D45949"/>
    <w:rsid w:val="00D45B40"/>
    <w:rsid w:val="00D45CEC"/>
    <w:rsid w:val="00D45D7E"/>
    <w:rsid w:val="00D45F81"/>
    <w:rsid w:val="00D4618B"/>
    <w:rsid w:val="00D462A8"/>
    <w:rsid w:val="00D47651"/>
    <w:rsid w:val="00D477AB"/>
    <w:rsid w:val="00D4783D"/>
    <w:rsid w:val="00D47964"/>
    <w:rsid w:val="00D4796C"/>
    <w:rsid w:val="00D479C7"/>
    <w:rsid w:val="00D47ABA"/>
    <w:rsid w:val="00D47FB8"/>
    <w:rsid w:val="00D502FF"/>
    <w:rsid w:val="00D50591"/>
    <w:rsid w:val="00D507A8"/>
    <w:rsid w:val="00D50C43"/>
    <w:rsid w:val="00D51AF4"/>
    <w:rsid w:val="00D51EA7"/>
    <w:rsid w:val="00D5213F"/>
    <w:rsid w:val="00D5261B"/>
    <w:rsid w:val="00D52955"/>
    <w:rsid w:val="00D52F0C"/>
    <w:rsid w:val="00D535C3"/>
    <w:rsid w:val="00D5372F"/>
    <w:rsid w:val="00D53FB9"/>
    <w:rsid w:val="00D544CA"/>
    <w:rsid w:val="00D5458C"/>
    <w:rsid w:val="00D5480C"/>
    <w:rsid w:val="00D54A05"/>
    <w:rsid w:val="00D55028"/>
    <w:rsid w:val="00D5554C"/>
    <w:rsid w:val="00D55C82"/>
    <w:rsid w:val="00D55CB9"/>
    <w:rsid w:val="00D5607B"/>
    <w:rsid w:val="00D5637B"/>
    <w:rsid w:val="00D564B9"/>
    <w:rsid w:val="00D564E2"/>
    <w:rsid w:val="00D56556"/>
    <w:rsid w:val="00D565FD"/>
    <w:rsid w:val="00D569B8"/>
    <w:rsid w:val="00D56B5D"/>
    <w:rsid w:val="00D56FFE"/>
    <w:rsid w:val="00D574D1"/>
    <w:rsid w:val="00D57572"/>
    <w:rsid w:val="00D578AD"/>
    <w:rsid w:val="00D57902"/>
    <w:rsid w:val="00D57910"/>
    <w:rsid w:val="00D579E7"/>
    <w:rsid w:val="00D57AD3"/>
    <w:rsid w:val="00D60443"/>
    <w:rsid w:val="00D60464"/>
    <w:rsid w:val="00D607B7"/>
    <w:rsid w:val="00D60C70"/>
    <w:rsid w:val="00D60E37"/>
    <w:rsid w:val="00D60F87"/>
    <w:rsid w:val="00D611F4"/>
    <w:rsid w:val="00D613EC"/>
    <w:rsid w:val="00D614BA"/>
    <w:rsid w:val="00D61737"/>
    <w:rsid w:val="00D61DF1"/>
    <w:rsid w:val="00D62040"/>
    <w:rsid w:val="00D62D02"/>
    <w:rsid w:val="00D63BA0"/>
    <w:rsid w:val="00D63D2D"/>
    <w:rsid w:val="00D63F38"/>
    <w:rsid w:val="00D63FCB"/>
    <w:rsid w:val="00D63FFE"/>
    <w:rsid w:val="00D640A4"/>
    <w:rsid w:val="00D645F1"/>
    <w:rsid w:val="00D64CB9"/>
    <w:rsid w:val="00D6575A"/>
    <w:rsid w:val="00D65871"/>
    <w:rsid w:val="00D65A4F"/>
    <w:rsid w:val="00D66201"/>
    <w:rsid w:val="00D662C5"/>
    <w:rsid w:val="00D6661D"/>
    <w:rsid w:val="00D666FA"/>
    <w:rsid w:val="00D66A81"/>
    <w:rsid w:val="00D66E0B"/>
    <w:rsid w:val="00D67585"/>
    <w:rsid w:val="00D67843"/>
    <w:rsid w:val="00D67865"/>
    <w:rsid w:val="00D67BE8"/>
    <w:rsid w:val="00D67EEF"/>
    <w:rsid w:val="00D67F84"/>
    <w:rsid w:val="00D67F8A"/>
    <w:rsid w:val="00D7010F"/>
    <w:rsid w:val="00D704B6"/>
    <w:rsid w:val="00D70B33"/>
    <w:rsid w:val="00D70C26"/>
    <w:rsid w:val="00D71208"/>
    <w:rsid w:val="00D713E0"/>
    <w:rsid w:val="00D7145D"/>
    <w:rsid w:val="00D7149E"/>
    <w:rsid w:val="00D71529"/>
    <w:rsid w:val="00D71A30"/>
    <w:rsid w:val="00D71AD9"/>
    <w:rsid w:val="00D71BE6"/>
    <w:rsid w:val="00D71F28"/>
    <w:rsid w:val="00D7227F"/>
    <w:rsid w:val="00D72836"/>
    <w:rsid w:val="00D72896"/>
    <w:rsid w:val="00D72F4E"/>
    <w:rsid w:val="00D72F82"/>
    <w:rsid w:val="00D73098"/>
    <w:rsid w:val="00D7327D"/>
    <w:rsid w:val="00D73710"/>
    <w:rsid w:val="00D73791"/>
    <w:rsid w:val="00D737B0"/>
    <w:rsid w:val="00D73A81"/>
    <w:rsid w:val="00D73ACF"/>
    <w:rsid w:val="00D73CB1"/>
    <w:rsid w:val="00D742DD"/>
    <w:rsid w:val="00D74319"/>
    <w:rsid w:val="00D74C85"/>
    <w:rsid w:val="00D75B29"/>
    <w:rsid w:val="00D7601B"/>
    <w:rsid w:val="00D767A5"/>
    <w:rsid w:val="00D767E0"/>
    <w:rsid w:val="00D76978"/>
    <w:rsid w:val="00D76A13"/>
    <w:rsid w:val="00D76C55"/>
    <w:rsid w:val="00D770E5"/>
    <w:rsid w:val="00D777F6"/>
    <w:rsid w:val="00D77A9E"/>
    <w:rsid w:val="00D803E4"/>
    <w:rsid w:val="00D8072B"/>
    <w:rsid w:val="00D80D2B"/>
    <w:rsid w:val="00D8105A"/>
    <w:rsid w:val="00D817B7"/>
    <w:rsid w:val="00D81EA6"/>
    <w:rsid w:val="00D8209A"/>
    <w:rsid w:val="00D82B94"/>
    <w:rsid w:val="00D8316A"/>
    <w:rsid w:val="00D834D3"/>
    <w:rsid w:val="00D836F3"/>
    <w:rsid w:val="00D83810"/>
    <w:rsid w:val="00D838D1"/>
    <w:rsid w:val="00D83D0D"/>
    <w:rsid w:val="00D83F3F"/>
    <w:rsid w:val="00D84028"/>
    <w:rsid w:val="00D847E0"/>
    <w:rsid w:val="00D848D8"/>
    <w:rsid w:val="00D84F1E"/>
    <w:rsid w:val="00D85331"/>
    <w:rsid w:val="00D85827"/>
    <w:rsid w:val="00D859C1"/>
    <w:rsid w:val="00D85A16"/>
    <w:rsid w:val="00D85CDF"/>
    <w:rsid w:val="00D85FDE"/>
    <w:rsid w:val="00D86023"/>
    <w:rsid w:val="00D8647C"/>
    <w:rsid w:val="00D867C3"/>
    <w:rsid w:val="00D868C7"/>
    <w:rsid w:val="00D86CBF"/>
    <w:rsid w:val="00D875CB"/>
    <w:rsid w:val="00D9076C"/>
    <w:rsid w:val="00D90969"/>
    <w:rsid w:val="00D9097A"/>
    <w:rsid w:val="00D9119D"/>
    <w:rsid w:val="00D91209"/>
    <w:rsid w:val="00D915D4"/>
    <w:rsid w:val="00D91692"/>
    <w:rsid w:val="00D916F5"/>
    <w:rsid w:val="00D91B12"/>
    <w:rsid w:val="00D9223F"/>
    <w:rsid w:val="00D92889"/>
    <w:rsid w:val="00D92F5F"/>
    <w:rsid w:val="00D92FF4"/>
    <w:rsid w:val="00D930EB"/>
    <w:rsid w:val="00D93648"/>
    <w:rsid w:val="00D9394C"/>
    <w:rsid w:val="00D93A47"/>
    <w:rsid w:val="00D93D01"/>
    <w:rsid w:val="00D943D5"/>
    <w:rsid w:val="00D9448B"/>
    <w:rsid w:val="00D944A2"/>
    <w:rsid w:val="00D944FA"/>
    <w:rsid w:val="00D94769"/>
    <w:rsid w:val="00D94A5B"/>
    <w:rsid w:val="00D94EE3"/>
    <w:rsid w:val="00D951BA"/>
    <w:rsid w:val="00D955A5"/>
    <w:rsid w:val="00D958A4"/>
    <w:rsid w:val="00D95EE8"/>
    <w:rsid w:val="00D96457"/>
    <w:rsid w:val="00D964ED"/>
    <w:rsid w:val="00D96601"/>
    <w:rsid w:val="00D9685D"/>
    <w:rsid w:val="00D969C8"/>
    <w:rsid w:val="00D96A1C"/>
    <w:rsid w:val="00D96D56"/>
    <w:rsid w:val="00D9737F"/>
    <w:rsid w:val="00D9753F"/>
    <w:rsid w:val="00D97582"/>
    <w:rsid w:val="00D9759A"/>
    <w:rsid w:val="00D978A6"/>
    <w:rsid w:val="00D97A9D"/>
    <w:rsid w:val="00D97B0A"/>
    <w:rsid w:val="00D97BC4"/>
    <w:rsid w:val="00D97F0E"/>
    <w:rsid w:val="00DA04BC"/>
    <w:rsid w:val="00DA0C2B"/>
    <w:rsid w:val="00DA0CB6"/>
    <w:rsid w:val="00DA161D"/>
    <w:rsid w:val="00DA1A0C"/>
    <w:rsid w:val="00DA1EDB"/>
    <w:rsid w:val="00DA21DE"/>
    <w:rsid w:val="00DA2631"/>
    <w:rsid w:val="00DA2785"/>
    <w:rsid w:val="00DA3126"/>
    <w:rsid w:val="00DA3490"/>
    <w:rsid w:val="00DA359A"/>
    <w:rsid w:val="00DA35A4"/>
    <w:rsid w:val="00DA38C0"/>
    <w:rsid w:val="00DA3A76"/>
    <w:rsid w:val="00DA3C95"/>
    <w:rsid w:val="00DA45BA"/>
    <w:rsid w:val="00DA4752"/>
    <w:rsid w:val="00DA52DF"/>
    <w:rsid w:val="00DA538E"/>
    <w:rsid w:val="00DA541E"/>
    <w:rsid w:val="00DA54D5"/>
    <w:rsid w:val="00DA573B"/>
    <w:rsid w:val="00DA5C77"/>
    <w:rsid w:val="00DA6019"/>
    <w:rsid w:val="00DA639C"/>
    <w:rsid w:val="00DA67FE"/>
    <w:rsid w:val="00DA6CA2"/>
    <w:rsid w:val="00DA6D3C"/>
    <w:rsid w:val="00DA709A"/>
    <w:rsid w:val="00DB030D"/>
    <w:rsid w:val="00DB0532"/>
    <w:rsid w:val="00DB08AF"/>
    <w:rsid w:val="00DB0A1E"/>
    <w:rsid w:val="00DB0B65"/>
    <w:rsid w:val="00DB0E13"/>
    <w:rsid w:val="00DB1048"/>
    <w:rsid w:val="00DB1234"/>
    <w:rsid w:val="00DB13BB"/>
    <w:rsid w:val="00DB186F"/>
    <w:rsid w:val="00DB18B8"/>
    <w:rsid w:val="00DB18F1"/>
    <w:rsid w:val="00DB1A03"/>
    <w:rsid w:val="00DB1FE2"/>
    <w:rsid w:val="00DB256C"/>
    <w:rsid w:val="00DB273F"/>
    <w:rsid w:val="00DB29B5"/>
    <w:rsid w:val="00DB29EF"/>
    <w:rsid w:val="00DB2CFB"/>
    <w:rsid w:val="00DB31E2"/>
    <w:rsid w:val="00DB3556"/>
    <w:rsid w:val="00DB375E"/>
    <w:rsid w:val="00DB3883"/>
    <w:rsid w:val="00DB3B46"/>
    <w:rsid w:val="00DB3E33"/>
    <w:rsid w:val="00DB3E7D"/>
    <w:rsid w:val="00DB43D7"/>
    <w:rsid w:val="00DB441E"/>
    <w:rsid w:val="00DB4598"/>
    <w:rsid w:val="00DB4750"/>
    <w:rsid w:val="00DB479A"/>
    <w:rsid w:val="00DB4AF7"/>
    <w:rsid w:val="00DB4D19"/>
    <w:rsid w:val="00DB4E40"/>
    <w:rsid w:val="00DB52B1"/>
    <w:rsid w:val="00DB53ED"/>
    <w:rsid w:val="00DB56C2"/>
    <w:rsid w:val="00DB5F4F"/>
    <w:rsid w:val="00DB6209"/>
    <w:rsid w:val="00DB648A"/>
    <w:rsid w:val="00DB6762"/>
    <w:rsid w:val="00DB679C"/>
    <w:rsid w:val="00DB6A53"/>
    <w:rsid w:val="00DB6BA0"/>
    <w:rsid w:val="00DB6C0B"/>
    <w:rsid w:val="00DB6FA3"/>
    <w:rsid w:val="00DB7404"/>
    <w:rsid w:val="00DB782E"/>
    <w:rsid w:val="00DB7DE9"/>
    <w:rsid w:val="00DC06B2"/>
    <w:rsid w:val="00DC089B"/>
    <w:rsid w:val="00DC09B4"/>
    <w:rsid w:val="00DC0CA5"/>
    <w:rsid w:val="00DC0CB0"/>
    <w:rsid w:val="00DC13D0"/>
    <w:rsid w:val="00DC1512"/>
    <w:rsid w:val="00DC15FE"/>
    <w:rsid w:val="00DC1889"/>
    <w:rsid w:val="00DC1E33"/>
    <w:rsid w:val="00DC1EC5"/>
    <w:rsid w:val="00DC1F2C"/>
    <w:rsid w:val="00DC2171"/>
    <w:rsid w:val="00DC246E"/>
    <w:rsid w:val="00DC2676"/>
    <w:rsid w:val="00DC29A6"/>
    <w:rsid w:val="00DC2E21"/>
    <w:rsid w:val="00DC33BE"/>
    <w:rsid w:val="00DC3659"/>
    <w:rsid w:val="00DC3840"/>
    <w:rsid w:val="00DC39ED"/>
    <w:rsid w:val="00DC3BD2"/>
    <w:rsid w:val="00DC3C2B"/>
    <w:rsid w:val="00DC3EE7"/>
    <w:rsid w:val="00DC41D6"/>
    <w:rsid w:val="00DC46D2"/>
    <w:rsid w:val="00DC4E4E"/>
    <w:rsid w:val="00DC53FB"/>
    <w:rsid w:val="00DC563F"/>
    <w:rsid w:val="00DC628E"/>
    <w:rsid w:val="00DC6389"/>
    <w:rsid w:val="00DC6620"/>
    <w:rsid w:val="00DC7018"/>
    <w:rsid w:val="00DC7259"/>
    <w:rsid w:val="00DC73F2"/>
    <w:rsid w:val="00DC7788"/>
    <w:rsid w:val="00DC7A02"/>
    <w:rsid w:val="00DC7EAE"/>
    <w:rsid w:val="00DD01AD"/>
    <w:rsid w:val="00DD0510"/>
    <w:rsid w:val="00DD0647"/>
    <w:rsid w:val="00DD0D37"/>
    <w:rsid w:val="00DD0D56"/>
    <w:rsid w:val="00DD17C9"/>
    <w:rsid w:val="00DD1959"/>
    <w:rsid w:val="00DD1B81"/>
    <w:rsid w:val="00DD1DB8"/>
    <w:rsid w:val="00DD1DCB"/>
    <w:rsid w:val="00DD1FD4"/>
    <w:rsid w:val="00DD20E1"/>
    <w:rsid w:val="00DD224F"/>
    <w:rsid w:val="00DD2361"/>
    <w:rsid w:val="00DD251E"/>
    <w:rsid w:val="00DD2780"/>
    <w:rsid w:val="00DD278B"/>
    <w:rsid w:val="00DD2AB0"/>
    <w:rsid w:val="00DD2E4C"/>
    <w:rsid w:val="00DD2ECD"/>
    <w:rsid w:val="00DD3203"/>
    <w:rsid w:val="00DD384B"/>
    <w:rsid w:val="00DD3EBF"/>
    <w:rsid w:val="00DD3FE9"/>
    <w:rsid w:val="00DD4138"/>
    <w:rsid w:val="00DD44E2"/>
    <w:rsid w:val="00DD460B"/>
    <w:rsid w:val="00DD4888"/>
    <w:rsid w:val="00DD4D64"/>
    <w:rsid w:val="00DD4E34"/>
    <w:rsid w:val="00DD5199"/>
    <w:rsid w:val="00DD53C7"/>
    <w:rsid w:val="00DD5603"/>
    <w:rsid w:val="00DD57EA"/>
    <w:rsid w:val="00DD58C4"/>
    <w:rsid w:val="00DD5C6F"/>
    <w:rsid w:val="00DD5F55"/>
    <w:rsid w:val="00DD61E5"/>
    <w:rsid w:val="00DD64B4"/>
    <w:rsid w:val="00DD6607"/>
    <w:rsid w:val="00DD6B75"/>
    <w:rsid w:val="00DD70A1"/>
    <w:rsid w:val="00DD70D0"/>
    <w:rsid w:val="00DD74EA"/>
    <w:rsid w:val="00DD7588"/>
    <w:rsid w:val="00DD75EB"/>
    <w:rsid w:val="00DD7B37"/>
    <w:rsid w:val="00DD7DEC"/>
    <w:rsid w:val="00DE023A"/>
    <w:rsid w:val="00DE0334"/>
    <w:rsid w:val="00DE048E"/>
    <w:rsid w:val="00DE0550"/>
    <w:rsid w:val="00DE06FC"/>
    <w:rsid w:val="00DE08B3"/>
    <w:rsid w:val="00DE101F"/>
    <w:rsid w:val="00DE1265"/>
    <w:rsid w:val="00DE136B"/>
    <w:rsid w:val="00DE1596"/>
    <w:rsid w:val="00DE1F17"/>
    <w:rsid w:val="00DE2405"/>
    <w:rsid w:val="00DE2765"/>
    <w:rsid w:val="00DE28F3"/>
    <w:rsid w:val="00DE327B"/>
    <w:rsid w:val="00DE3DAD"/>
    <w:rsid w:val="00DE43B2"/>
    <w:rsid w:val="00DE454F"/>
    <w:rsid w:val="00DE4AA7"/>
    <w:rsid w:val="00DE55F0"/>
    <w:rsid w:val="00DE577C"/>
    <w:rsid w:val="00DE5B40"/>
    <w:rsid w:val="00DE5BDD"/>
    <w:rsid w:val="00DE5F15"/>
    <w:rsid w:val="00DE6815"/>
    <w:rsid w:val="00DE69C9"/>
    <w:rsid w:val="00DE7137"/>
    <w:rsid w:val="00DE79B1"/>
    <w:rsid w:val="00DF000D"/>
    <w:rsid w:val="00DF0067"/>
    <w:rsid w:val="00DF00ED"/>
    <w:rsid w:val="00DF0787"/>
    <w:rsid w:val="00DF0862"/>
    <w:rsid w:val="00DF0A50"/>
    <w:rsid w:val="00DF1606"/>
    <w:rsid w:val="00DF1809"/>
    <w:rsid w:val="00DF1873"/>
    <w:rsid w:val="00DF1A9E"/>
    <w:rsid w:val="00DF20B3"/>
    <w:rsid w:val="00DF2694"/>
    <w:rsid w:val="00DF27B9"/>
    <w:rsid w:val="00DF2958"/>
    <w:rsid w:val="00DF29DC"/>
    <w:rsid w:val="00DF2DA2"/>
    <w:rsid w:val="00DF2FD7"/>
    <w:rsid w:val="00DF344D"/>
    <w:rsid w:val="00DF3590"/>
    <w:rsid w:val="00DF3847"/>
    <w:rsid w:val="00DF3C3B"/>
    <w:rsid w:val="00DF3E89"/>
    <w:rsid w:val="00DF414B"/>
    <w:rsid w:val="00DF4468"/>
    <w:rsid w:val="00DF4721"/>
    <w:rsid w:val="00DF4AA9"/>
    <w:rsid w:val="00DF4BA4"/>
    <w:rsid w:val="00DF4BCB"/>
    <w:rsid w:val="00DF4C15"/>
    <w:rsid w:val="00DF5306"/>
    <w:rsid w:val="00DF5637"/>
    <w:rsid w:val="00DF59FD"/>
    <w:rsid w:val="00DF5DBC"/>
    <w:rsid w:val="00DF63A4"/>
    <w:rsid w:val="00DF6430"/>
    <w:rsid w:val="00DF652E"/>
    <w:rsid w:val="00DF6A8F"/>
    <w:rsid w:val="00DF6C56"/>
    <w:rsid w:val="00DF6C7B"/>
    <w:rsid w:val="00DF6CE6"/>
    <w:rsid w:val="00DF713F"/>
    <w:rsid w:val="00DF7D95"/>
    <w:rsid w:val="00E00002"/>
    <w:rsid w:val="00E00164"/>
    <w:rsid w:val="00E004E2"/>
    <w:rsid w:val="00E00605"/>
    <w:rsid w:val="00E0063B"/>
    <w:rsid w:val="00E00A73"/>
    <w:rsid w:val="00E00C9C"/>
    <w:rsid w:val="00E00D5A"/>
    <w:rsid w:val="00E010A9"/>
    <w:rsid w:val="00E0111C"/>
    <w:rsid w:val="00E01166"/>
    <w:rsid w:val="00E01232"/>
    <w:rsid w:val="00E01331"/>
    <w:rsid w:val="00E01B5F"/>
    <w:rsid w:val="00E023F4"/>
    <w:rsid w:val="00E02819"/>
    <w:rsid w:val="00E02B15"/>
    <w:rsid w:val="00E02C75"/>
    <w:rsid w:val="00E02F0A"/>
    <w:rsid w:val="00E03392"/>
    <w:rsid w:val="00E03798"/>
    <w:rsid w:val="00E03AC3"/>
    <w:rsid w:val="00E043BA"/>
    <w:rsid w:val="00E04A88"/>
    <w:rsid w:val="00E04D27"/>
    <w:rsid w:val="00E05001"/>
    <w:rsid w:val="00E050D5"/>
    <w:rsid w:val="00E05497"/>
    <w:rsid w:val="00E05D7A"/>
    <w:rsid w:val="00E061AA"/>
    <w:rsid w:val="00E062CB"/>
    <w:rsid w:val="00E0675E"/>
    <w:rsid w:val="00E07D41"/>
    <w:rsid w:val="00E07D56"/>
    <w:rsid w:val="00E07DDD"/>
    <w:rsid w:val="00E10003"/>
    <w:rsid w:val="00E10045"/>
    <w:rsid w:val="00E1008A"/>
    <w:rsid w:val="00E1053A"/>
    <w:rsid w:val="00E10615"/>
    <w:rsid w:val="00E10835"/>
    <w:rsid w:val="00E11111"/>
    <w:rsid w:val="00E111BD"/>
    <w:rsid w:val="00E119E1"/>
    <w:rsid w:val="00E11ABB"/>
    <w:rsid w:val="00E11F0B"/>
    <w:rsid w:val="00E122AC"/>
    <w:rsid w:val="00E124FD"/>
    <w:rsid w:val="00E1261C"/>
    <w:rsid w:val="00E12854"/>
    <w:rsid w:val="00E1288C"/>
    <w:rsid w:val="00E12E67"/>
    <w:rsid w:val="00E12ED2"/>
    <w:rsid w:val="00E12F7A"/>
    <w:rsid w:val="00E13BD1"/>
    <w:rsid w:val="00E13BEE"/>
    <w:rsid w:val="00E13CD3"/>
    <w:rsid w:val="00E13EBF"/>
    <w:rsid w:val="00E14205"/>
    <w:rsid w:val="00E144DF"/>
    <w:rsid w:val="00E146EA"/>
    <w:rsid w:val="00E14799"/>
    <w:rsid w:val="00E14B55"/>
    <w:rsid w:val="00E14C30"/>
    <w:rsid w:val="00E14DF0"/>
    <w:rsid w:val="00E14F37"/>
    <w:rsid w:val="00E1536D"/>
    <w:rsid w:val="00E15424"/>
    <w:rsid w:val="00E155A0"/>
    <w:rsid w:val="00E15A25"/>
    <w:rsid w:val="00E15BAB"/>
    <w:rsid w:val="00E15FAA"/>
    <w:rsid w:val="00E16348"/>
    <w:rsid w:val="00E16BED"/>
    <w:rsid w:val="00E17546"/>
    <w:rsid w:val="00E175C1"/>
    <w:rsid w:val="00E1761D"/>
    <w:rsid w:val="00E1772E"/>
    <w:rsid w:val="00E17998"/>
    <w:rsid w:val="00E17E94"/>
    <w:rsid w:val="00E17EC7"/>
    <w:rsid w:val="00E17F18"/>
    <w:rsid w:val="00E17F24"/>
    <w:rsid w:val="00E2040B"/>
    <w:rsid w:val="00E20AC5"/>
    <w:rsid w:val="00E20D5B"/>
    <w:rsid w:val="00E20FC5"/>
    <w:rsid w:val="00E212B4"/>
    <w:rsid w:val="00E21639"/>
    <w:rsid w:val="00E21792"/>
    <w:rsid w:val="00E219B8"/>
    <w:rsid w:val="00E21AB8"/>
    <w:rsid w:val="00E21B77"/>
    <w:rsid w:val="00E21CF7"/>
    <w:rsid w:val="00E22293"/>
    <w:rsid w:val="00E226E3"/>
    <w:rsid w:val="00E22CCF"/>
    <w:rsid w:val="00E22D5B"/>
    <w:rsid w:val="00E22FA1"/>
    <w:rsid w:val="00E22FE8"/>
    <w:rsid w:val="00E23F2F"/>
    <w:rsid w:val="00E23F48"/>
    <w:rsid w:val="00E243A1"/>
    <w:rsid w:val="00E24789"/>
    <w:rsid w:val="00E248B1"/>
    <w:rsid w:val="00E24A60"/>
    <w:rsid w:val="00E2501F"/>
    <w:rsid w:val="00E2569E"/>
    <w:rsid w:val="00E2587B"/>
    <w:rsid w:val="00E25E98"/>
    <w:rsid w:val="00E26033"/>
    <w:rsid w:val="00E26311"/>
    <w:rsid w:val="00E2735E"/>
    <w:rsid w:val="00E27AF0"/>
    <w:rsid w:val="00E30043"/>
    <w:rsid w:val="00E304C0"/>
    <w:rsid w:val="00E309F0"/>
    <w:rsid w:val="00E30BD6"/>
    <w:rsid w:val="00E30BF9"/>
    <w:rsid w:val="00E30E4F"/>
    <w:rsid w:val="00E3111B"/>
    <w:rsid w:val="00E31378"/>
    <w:rsid w:val="00E3186C"/>
    <w:rsid w:val="00E31A95"/>
    <w:rsid w:val="00E32161"/>
    <w:rsid w:val="00E3234E"/>
    <w:rsid w:val="00E32477"/>
    <w:rsid w:val="00E33096"/>
    <w:rsid w:val="00E3310F"/>
    <w:rsid w:val="00E3322E"/>
    <w:rsid w:val="00E33C68"/>
    <w:rsid w:val="00E33F54"/>
    <w:rsid w:val="00E341AF"/>
    <w:rsid w:val="00E3427A"/>
    <w:rsid w:val="00E3435E"/>
    <w:rsid w:val="00E3495C"/>
    <w:rsid w:val="00E3514E"/>
    <w:rsid w:val="00E354A2"/>
    <w:rsid w:val="00E3575C"/>
    <w:rsid w:val="00E35F30"/>
    <w:rsid w:val="00E36102"/>
    <w:rsid w:val="00E368B4"/>
    <w:rsid w:val="00E36A5A"/>
    <w:rsid w:val="00E372D9"/>
    <w:rsid w:val="00E37487"/>
    <w:rsid w:val="00E3749F"/>
    <w:rsid w:val="00E374C4"/>
    <w:rsid w:val="00E37517"/>
    <w:rsid w:val="00E3756B"/>
    <w:rsid w:val="00E375F8"/>
    <w:rsid w:val="00E37A49"/>
    <w:rsid w:val="00E40057"/>
    <w:rsid w:val="00E40113"/>
    <w:rsid w:val="00E40459"/>
    <w:rsid w:val="00E40483"/>
    <w:rsid w:val="00E40541"/>
    <w:rsid w:val="00E4054B"/>
    <w:rsid w:val="00E40768"/>
    <w:rsid w:val="00E4088A"/>
    <w:rsid w:val="00E4099F"/>
    <w:rsid w:val="00E40F8E"/>
    <w:rsid w:val="00E41139"/>
    <w:rsid w:val="00E41759"/>
    <w:rsid w:val="00E41A0D"/>
    <w:rsid w:val="00E41A2F"/>
    <w:rsid w:val="00E42812"/>
    <w:rsid w:val="00E42951"/>
    <w:rsid w:val="00E42B4D"/>
    <w:rsid w:val="00E42C8C"/>
    <w:rsid w:val="00E42C9D"/>
    <w:rsid w:val="00E42DE8"/>
    <w:rsid w:val="00E430CD"/>
    <w:rsid w:val="00E430E3"/>
    <w:rsid w:val="00E43199"/>
    <w:rsid w:val="00E43380"/>
    <w:rsid w:val="00E44166"/>
    <w:rsid w:val="00E44399"/>
    <w:rsid w:val="00E443AB"/>
    <w:rsid w:val="00E447DC"/>
    <w:rsid w:val="00E44873"/>
    <w:rsid w:val="00E449DE"/>
    <w:rsid w:val="00E44A47"/>
    <w:rsid w:val="00E44C8C"/>
    <w:rsid w:val="00E45227"/>
    <w:rsid w:val="00E45ACE"/>
    <w:rsid w:val="00E45F0F"/>
    <w:rsid w:val="00E46049"/>
    <w:rsid w:val="00E46206"/>
    <w:rsid w:val="00E4626C"/>
    <w:rsid w:val="00E46549"/>
    <w:rsid w:val="00E46DC5"/>
    <w:rsid w:val="00E472CB"/>
    <w:rsid w:val="00E4748C"/>
    <w:rsid w:val="00E477AC"/>
    <w:rsid w:val="00E47944"/>
    <w:rsid w:val="00E50057"/>
    <w:rsid w:val="00E50165"/>
    <w:rsid w:val="00E50227"/>
    <w:rsid w:val="00E51055"/>
    <w:rsid w:val="00E51A61"/>
    <w:rsid w:val="00E51E49"/>
    <w:rsid w:val="00E51EFC"/>
    <w:rsid w:val="00E5244D"/>
    <w:rsid w:val="00E524D3"/>
    <w:rsid w:val="00E52C2A"/>
    <w:rsid w:val="00E52E7C"/>
    <w:rsid w:val="00E52FA3"/>
    <w:rsid w:val="00E53064"/>
    <w:rsid w:val="00E53451"/>
    <w:rsid w:val="00E53558"/>
    <w:rsid w:val="00E536D2"/>
    <w:rsid w:val="00E53927"/>
    <w:rsid w:val="00E53A73"/>
    <w:rsid w:val="00E53B80"/>
    <w:rsid w:val="00E53F83"/>
    <w:rsid w:val="00E54310"/>
    <w:rsid w:val="00E54453"/>
    <w:rsid w:val="00E54456"/>
    <w:rsid w:val="00E548DE"/>
    <w:rsid w:val="00E54935"/>
    <w:rsid w:val="00E54AC0"/>
    <w:rsid w:val="00E54C60"/>
    <w:rsid w:val="00E54CEC"/>
    <w:rsid w:val="00E54F77"/>
    <w:rsid w:val="00E5508B"/>
    <w:rsid w:val="00E55E05"/>
    <w:rsid w:val="00E55E21"/>
    <w:rsid w:val="00E56524"/>
    <w:rsid w:val="00E5673B"/>
    <w:rsid w:val="00E56917"/>
    <w:rsid w:val="00E56AA0"/>
    <w:rsid w:val="00E56C9A"/>
    <w:rsid w:val="00E56CF9"/>
    <w:rsid w:val="00E56D64"/>
    <w:rsid w:val="00E57019"/>
    <w:rsid w:val="00E571BD"/>
    <w:rsid w:val="00E5774E"/>
    <w:rsid w:val="00E57987"/>
    <w:rsid w:val="00E57A7C"/>
    <w:rsid w:val="00E60012"/>
    <w:rsid w:val="00E60257"/>
    <w:rsid w:val="00E60D40"/>
    <w:rsid w:val="00E61672"/>
    <w:rsid w:val="00E6174B"/>
    <w:rsid w:val="00E61A93"/>
    <w:rsid w:val="00E62729"/>
    <w:rsid w:val="00E6274A"/>
    <w:rsid w:val="00E627A2"/>
    <w:rsid w:val="00E627AF"/>
    <w:rsid w:val="00E62C31"/>
    <w:rsid w:val="00E62CCE"/>
    <w:rsid w:val="00E6312C"/>
    <w:rsid w:val="00E63944"/>
    <w:rsid w:val="00E63CD4"/>
    <w:rsid w:val="00E64506"/>
    <w:rsid w:val="00E6459B"/>
    <w:rsid w:val="00E647F0"/>
    <w:rsid w:val="00E6482B"/>
    <w:rsid w:val="00E64BEA"/>
    <w:rsid w:val="00E65001"/>
    <w:rsid w:val="00E65247"/>
    <w:rsid w:val="00E65447"/>
    <w:rsid w:val="00E65487"/>
    <w:rsid w:val="00E657F0"/>
    <w:rsid w:val="00E65A0B"/>
    <w:rsid w:val="00E65E4F"/>
    <w:rsid w:val="00E6604E"/>
    <w:rsid w:val="00E660D7"/>
    <w:rsid w:val="00E661E6"/>
    <w:rsid w:val="00E66518"/>
    <w:rsid w:val="00E665B7"/>
    <w:rsid w:val="00E67332"/>
    <w:rsid w:val="00E676F4"/>
    <w:rsid w:val="00E67968"/>
    <w:rsid w:val="00E67AF6"/>
    <w:rsid w:val="00E70027"/>
    <w:rsid w:val="00E700E6"/>
    <w:rsid w:val="00E7024D"/>
    <w:rsid w:val="00E70281"/>
    <w:rsid w:val="00E70677"/>
    <w:rsid w:val="00E70DE7"/>
    <w:rsid w:val="00E71065"/>
    <w:rsid w:val="00E71408"/>
    <w:rsid w:val="00E71614"/>
    <w:rsid w:val="00E71CEE"/>
    <w:rsid w:val="00E72216"/>
    <w:rsid w:val="00E72948"/>
    <w:rsid w:val="00E738E5"/>
    <w:rsid w:val="00E739A1"/>
    <w:rsid w:val="00E74476"/>
    <w:rsid w:val="00E747FC"/>
    <w:rsid w:val="00E7539F"/>
    <w:rsid w:val="00E75758"/>
    <w:rsid w:val="00E7591E"/>
    <w:rsid w:val="00E75A0D"/>
    <w:rsid w:val="00E75E87"/>
    <w:rsid w:val="00E75EAF"/>
    <w:rsid w:val="00E75EBB"/>
    <w:rsid w:val="00E76225"/>
    <w:rsid w:val="00E7644C"/>
    <w:rsid w:val="00E76B04"/>
    <w:rsid w:val="00E76B68"/>
    <w:rsid w:val="00E76E3C"/>
    <w:rsid w:val="00E77068"/>
    <w:rsid w:val="00E77107"/>
    <w:rsid w:val="00E77334"/>
    <w:rsid w:val="00E777C0"/>
    <w:rsid w:val="00E77C3A"/>
    <w:rsid w:val="00E77DD9"/>
    <w:rsid w:val="00E77FAD"/>
    <w:rsid w:val="00E801AF"/>
    <w:rsid w:val="00E80C69"/>
    <w:rsid w:val="00E80E02"/>
    <w:rsid w:val="00E80F12"/>
    <w:rsid w:val="00E8116E"/>
    <w:rsid w:val="00E811E5"/>
    <w:rsid w:val="00E814B7"/>
    <w:rsid w:val="00E81708"/>
    <w:rsid w:val="00E81B83"/>
    <w:rsid w:val="00E81D15"/>
    <w:rsid w:val="00E8204A"/>
    <w:rsid w:val="00E820C5"/>
    <w:rsid w:val="00E821A1"/>
    <w:rsid w:val="00E822B5"/>
    <w:rsid w:val="00E824F6"/>
    <w:rsid w:val="00E827AB"/>
    <w:rsid w:val="00E82B30"/>
    <w:rsid w:val="00E82B5D"/>
    <w:rsid w:val="00E8315A"/>
    <w:rsid w:val="00E8395B"/>
    <w:rsid w:val="00E83BA2"/>
    <w:rsid w:val="00E8414E"/>
    <w:rsid w:val="00E8419A"/>
    <w:rsid w:val="00E844EB"/>
    <w:rsid w:val="00E848FA"/>
    <w:rsid w:val="00E84933"/>
    <w:rsid w:val="00E84C35"/>
    <w:rsid w:val="00E85273"/>
    <w:rsid w:val="00E85A17"/>
    <w:rsid w:val="00E85B00"/>
    <w:rsid w:val="00E86671"/>
    <w:rsid w:val="00E86677"/>
    <w:rsid w:val="00E873C3"/>
    <w:rsid w:val="00E874CD"/>
    <w:rsid w:val="00E876E2"/>
    <w:rsid w:val="00E87DC4"/>
    <w:rsid w:val="00E90C45"/>
    <w:rsid w:val="00E90CE8"/>
    <w:rsid w:val="00E90F73"/>
    <w:rsid w:val="00E90FD0"/>
    <w:rsid w:val="00E9111A"/>
    <w:rsid w:val="00E911FF"/>
    <w:rsid w:val="00E91320"/>
    <w:rsid w:val="00E916B2"/>
    <w:rsid w:val="00E91A9E"/>
    <w:rsid w:val="00E92030"/>
    <w:rsid w:val="00E92045"/>
    <w:rsid w:val="00E920A6"/>
    <w:rsid w:val="00E92213"/>
    <w:rsid w:val="00E92435"/>
    <w:rsid w:val="00E92B8A"/>
    <w:rsid w:val="00E92F29"/>
    <w:rsid w:val="00E93021"/>
    <w:rsid w:val="00E93680"/>
    <w:rsid w:val="00E93807"/>
    <w:rsid w:val="00E94453"/>
    <w:rsid w:val="00E948F8"/>
    <w:rsid w:val="00E94923"/>
    <w:rsid w:val="00E94935"/>
    <w:rsid w:val="00E94A9A"/>
    <w:rsid w:val="00E94CD4"/>
    <w:rsid w:val="00E94F6F"/>
    <w:rsid w:val="00E95744"/>
    <w:rsid w:val="00E95793"/>
    <w:rsid w:val="00E95E70"/>
    <w:rsid w:val="00E96345"/>
    <w:rsid w:val="00E9652A"/>
    <w:rsid w:val="00E9664F"/>
    <w:rsid w:val="00E96730"/>
    <w:rsid w:val="00E96820"/>
    <w:rsid w:val="00E96BDE"/>
    <w:rsid w:val="00E97035"/>
    <w:rsid w:val="00E971FF"/>
    <w:rsid w:val="00E97475"/>
    <w:rsid w:val="00E97EED"/>
    <w:rsid w:val="00EA018D"/>
    <w:rsid w:val="00EA04CC"/>
    <w:rsid w:val="00EA089D"/>
    <w:rsid w:val="00EA0969"/>
    <w:rsid w:val="00EA0E19"/>
    <w:rsid w:val="00EA1138"/>
    <w:rsid w:val="00EA1408"/>
    <w:rsid w:val="00EA195D"/>
    <w:rsid w:val="00EA1C8E"/>
    <w:rsid w:val="00EA1D92"/>
    <w:rsid w:val="00EA2507"/>
    <w:rsid w:val="00EA2FFD"/>
    <w:rsid w:val="00EA3096"/>
    <w:rsid w:val="00EA32C9"/>
    <w:rsid w:val="00EA35D1"/>
    <w:rsid w:val="00EA3770"/>
    <w:rsid w:val="00EA3B31"/>
    <w:rsid w:val="00EA473B"/>
    <w:rsid w:val="00EA4987"/>
    <w:rsid w:val="00EA4C78"/>
    <w:rsid w:val="00EA4D64"/>
    <w:rsid w:val="00EA51E2"/>
    <w:rsid w:val="00EA5218"/>
    <w:rsid w:val="00EA55E7"/>
    <w:rsid w:val="00EA583B"/>
    <w:rsid w:val="00EA58E8"/>
    <w:rsid w:val="00EA5E8F"/>
    <w:rsid w:val="00EA6890"/>
    <w:rsid w:val="00EA6A65"/>
    <w:rsid w:val="00EA6C80"/>
    <w:rsid w:val="00EA6F62"/>
    <w:rsid w:val="00EA71FA"/>
    <w:rsid w:val="00EA7271"/>
    <w:rsid w:val="00EA7274"/>
    <w:rsid w:val="00EA7807"/>
    <w:rsid w:val="00EA7A71"/>
    <w:rsid w:val="00EA7B6E"/>
    <w:rsid w:val="00EA7CE6"/>
    <w:rsid w:val="00EB0501"/>
    <w:rsid w:val="00EB072B"/>
    <w:rsid w:val="00EB08E9"/>
    <w:rsid w:val="00EB0F30"/>
    <w:rsid w:val="00EB1060"/>
    <w:rsid w:val="00EB10BE"/>
    <w:rsid w:val="00EB1D19"/>
    <w:rsid w:val="00EB214E"/>
    <w:rsid w:val="00EB2583"/>
    <w:rsid w:val="00EB2798"/>
    <w:rsid w:val="00EB2D64"/>
    <w:rsid w:val="00EB3585"/>
    <w:rsid w:val="00EB3705"/>
    <w:rsid w:val="00EB407A"/>
    <w:rsid w:val="00EB44C4"/>
    <w:rsid w:val="00EB44F9"/>
    <w:rsid w:val="00EB479B"/>
    <w:rsid w:val="00EB4A3E"/>
    <w:rsid w:val="00EB4B44"/>
    <w:rsid w:val="00EB4BAD"/>
    <w:rsid w:val="00EB524A"/>
    <w:rsid w:val="00EB5554"/>
    <w:rsid w:val="00EB5601"/>
    <w:rsid w:val="00EB5615"/>
    <w:rsid w:val="00EB57A4"/>
    <w:rsid w:val="00EB5CF6"/>
    <w:rsid w:val="00EB6394"/>
    <w:rsid w:val="00EB64E5"/>
    <w:rsid w:val="00EB65C8"/>
    <w:rsid w:val="00EB697C"/>
    <w:rsid w:val="00EB6A54"/>
    <w:rsid w:val="00EB719F"/>
    <w:rsid w:val="00EB7579"/>
    <w:rsid w:val="00EB75C3"/>
    <w:rsid w:val="00EB78B8"/>
    <w:rsid w:val="00EB7E08"/>
    <w:rsid w:val="00EB7FDE"/>
    <w:rsid w:val="00EC081D"/>
    <w:rsid w:val="00EC1027"/>
    <w:rsid w:val="00EC138C"/>
    <w:rsid w:val="00EC180F"/>
    <w:rsid w:val="00EC1B4B"/>
    <w:rsid w:val="00EC22B7"/>
    <w:rsid w:val="00EC2444"/>
    <w:rsid w:val="00EC256A"/>
    <w:rsid w:val="00EC2618"/>
    <w:rsid w:val="00EC2A76"/>
    <w:rsid w:val="00EC2F1F"/>
    <w:rsid w:val="00EC3830"/>
    <w:rsid w:val="00EC3BA8"/>
    <w:rsid w:val="00EC3EA0"/>
    <w:rsid w:val="00EC4432"/>
    <w:rsid w:val="00EC46A3"/>
    <w:rsid w:val="00EC4783"/>
    <w:rsid w:val="00EC4AED"/>
    <w:rsid w:val="00EC4EB6"/>
    <w:rsid w:val="00EC4EF7"/>
    <w:rsid w:val="00EC4F34"/>
    <w:rsid w:val="00EC4FBD"/>
    <w:rsid w:val="00EC51D3"/>
    <w:rsid w:val="00EC5529"/>
    <w:rsid w:val="00EC5624"/>
    <w:rsid w:val="00EC5D59"/>
    <w:rsid w:val="00EC5E7A"/>
    <w:rsid w:val="00EC6088"/>
    <w:rsid w:val="00EC7156"/>
    <w:rsid w:val="00EC746C"/>
    <w:rsid w:val="00EC7724"/>
    <w:rsid w:val="00EC780A"/>
    <w:rsid w:val="00EC79D7"/>
    <w:rsid w:val="00ED0799"/>
    <w:rsid w:val="00ED086F"/>
    <w:rsid w:val="00ED0E26"/>
    <w:rsid w:val="00ED133C"/>
    <w:rsid w:val="00ED133F"/>
    <w:rsid w:val="00ED1696"/>
    <w:rsid w:val="00ED1A35"/>
    <w:rsid w:val="00ED22B8"/>
    <w:rsid w:val="00ED2527"/>
    <w:rsid w:val="00ED262D"/>
    <w:rsid w:val="00ED287C"/>
    <w:rsid w:val="00ED2979"/>
    <w:rsid w:val="00ED2E43"/>
    <w:rsid w:val="00ED321F"/>
    <w:rsid w:val="00ED3441"/>
    <w:rsid w:val="00ED34C2"/>
    <w:rsid w:val="00ED37A9"/>
    <w:rsid w:val="00ED40C4"/>
    <w:rsid w:val="00ED43AC"/>
    <w:rsid w:val="00ED456A"/>
    <w:rsid w:val="00ED45CB"/>
    <w:rsid w:val="00ED4856"/>
    <w:rsid w:val="00ED4A35"/>
    <w:rsid w:val="00ED548C"/>
    <w:rsid w:val="00ED5503"/>
    <w:rsid w:val="00ED562E"/>
    <w:rsid w:val="00ED5DC3"/>
    <w:rsid w:val="00ED60F7"/>
    <w:rsid w:val="00ED6155"/>
    <w:rsid w:val="00ED62CB"/>
    <w:rsid w:val="00ED62FF"/>
    <w:rsid w:val="00ED68E0"/>
    <w:rsid w:val="00ED692D"/>
    <w:rsid w:val="00ED6939"/>
    <w:rsid w:val="00ED6F15"/>
    <w:rsid w:val="00ED762D"/>
    <w:rsid w:val="00ED7A0D"/>
    <w:rsid w:val="00ED7A33"/>
    <w:rsid w:val="00ED7B1E"/>
    <w:rsid w:val="00ED7C8C"/>
    <w:rsid w:val="00ED7CC9"/>
    <w:rsid w:val="00ED7EC6"/>
    <w:rsid w:val="00EE042E"/>
    <w:rsid w:val="00EE090F"/>
    <w:rsid w:val="00EE0DAD"/>
    <w:rsid w:val="00EE114C"/>
    <w:rsid w:val="00EE13CE"/>
    <w:rsid w:val="00EE178D"/>
    <w:rsid w:val="00EE18CC"/>
    <w:rsid w:val="00EE1B38"/>
    <w:rsid w:val="00EE1B5F"/>
    <w:rsid w:val="00EE235D"/>
    <w:rsid w:val="00EE26BC"/>
    <w:rsid w:val="00EE26D4"/>
    <w:rsid w:val="00EE338C"/>
    <w:rsid w:val="00EE3564"/>
    <w:rsid w:val="00EE3E71"/>
    <w:rsid w:val="00EE4411"/>
    <w:rsid w:val="00EE44BA"/>
    <w:rsid w:val="00EE46B5"/>
    <w:rsid w:val="00EE4906"/>
    <w:rsid w:val="00EE4B5C"/>
    <w:rsid w:val="00EE542E"/>
    <w:rsid w:val="00EE5D77"/>
    <w:rsid w:val="00EE6450"/>
    <w:rsid w:val="00EE65A6"/>
    <w:rsid w:val="00EE68DE"/>
    <w:rsid w:val="00EE6B5C"/>
    <w:rsid w:val="00EE6CF3"/>
    <w:rsid w:val="00EE7014"/>
    <w:rsid w:val="00EE7286"/>
    <w:rsid w:val="00EE7304"/>
    <w:rsid w:val="00EE7575"/>
    <w:rsid w:val="00EE787D"/>
    <w:rsid w:val="00EE7AEE"/>
    <w:rsid w:val="00EE7E99"/>
    <w:rsid w:val="00EF0483"/>
    <w:rsid w:val="00EF04C3"/>
    <w:rsid w:val="00EF0FFA"/>
    <w:rsid w:val="00EF1170"/>
    <w:rsid w:val="00EF13B9"/>
    <w:rsid w:val="00EF19E0"/>
    <w:rsid w:val="00EF1A05"/>
    <w:rsid w:val="00EF1BDF"/>
    <w:rsid w:val="00EF1DDA"/>
    <w:rsid w:val="00EF1F4B"/>
    <w:rsid w:val="00EF20B7"/>
    <w:rsid w:val="00EF21E1"/>
    <w:rsid w:val="00EF2A6A"/>
    <w:rsid w:val="00EF2BEB"/>
    <w:rsid w:val="00EF2C70"/>
    <w:rsid w:val="00EF2FCD"/>
    <w:rsid w:val="00EF2FF5"/>
    <w:rsid w:val="00EF356E"/>
    <w:rsid w:val="00EF35DD"/>
    <w:rsid w:val="00EF3736"/>
    <w:rsid w:val="00EF3959"/>
    <w:rsid w:val="00EF3FBE"/>
    <w:rsid w:val="00EF4289"/>
    <w:rsid w:val="00EF459C"/>
    <w:rsid w:val="00EF45E3"/>
    <w:rsid w:val="00EF4604"/>
    <w:rsid w:val="00EF4904"/>
    <w:rsid w:val="00EF4C8A"/>
    <w:rsid w:val="00EF4FAF"/>
    <w:rsid w:val="00EF5C43"/>
    <w:rsid w:val="00EF6BC2"/>
    <w:rsid w:val="00EF6F5B"/>
    <w:rsid w:val="00EF6F6A"/>
    <w:rsid w:val="00EF7022"/>
    <w:rsid w:val="00EF7835"/>
    <w:rsid w:val="00EF7B24"/>
    <w:rsid w:val="00F004D6"/>
    <w:rsid w:val="00F005FD"/>
    <w:rsid w:val="00F0078D"/>
    <w:rsid w:val="00F009C6"/>
    <w:rsid w:val="00F01091"/>
    <w:rsid w:val="00F0143F"/>
    <w:rsid w:val="00F0161C"/>
    <w:rsid w:val="00F01A1F"/>
    <w:rsid w:val="00F01AB6"/>
    <w:rsid w:val="00F01B17"/>
    <w:rsid w:val="00F01F6B"/>
    <w:rsid w:val="00F02604"/>
    <w:rsid w:val="00F026E1"/>
    <w:rsid w:val="00F02BB4"/>
    <w:rsid w:val="00F02D8A"/>
    <w:rsid w:val="00F02E91"/>
    <w:rsid w:val="00F03156"/>
    <w:rsid w:val="00F0343A"/>
    <w:rsid w:val="00F0343E"/>
    <w:rsid w:val="00F03D75"/>
    <w:rsid w:val="00F03E15"/>
    <w:rsid w:val="00F03F57"/>
    <w:rsid w:val="00F04104"/>
    <w:rsid w:val="00F0412E"/>
    <w:rsid w:val="00F042C7"/>
    <w:rsid w:val="00F0480A"/>
    <w:rsid w:val="00F048F8"/>
    <w:rsid w:val="00F04A6F"/>
    <w:rsid w:val="00F04D71"/>
    <w:rsid w:val="00F050CC"/>
    <w:rsid w:val="00F05276"/>
    <w:rsid w:val="00F0549F"/>
    <w:rsid w:val="00F05E92"/>
    <w:rsid w:val="00F060E3"/>
    <w:rsid w:val="00F06545"/>
    <w:rsid w:val="00F06BAF"/>
    <w:rsid w:val="00F06D72"/>
    <w:rsid w:val="00F07019"/>
    <w:rsid w:val="00F07319"/>
    <w:rsid w:val="00F077F5"/>
    <w:rsid w:val="00F07F93"/>
    <w:rsid w:val="00F1034E"/>
    <w:rsid w:val="00F10358"/>
    <w:rsid w:val="00F10F42"/>
    <w:rsid w:val="00F10F4F"/>
    <w:rsid w:val="00F119F9"/>
    <w:rsid w:val="00F11A14"/>
    <w:rsid w:val="00F12135"/>
    <w:rsid w:val="00F1220E"/>
    <w:rsid w:val="00F129CB"/>
    <w:rsid w:val="00F12A2B"/>
    <w:rsid w:val="00F12DAE"/>
    <w:rsid w:val="00F12FE1"/>
    <w:rsid w:val="00F13208"/>
    <w:rsid w:val="00F1336A"/>
    <w:rsid w:val="00F13389"/>
    <w:rsid w:val="00F1355F"/>
    <w:rsid w:val="00F135EF"/>
    <w:rsid w:val="00F13A6C"/>
    <w:rsid w:val="00F13FE1"/>
    <w:rsid w:val="00F14345"/>
    <w:rsid w:val="00F143EF"/>
    <w:rsid w:val="00F149B4"/>
    <w:rsid w:val="00F14A9F"/>
    <w:rsid w:val="00F14C1F"/>
    <w:rsid w:val="00F14C6A"/>
    <w:rsid w:val="00F14D6A"/>
    <w:rsid w:val="00F15084"/>
    <w:rsid w:val="00F155CC"/>
    <w:rsid w:val="00F1563D"/>
    <w:rsid w:val="00F156A7"/>
    <w:rsid w:val="00F15753"/>
    <w:rsid w:val="00F158EA"/>
    <w:rsid w:val="00F15998"/>
    <w:rsid w:val="00F159A0"/>
    <w:rsid w:val="00F15BEF"/>
    <w:rsid w:val="00F15D7C"/>
    <w:rsid w:val="00F16062"/>
    <w:rsid w:val="00F1623B"/>
    <w:rsid w:val="00F162F2"/>
    <w:rsid w:val="00F1668D"/>
    <w:rsid w:val="00F16739"/>
    <w:rsid w:val="00F16895"/>
    <w:rsid w:val="00F16A1C"/>
    <w:rsid w:val="00F16B1A"/>
    <w:rsid w:val="00F16B61"/>
    <w:rsid w:val="00F1792C"/>
    <w:rsid w:val="00F17E29"/>
    <w:rsid w:val="00F20D2A"/>
    <w:rsid w:val="00F21073"/>
    <w:rsid w:val="00F21149"/>
    <w:rsid w:val="00F2176E"/>
    <w:rsid w:val="00F21F05"/>
    <w:rsid w:val="00F21F13"/>
    <w:rsid w:val="00F2205D"/>
    <w:rsid w:val="00F2209F"/>
    <w:rsid w:val="00F22579"/>
    <w:rsid w:val="00F226C3"/>
    <w:rsid w:val="00F227FF"/>
    <w:rsid w:val="00F2285C"/>
    <w:rsid w:val="00F228F5"/>
    <w:rsid w:val="00F22B26"/>
    <w:rsid w:val="00F23B35"/>
    <w:rsid w:val="00F2406D"/>
    <w:rsid w:val="00F24178"/>
    <w:rsid w:val="00F24968"/>
    <w:rsid w:val="00F24EE2"/>
    <w:rsid w:val="00F24FCB"/>
    <w:rsid w:val="00F24FE3"/>
    <w:rsid w:val="00F251DF"/>
    <w:rsid w:val="00F25F02"/>
    <w:rsid w:val="00F262A0"/>
    <w:rsid w:val="00F2632E"/>
    <w:rsid w:val="00F2638E"/>
    <w:rsid w:val="00F26701"/>
    <w:rsid w:val="00F2673B"/>
    <w:rsid w:val="00F269E9"/>
    <w:rsid w:val="00F26A56"/>
    <w:rsid w:val="00F272D4"/>
    <w:rsid w:val="00F272ED"/>
    <w:rsid w:val="00F2741A"/>
    <w:rsid w:val="00F27504"/>
    <w:rsid w:val="00F279F4"/>
    <w:rsid w:val="00F3012A"/>
    <w:rsid w:val="00F3061F"/>
    <w:rsid w:val="00F30A2B"/>
    <w:rsid w:val="00F30E00"/>
    <w:rsid w:val="00F30F58"/>
    <w:rsid w:val="00F30FF8"/>
    <w:rsid w:val="00F31064"/>
    <w:rsid w:val="00F31410"/>
    <w:rsid w:val="00F317B1"/>
    <w:rsid w:val="00F31ACF"/>
    <w:rsid w:val="00F31C5A"/>
    <w:rsid w:val="00F31FD1"/>
    <w:rsid w:val="00F325B9"/>
    <w:rsid w:val="00F32878"/>
    <w:rsid w:val="00F32888"/>
    <w:rsid w:val="00F3297E"/>
    <w:rsid w:val="00F334AD"/>
    <w:rsid w:val="00F3380D"/>
    <w:rsid w:val="00F33DB2"/>
    <w:rsid w:val="00F34379"/>
    <w:rsid w:val="00F3485A"/>
    <w:rsid w:val="00F34B8D"/>
    <w:rsid w:val="00F35C34"/>
    <w:rsid w:val="00F361C8"/>
    <w:rsid w:val="00F3626F"/>
    <w:rsid w:val="00F362A8"/>
    <w:rsid w:val="00F37027"/>
    <w:rsid w:val="00F370E8"/>
    <w:rsid w:val="00F37356"/>
    <w:rsid w:val="00F375A9"/>
    <w:rsid w:val="00F376CB"/>
    <w:rsid w:val="00F379A3"/>
    <w:rsid w:val="00F37A29"/>
    <w:rsid w:val="00F37DFF"/>
    <w:rsid w:val="00F40A9F"/>
    <w:rsid w:val="00F40CCF"/>
    <w:rsid w:val="00F4145D"/>
    <w:rsid w:val="00F42025"/>
    <w:rsid w:val="00F42213"/>
    <w:rsid w:val="00F42635"/>
    <w:rsid w:val="00F4265A"/>
    <w:rsid w:val="00F42A3A"/>
    <w:rsid w:val="00F42B4B"/>
    <w:rsid w:val="00F42CCD"/>
    <w:rsid w:val="00F436DD"/>
    <w:rsid w:val="00F43A7E"/>
    <w:rsid w:val="00F43CC3"/>
    <w:rsid w:val="00F4411B"/>
    <w:rsid w:val="00F4415E"/>
    <w:rsid w:val="00F4459A"/>
    <w:rsid w:val="00F445F5"/>
    <w:rsid w:val="00F4461A"/>
    <w:rsid w:val="00F447B4"/>
    <w:rsid w:val="00F44C26"/>
    <w:rsid w:val="00F45137"/>
    <w:rsid w:val="00F452C8"/>
    <w:rsid w:val="00F453B0"/>
    <w:rsid w:val="00F45415"/>
    <w:rsid w:val="00F45A80"/>
    <w:rsid w:val="00F46460"/>
    <w:rsid w:val="00F46930"/>
    <w:rsid w:val="00F47889"/>
    <w:rsid w:val="00F47987"/>
    <w:rsid w:val="00F5024F"/>
    <w:rsid w:val="00F50407"/>
    <w:rsid w:val="00F50C1C"/>
    <w:rsid w:val="00F520AB"/>
    <w:rsid w:val="00F52502"/>
    <w:rsid w:val="00F527D8"/>
    <w:rsid w:val="00F52DFA"/>
    <w:rsid w:val="00F53047"/>
    <w:rsid w:val="00F532C6"/>
    <w:rsid w:val="00F53590"/>
    <w:rsid w:val="00F5361C"/>
    <w:rsid w:val="00F537D4"/>
    <w:rsid w:val="00F53EBF"/>
    <w:rsid w:val="00F54126"/>
    <w:rsid w:val="00F54652"/>
    <w:rsid w:val="00F54E76"/>
    <w:rsid w:val="00F5525A"/>
    <w:rsid w:val="00F55911"/>
    <w:rsid w:val="00F55AF8"/>
    <w:rsid w:val="00F55BBE"/>
    <w:rsid w:val="00F56631"/>
    <w:rsid w:val="00F566AF"/>
    <w:rsid w:val="00F566C6"/>
    <w:rsid w:val="00F567DD"/>
    <w:rsid w:val="00F569BD"/>
    <w:rsid w:val="00F56A1B"/>
    <w:rsid w:val="00F56B3C"/>
    <w:rsid w:val="00F56C97"/>
    <w:rsid w:val="00F57021"/>
    <w:rsid w:val="00F57410"/>
    <w:rsid w:val="00F57459"/>
    <w:rsid w:val="00F575DC"/>
    <w:rsid w:val="00F57890"/>
    <w:rsid w:val="00F57C9E"/>
    <w:rsid w:val="00F60805"/>
    <w:rsid w:val="00F609C7"/>
    <w:rsid w:val="00F6128D"/>
    <w:rsid w:val="00F61388"/>
    <w:rsid w:val="00F61AA9"/>
    <w:rsid w:val="00F61C21"/>
    <w:rsid w:val="00F62B5D"/>
    <w:rsid w:val="00F62E41"/>
    <w:rsid w:val="00F63245"/>
    <w:rsid w:val="00F634CF"/>
    <w:rsid w:val="00F63518"/>
    <w:rsid w:val="00F6354F"/>
    <w:rsid w:val="00F64504"/>
    <w:rsid w:val="00F646DD"/>
    <w:rsid w:val="00F6491C"/>
    <w:rsid w:val="00F6492B"/>
    <w:rsid w:val="00F65271"/>
    <w:rsid w:val="00F65446"/>
    <w:rsid w:val="00F6550C"/>
    <w:rsid w:val="00F65860"/>
    <w:rsid w:val="00F65E58"/>
    <w:rsid w:val="00F661CE"/>
    <w:rsid w:val="00F664BD"/>
    <w:rsid w:val="00F6661B"/>
    <w:rsid w:val="00F66B0D"/>
    <w:rsid w:val="00F66B5E"/>
    <w:rsid w:val="00F66C40"/>
    <w:rsid w:val="00F66F14"/>
    <w:rsid w:val="00F671DC"/>
    <w:rsid w:val="00F67768"/>
    <w:rsid w:val="00F67848"/>
    <w:rsid w:val="00F6791A"/>
    <w:rsid w:val="00F67C03"/>
    <w:rsid w:val="00F67E7A"/>
    <w:rsid w:val="00F70D89"/>
    <w:rsid w:val="00F70EFA"/>
    <w:rsid w:val="00F710B1"/>
    <w:rsid w:val="00F71A8F"/>
    <w:rsid w:val="00F71D35"/>
    <w:rsid w:val="00F72760"/>
    <w:rsid w:val="00F7298D"/>
    <w:rsid w:val="00F72A56"/>
    <w:rsid w:val="00F72C3B"/>
    <w:rsid w:val="00F72DD8"/>
    <w:rsid w:val="00F72EDE"/>
    <w:rsid w:val="00F734E2"/>
    <w:rsid w:val="00F73556"/>
    <w:rsid w:val="00F735DB"/>
    <w:rsid w:val="00F7369D"/>
    <w:rsid w:val="00F73C8D"/>
    <w:rsid w:val="00F741B3"/>
    <w:rsid w:val="00F74340"/>
    <w:rsid w:val="00F748C5"/>
    <w:rsid w:val="00F74CCB"/>
    <w:rsid w:val="00F74EAF"/>
    <w:rsid w:val="00F74ED7"/>
    <w:rsid w:val="00F74FDB"/>
    <w:rsid w:val="00F75517"/>
    <w:rsid w:val="00F75CB9"/>
    <w:rsid w:val="00F75F3B"/>
    <w:rsid w:val="00F76A08"/>
    <w:rsid w:val="00F76C31"/>
    <w:rsid w:val="00F76E9A"/>
    <w:rsid w:val="00F771EF"/>
    <w:rsid w:val="00F7776E"/>
    <w:rsid w:val="00F77E2C"/>
    <w:rsid w:val="00F77E71"/>
    <w:rsid w:val="00F77FE7"/>
    <w:rsid w:val="00F805C7"/>
    <w:rsid w:val="00F8065E"/>
    <w:rsid w:val="00F809CE"/>
    <w:rsid w:val="00F80DFF"/>
    <w:rsid w:val="00F8158B"/>
    <w:rsid w:val="00F815FA"/>
    <w:rsid w:val="00F819AA"/>
    <w:rsid w:val="00F81E29"/>
    <w:rsid w:val="00F81F16"/>
    <w:rsid w:val="00F81F32"/>
    <w:rsid w:val="00F823EC"/>
    <w:rsid w:val="00F82408"/>
    <w:rsid w:val="00F82432"/>
    <w:rsid w:val="00F82C57"/>
    <w:rsid w:val="00F83027"/>
    <w:rsid w:val="00F834AC"/>
    <w:rsid w:val="00F83988"/>
    <w:rsid w:val="00F839BD"/>
    <w:rsid w:val="00F83FCE"/>
    <w:rsid w:val="00F84909"/>
    <w:rsid w:val="00F84935"/>
    <w:rsid w:val="00F849A9"/>
    <w:rsid w:val="00F849BB"/>
    <w:rsid w:val="00F849D5"/>
    <w:rsid w:val="00F84C99"/>
    <w:rsid w:val="00F84FE0"/>
    <w:rsid w:val="00F850FC"/>
    <w:rsid w:val="00F858C3"/>
    <w:rsid w:val="00F85CE6"/>
    <w:rsid w:val="00F8612A"/>
    <w:rsid w:val="00F861A2"/>
    <w:rsid w:val="00F8643F"/>
    <w:rsid w:val="00F8657F"/>
    <w:rsid w:val="00F865AC"/>
    <w:rsid w:val="00F8672B"/>
    <w:rsid w:val="00F86FAA"/>
    <w:rsid w:val="00F87A9B"/>
    <w:rsid w:val="00F87F79"/>
    <w:rsid w:val="00F90944"/>
    <w:rsid w:val="00F90B83"/>
    <w:rsid w:val="00F91116"/>
    <w:rsid w:val="00F91129"/>
    <w:rsid w:val="00F91338"/>
    <w:rsid w:val="00F91590"/>
    <w:rsid w:val="00F91893"/>
    <w:rsid w:val="00F91B09"/>
    <w:rsid w:val="00F91C77"/>
    <w:rsid w:val="00F91CB3"/>
    <w:rsid w:val="00F926B3"/>
    <w:rsid w:val="00F92A4C"/>
    <w:rsid w:val="00F92D1B"/>
    <w:rsid w:val="00F9313D"/>
    <w:rsid w:val="00F93278"/>
    <w:rsid w:val="00F9355B"/>
    <w:rsid w:val="00F93974"/>
    <w:rsid w:val="00F93BDF"/>
    <w:rsid w:val="00F9401E"/>
    <w:rsid w:val="00F9402F"/>
    <w:rsid w:val="00F940D1"/>
    <w:rsid w:val="00F941F8"/>
    <w:rsid w:val="00F943C1"/>
    <w:rsid w:val="00F94D96"/>
    <w:rsid w:val="00F94F2D"/>
    <w:rsid w:val="00F94F3B"/>
    <w:rsid w:val="00F950D3"/>
    <w:rsid w:val="00F952EA"/>
    <w:rsid w:val="00F95659"/>
    <w:rsid w:val="00F9612C"/>
    <w:rsid w:val="00F961E3"/>
    <w:rsid w:val="00F96476"/>
    <w:rsid w:val="00F96616"/>
    <w:rsid w:val="00F96661"/>
    <w:rsid w:val="00F969D4"/>
    <w:rsid w:val="00F96FED"/>
    <w:rsid w:val="00F9705A"/>
    <w:rsid w:val="00F9718A"/>
    <w:rsid w:val="00F97204"/>
    <w:rsid w:val="00F97630"/>
    <w:rsid w:val="00F97DCB"/>
    <w:rsid w:val="00F97F47"/>
    <w:rsid w:val="00FA06D3"/>
    <w:rsid w:val="00FA06F8"/>
    <w:rsid w:val="00FA193E"/>
    <w:rsid w:val="00FA19CA"/>
    <w:rsid w:val="00FA1CC1"/>
    <w:rsid w:val="00FA234E"/>
    <w:rsid w:val="00FA2C48"/>
    <w:rsid w:val="00FA2F2A"/>
    <w:rsid w:val="00FA3404"/>
    <w:rsid w:val="00FA3560"/>
    <w:rsid w:val="00FA3869"/>
    <w:rsid w:val="00FA3B9E"/>
    <w:rsid w:val="00FA3BCE"/>
    <w:rsid w:val="00FA3CB3"/>
    <w:rsid w:val="00FA452A"/>
    <w:rsid w:val="00FA51A0"/>
    <w:rsid w:val="00FA5535"/>
    <w:rsid w:val="00FA5572"/>
    <w:rsid w:val="00FA5ACD"/>
    <w:rsid w:val="00FA5E86"/>
    <w:rsid w:val="00FA698C"/>
    <w:rsid w:val="00FA6F13"/>
    <w:rsid w:val="00FA73C1"/>
    <w:rsid w:val="00FA7A60"/>
    <w:rsid w:val="00FB005F"/>
    <w:rsid w:val="00FB0C5C"/>
    <w:rsid w:val="00FB0D16"/>
    <w:rsid w:val="00FB0DEF"/>
    <w:rsid w:val="00FB10EB"/>
    <w:rsid w:val="00FB130B"/>
    <w:rsid w:val="00FB144B"/>
    <w:rsid w:val="00FB16D0"/>
    <w:rsid w:val="00FB2036"/>
    <w:rsid w:val="00FB274A"/>
    <w:rsid w:val="00FB29CA"/>
    <w:rsid w:val="00FB2AEE"/>
    <w:rsid w:val="00FB3022"/>
    <w:rsid w:val="00FB333E"/>
    <w:rsid w:val="00FB3F13"/>
    <w:rsid w:val="00FB40FD"/>
    <w:rsid w:val="00FB4222"/>
    <w:rsid w:val="00FB45F0"/>
    <w:rsid w:val="00FB475F"/>
    <w:rsid w:val="00FB47E2"/>
    <w:rsid w:val="00FB4D6A"/>
    <w:rsid w:val="00FB4E27"/>
    <w:rsid w:val="00FB4F89"/>
    <w:rsid w:val="00FB507C"/>
    <w:rsid w:val="00FB5454"/>
    <w:rsid w:val="00FB5769"/>
    <w:rsid w:val="00FB6611"/>
    <w:rsid w:val="00FB6643"/>
    <w:rsid w:val="00FB7033"/>
    <w:rsid w:val="00FB7564"/>
    <w:rsid w:val="00FB79AC"/>
    <w:rsid w:val="00FB7A73"/>
    <w:rsid w:val="00FB7D80"/>
    <w:rsid w:val="00FB7FE4"/>
    <w:rsid w:val="00FC0719"/>
    <w:rsid w:val="00FC0C70"/>
    <w:rsid w:val="00FC11E9"/>
    <w:rsid w:val="00FC13D2"/>
    <w:rsid w:val="00FC144C"/>
    <w:rsid w:val="00FC1697"/>
    <w:rsid w:val="00FC16F7"/>
    <w:rsid w:val="00FC1EBF"/>
    <w:rsid w:val="00FC1F17"/>
    <w:rsid w:val="00FC20F8"/>
    <w:rsid w:val="00FC2527"/>
    <w:rsid w:val="00FC256B"/>
    <w:rsid w:val="00FC25CD"/>
    <w:rsid w:val="00FC26B6"/>
    <w:rsid w:val="00FC2F1B"/>
    <w:rsid w:val="00FC369F"/>
    <w:rsid w:val="00FC4057"/>
    <w:rsid w:val="00FC4059"/>
    <w:rsid w:val="00FC4808"/>
    <w:rsid w:val="00FC4950"/>
    <w:rsid w:val="00FC4B8F"/>
    <w:rsid w:val="00FC4BB5"/>
    <w:rsid w:val="00FC4C0F"/>
    <w:rsid w:val="00FC4E0D"/>
    <w:rsid w:val="00FC533B"/>
    <w:rsid w:val="00FC53B3"/>
    <w:rsid w:val="00FC58B0"/>
    <w:rsid w:val="00FC69F9"/>
    <w:rsid w:val="00FC6F8F"/>
    <w:rsid w:val="00FC730F"/>
    <w:rsid w:val="00FC7619"/>
    <w:rsid w:val="00FC7C75"/>
    <w:rsid w:val="00FD023E"/>
    <w:rsid w:val="00FD06F4"/>
    <w:rsid w:val="00FD08B6"/>
    <w:rsid w:val="00FD0930"/>
    <w:rsid w:val="00FD0940"/>
    <w:rsid w:val="00FD0C6D"/>
    <w:rsid w:val="00FD13E3"/>
    <w:rsid w:val="00FD148D"/>
    <w:rsid w:val="00FD15B1"/>
    <w:rsid w:val="00FD1849"/>
    <w:rsid w:val="00FD18BE"/>
    <w:rsid w:val="00FD1A5A"/>
    <w:rsid w:val="00FD1B1D"/>
    <w:rsid w:val="00FD1EE8"/>
    <w:rsid w:val="00FD2090"/>
    <w:rsid w:val="00FD21B8"/>
    <w:rsid w:val="00FD24D5"/>
    <w:rsid w:val="00FD28D0"/>
    <w:rsid w:val="00FD3329"/>
    <w:rsid w:val="00FD377A"/>
    <w:rsid w:val="00FD3873"/>
    <w:rsid w:val="00FD3991"/>
    <w:rsid w:val="00FD3CE5"/>
    <w:rsid w:val="00FD44A4"/>
    <w:rsid w:val="00FD4E5F"/>
    <w:rsid w:val="00FD50C4"/>
    <w:rsid w:val="00FD5185"/>
    <w:rsid w:val="00FD5413"/>
    <w:rsid w:val="00FD5581"/>
    <w:rsid w:val="00FD61D1"/>
    <w:rsid w:val="00FD62AE"/>
    <w:rsid w:val="00FD64FB"/>
    <w:rsid w:val="00FD65EE"/>
    <w:rsid w:val="00FD6736"/>
    <w:rsid w:val="00FD6B53"/>
    <w:rsid w:val="00FD6B9A"/>
    <w:rsid w:val="00FD6BDF"/>
    <w:rsid w:val="00FD70C4"/>
    <w:rsid w:val="00FD70D2"/>
    <w:rsid w:val="00FD793F"/>
    <w:rsid w:val="00FD7977"/>
    <w:rsid w:val="00FD7C49"/>
    <w:rsid w:val="00FD7C6A"/>
    <w:rsid w:val="00FE03CA"/>
    <w:rsid w:val="00FE0BB5"/>
    <w:rsid w:val="00FE0FDF"/>
    <w:rsid w:val="00FE1384"/>
    <w:rsid w:val="00FE1433"/>
    <w:rsid w:val="00FE1995"/>
    <w:rsid w:val="00FE1A0B"/>
    <w:rsid w:val="00FE1B50"/>
    <w:rsid w:val="00FE2030"/>
    <w:rsid w:val="00FE2559"/>
    <w:rsid w:val="00FE28F0"/>
    <w:rsid w:val="00FE2F73"/>
    <w:rsid w:val="00FE307C"/>
    <w:rsid w:val="00FE3560"/>
    <w:rsid w:val="00FE37B2"/>
    <w:rsid w:val="00FE383D"/>
    <w:rsid w:val="00FE39F2"/>
    <w:rsid w:val="00FE4207"/>
    <w:rsid w:val="00FE4359"/>
    <w:rsid w:val="00FE49E2"/>
    <w:rsid w:val="00FE4FFF"/>
    <w:rsid w:val="00FE521D"/>
    <w:rsid w:val="00FE56A2"/>
    <w:rsid w:val="00FE59AA"/>
    <w:rsid w:val="00FE6302"/>
    <w:rsid w:val="00FE6701"/>
    <w:rsid w:val="00FE6EBA"/>
    <w:rsid w:val="00FE6EC4"/>
    <w:rsid w:val="00FE6F22"/>
    <w:rsid w:val="00FE71BD"/>
    <w:rsid w:val="00FE727F"/>
    <w:rsid w:val="00FE730B"/>
    <w:rsid w:val="00FE7613"/>
    <w:rsid w:val="00FF018B"/>
    <w:rsid w:val="00FF02A4"/>
    <w:rsid w:val="00FF0ADB"/>
    <w:rsid w:val="00FF0D9F"/>
    <w:rsid w:val="00FF1FC9"/>
    <w:rsid w:val="00FF201D"/>
    <w:rsid w:val="00FF2024"/>
    <w:rsid w:val="00FF22A7"/>
    <w:rsid w:val="00FF2419"/>
    <w:rsid w:val="00FF24D6"/>
    <w:rsid w:val="00FF284E"/>
    <w:rsid w:val="00FF29AB"/>
    <w:rsid w:val="00FF2C16"/>
    <w:rsid w:val="00FF2C76"/>
    <w:rsid w:val="00FF2DFE"/>
    <w:rsid w:val="00FF38CB"/>
    <w:rsid w:val="00FF3995"/>
    <w:rsid w:val="00FF3DC9"/>
    <w:rsid w:val="00FF3F9F"/>
    <w:rsid w:val="00FF41BD"/>
    <w:rsid w:val="00FF490A"/>
    <w:rsid w:val="00FF49AC"/>
    <w:rsid w:val="00FF4BA2"/>
    <w:rsid w:val="00FF4C30"/>
    <w:rsid w:val="00FF4DB3"/>
    <w:rsid w:val="00FF50BA"/>
    <w:rsid w:val="00FF52DC"/>
    <w:rsid w:val="00FF5426"/>
    <w:rsid w:val="00FF546D"/>
    <w:rsid w:val="00FF576E"/>
    <w:rsid w:val="00FF57DC"/>
    <w:rsid w:val="00FF5861"/>
    <w:rsid w:val="00FF5A1F"/>
    <w:rsid w:val="00FF5DFC"/>
    <w:rsid w:val="00FF6304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5:docId w15:val="{48318BC3-D859-4748-8C5B-E32F8C24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65159"/>
    <w:pPr>
      <w:widowControl w:val="0"/>
      <w:autoSpaceDE w:val="0"/>
      <w:autoSpaceDN w:val="0"/>
      <w:spacing w:after="0" w:line="240" w:lineRule="auto"/>
      <w:ind w:left="119"/>
      <w:outlineLvl w:val="0"/>
    </w:pPr>
    <w:rPr>
      <w:rFonts w:ascii="Cambria" w:eastAsia="Cambria" w:hAnsi="Cambria" w:cs="Cambri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1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  <w:rsid w:val="00C21063"/>
  </w:style>
  <w:style w:type="paragraph" w:styleId="BodyText">
    <w:name w:val="Body Text"/>
    <w:basedOn w:val="Normal"/>
    <w:link w:val="BodyTextChar"/>
    <w:uiPriority w:val="1"/>
    <w:qFormat/>
    <w:rsid w:val="003F76B7"/>
    <w:pPr>
      <w:widowControl w:val="0"/>
      <w:autoSpaceDE w:val="0"/>
      <w:autoSpaceDN w:val="0"/>
      <w:spacing w:after="0" w:line="240" w:lineRule="auto"/>
      <w:ind w:left="479" w:hanging="360"/>
    </w:pPr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76B7"/>
    <w:rPr>
      <w:rFonts w:ascii="Cambria" w:eastAsia="Cambria" w:hAnsi="Cambria" w:cs="Cambr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565159"/>
    <w:rPr>
      <w:rFonts w:ascii="Cambria" w:eastAsia="Cambria" w:hAnsi="Cambria" w:cs="Cambria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A731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1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1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1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155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15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aliases w:val=" Char"/>
    <w:basedOn w:val="Normal"/>
    <w:link w:val="HeaderChar"/>
    <w:unhideWhenUsed/>
    <w:rsid w:val="00C2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1"/>
    <w:basedOn w:val="DefaultParagraphFont"/>
    <w:link w:val="Header"/>
    <w:uiPriority w:val="99"/>
    <w:rsid w:val="00C25310"/>
  </w:style>
  <w:style w:type="paragraph" w:styleId="Footer">
    <w:name w:val="footer"/>
    <w:basedOn w:val="Normal"/>
    <w:link w:val="FooterChar"/>
    <w:uiPriority w:val="99"/>
    <w:unhideWhenUsed/>
    <w:rsid w:val="00C2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310"/>
  </w:style>
  <w:style w:type="character" w:styleId="Hyperlink">
    <w:name w:val="Hyperlink"/>
    <w:basedOn w:val="DefaultParagraphFont"/>
    <w:uiPriority w:val="99"/>
    <w:unhideWhenUsed/>
    <w:rsid w:val="004554C0"/>
    <w:rPr>
      <w:color w:val="0000FF" w:themeColor="hyperlink"/>
      <w:u w:val="single"/>
    </w:rPr>
  </w:style>
  <w:style w:type="character" w:customStyle="1" w:styleId="rvts38">
    <w:name w:val="rvts38"/>
    <w:basedOn w:val="DefaultParagraphFont"/>
    <w:rsid w:val="005A11CF"/>
  </w:style>
  <w:style w:type="character" w:customStyle="1" w:styleId="rvts60">
    <w:name w:val="rvts60"/>
    <w:basedOn w:val="DefaultParagraphFont"/>
    <w:rsid w:val="005A11CF"/>
  </w:style>
  <w:style w:type="character" w:customStyle="1" w:styleId="rvts61">
    <w:name w:val="rvts61"/>
    <w:basedOn w:val="DefaultParagraphFont"/>
    <w:rsid w:val="005A11CF"/>
  </w:style>
  <w:style w:type="character" w:customStyle="1" w:styleId="rvts36">
    <w:name w:val="rvts36"/>
    <w:basedOn w:val="DefaultParagraphFont"/>
    <w:rsid w:val="007E25E9"/>
  </w:style>
  <w:style w:type="character" w:customStyle="1" w:styleId="rvts37">
    <w:name w:val="rvts37"/>
    <w:basedOn w:val="DefaultParagraphFont"/>
    <w:rsid w:val="007E25E9"/>
  </w:style>
  <w:style w:type="paragraph" w:styleId="NormalWeb">
    <w:name w:val="Normal (Web)"/>
    <w:basedOn w:val="Normal"/>
    <w:uiPriority w:val="99"/>
    <w:rsid w:val="0004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E3E25"/>
    <w:pPr>
      <w:autoSpaceDE w:val="0"/>
      <w:autoSpaceDN w:val="0"/>
      <w:adjustRightInd w:val="0"/>
      <w:spacing w:after="0" w:line="240" w:lineRule="auto"/>
    </w:pPr>
    <w:rPr>
      <w:rFonts w:ascii="Candara" w:eastAsiaTheme="minorEastAsia" w:hAnsi="Candara" w:cs="Candara"/>
      <w:color w:val="000000"/>
      <w:sz w:val="24"/>
      <w:szCs w:val="24"/>
      <w:lang w:val="en-IN" w:eastAsia="en-IN"/>
    </w:rPr>
  </w:style>
  <w:style w:type="character" w:styleId="LineNumber">
    <w:name w:val="line number"/>
    <w:rsid w:val="00642762"/>
  </w:style>
  <w:style w:type="character" w:customStyle="1" w:styleId="AAReference">
    <w:name w:val="AA Reference"/>
    <w:basedOn w:val="DefaultParagraphFont"/>
    <w:rsid w:val="009F5A87"/>
    <w:rPr>
      <w:rFonts w:ascii="Arial" w:hAnsi="Arial"/>
      <w:dstrike w:val="0"/>
      <w:noProof w:val="0"/>
      <w:color w:val="auto"/>
      <w:spacing w:val="0"/>
      <w:w w:val="100"/>
      <w:position w:val="0"/>
      <w:sz w:val="14"/>
      <w:vertAlign w:val="baseline"/>
      <w:lang w:val="en-US"/>
    </w:rPr>
  </w:style>
  <w:style w:type="paragraph" w:customStyle="1" w:styleId="CharCharCharCharCharCharChar">
    <w:name w:val="Char Char Char Char Char Char Char"/>
    <w:basedOn w:val="Normal"/>
    <w:rsid w:val="009F5A87"/>
    <w:pPr>
      <w:spacing w:before="60" w:after="160" w:line="240" w:lineRule="exact"/>
    </w:pPr>
    <w:rPr>
      <w:rFonts w:ascii="Verdana" w:eastAsia="Times New Roman" w:hAnsi="Verdana" w:cs="Arial"/>
      <w:color w:val="FF00FF"/>
      <w:sz w:val="20"/>
      <w:szCs w:val="24"/>
      <w:lang w:val="en-GB"/>
    </w:rPr>
  </w:style>
  <w:style w:type="paragraph" w:customStyle="1" w:styleId="NormalIMP">
    <w:name w:val="Normal_IMP"/>
    <w:basedOn w:val="Normal"/>
    <w:rsid w:val="009358A3"/>
    <w:pPr>
      <w:suppressAutoHyphens/>
      <w:overflowPunct w:val="0"/>
      <w:autoSpaceDE w:val="0"/>
      <w:autoSpaceDN w:val="0"/>
      <w:adjustRightInd w:val="0"/>
      <w:spacing w:after="0" w:line="23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1IMP">
    <w:name w:val="Heading 1_IMP"/>
    <w:basedOn w:val="NormalIMP"/>
    <w:next w:val="NormalIMP"/>
    <w:rsid w:val="00B10BAD"/>
    <w:pPr>
      <w:jc w:val="center"/>
    </w:pPr>
    <w:rPr>
      <w:b/>
    </w:rPr>
  </w:style>
  <w:style w:type="character" w:customStyle="1" w:styleId="rvts72">
    <w:name w:val="rvts72"/>
    <w:basedOn w:val="DefaultParagraphFont"/>
    <w:rsid w:val="004E5196"/>
  </w:style>
  <w:style w:type="character" w:customStyle="1" w:styleId="rvts199">
    <w:name w:val="rvts199"/>
    <w:basedOn w:val="DefaultParagraphFont"/>
    <w:rsid w:val="004E5196"/>
  </w:style>
  <w:style w:type="character" w:customStyle="1" w:styleId="rvts34">
    <w:name w:val="rvts34"/>
    <w:basedOn w:val="DefaultParagraphFont"/>
    <w:rsid w:val="004E5196"/>
  </w:style>
  <w:style w:type="character" w:customStyle="1" w:styleId="rvts35">
    <w:name w:val="rvts35"/>
    <w:basedOn w:val="DefaultParagraphFont"/>
    <w:rsid w:val="004E5196"/>
  </w:style>
  <w:style w:type="character" w:customStyle="1" w:styleId="WW8Num6z0">
    <w:name w:val="WW8Num6z0"/>
    <w:rsid w:val="003C3644"/>
  </w:style>
  <w:style w:type="paragraph" w:customStyle="1" w:styleId="1">
    <w:name w:val="1"/>
    <w:basedOn w:val="Normal"/>
    <w:rsid w:val="00A67DE3"/>
    <w:pPr>
      <w:spacing w:before="60" w:after="160" w:line="240" w:lineRule="exact"/>
    </w:pPr>
    <w:rPr>
      <w:rFonts w:ascii="Verdana" w:eastAsia="Times New Roman" w:hAnsi="Verdana" w:cs="Arial"/>
      <w:color w:val="FF00FF"/>
      <w:sz w:val="20"/>
      <w:szCs w:val="24"/>
      <w:lang w:val="en-GB"/>
    </w:rPr>
  </w:style>
  <w:style w:type="character" w:customStyle="1" w:styleId="rvts48">
    <w:name w:val="rvts48"/>
    <w:basedOn w:val="DefaultParagraphFont"/>
    <w:rsid w:val="00363A2E"/>
  </w:style>
  <w:style w:type="character" w:customStyle="1" w:styleId="rvts243">
    <w:name w:val="rvts243"/>
    <w:basedOn w:val="DefaultParagraphFont"/>
    <w:rsid w:val="00B8249F"/>
  </w:style>
  <w:style w:type="character" w:customStyle="1" w:styleId="rvts244">
    <w:name w:val="rvts244"/>
    <w:basedOn w:val="DefaultParagraphFont"/>
    <w:rsid w:val="00B8249F"/>
  </w:style>
  <w:style w:type="character" w:customStyle="1" w:styleId="rvts245">
    <w:name w:val="rvts245"/>
    <w:basedOn w:val="DefaultParagraphFont"/>
    <w:rsid w:val="00B8249F"/>
  </w:style>
  <w:style w:type="character" w:customStyle="1" w:styleId="rvts105">
    <w:name w:val="rvts105"/>
    <w:basedOn w:val="DefaultParagraphFont"/>
    <w:rsid w:val="00B8249F"/>
  </w:style>
  <w:style w:type="character" w:customStyle="1" w:styleId="rvts238">
    <w:name w:val="rvts238"/>
    <w:basedOn w:val="DefaultParagraphFont"/>
    <w:rsid w:val="00B8249F"/>
  </w:style>
  <w:style w:type="character" w:customStyle="1" w:styleId="rvts237">
    <w:name w:val="rvts237"/>
    <w:basedOn w:val="DefaultParagraphFont"/>
    <w:rsid w:val="00B8249F"/>
  </w:style>
  <w:style w:type="character" w:customStyle="1" w:styleId="rvts251">
    <w:name w:val="rvts251"/>
    <w:basedOn w:val="DefaultParagraphFont"/>
    <w:rsid w:val="00B8249F"/>
  </w:style>
  <w:style w:type="paragraph" w:styleId="NoSpacing">
    <w:name w:val="No Spacing"/>
    <w:uiPriority w:val="1"/>
    <w:qFormat/>
    <w:rsid w:val="00D10D3C"/>
    <w:pPr>
      <w:spacing w:after="0" w:line="240" w:lineRule="auto"/>
    </w:pPr>
    <w:rPr>
      <w:rFonts w:ascii="Calibri" w:eastAsia="Calibri" w:hAnsi="Calibri" w:cs="Times New Roman"/>
    </w:rPr>
  </w:style>
  <w:style w:type="paragraph" w:styleId="ListBullet2">
    <w:name w:val="List Bullet 2"/>
    <w:basedOn w:val="Normal"/>
    <w:autoRedefine/>
    <w:rsid w:val="00D06E16"/>
    <w:pPr>
      <w:numPr>
        <w:numId w:val="1"/>
      </w:numPr>
      <w:tabs>
        <w:tab w:val="left" w:pos="1260"/>
        <w:tab w:val="left" w:pos="3028"/>
      </w:tabs>
      <w:spacing w:after="0" w:line="240" w:lineRule="auto"/>
      <w:jc w:val="both"/>
    </w:pPr>
    <w:rPr>
      <w:rFonts w:ascii="Times New Roman" w:eastAsia="Batang" w:hAnsi="Times New Roman" w:cs="Times New Roman"/>
      <w:bCs/>
      <w:sz w:val="24"/>
      <w:szCs w:val="24"/>
    </w:rPr>
  </w:style>
  <w:style w:type="paragraph" w:styleId="Title">
    <w:name w:val="Title"/>
    <w:basedOn w:val="Normal"/>
    <w:link w:val="TitleChar"/>
    <w:qFormat/>
    <w:rsid w:val="00D3541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D35410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erChar1">
    <w:name w:val="Header Char1"/>
    <w:aliases w:val=" Char Char"/>
    <w:rsid w:val="000E4E1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E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odyText2">
    <w:name w:val="Body Text 2"/>
    <w:basedOn w:val="Normal"/>
    <w:link w:val="BodyText2Char"/>
    <w:uiPriority w:val="99"/>
    <w:unhideWhenUsed/>
    <w:rsid w:val="00F9763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97630"/>
  </w:style>
  <w:style w:type="character" w:styleId="Emphasis">
    <w:name w:val="Emphasis"/>
    <w:qFormat/>
    <w:rsid w:val="00B860F5"/>
    <w:rPr>
      <w:rFonts w:ascii="Times New Roman" w:eastAsia="SimSun" w:hAnsi="Times New Roman" w:cs="Times New Roman"/>
      <w:i/>
      <w:iCs/>
    </w:rPr>
  </w:style>
  <w:style w:type="character" w:customStyle="1" w:styleId="rvts32">
    <w:name w:val="rvts32"/>
    <w:rsid w:val="00823087"/>
    <w:rPr>
      <w:rFonts w:ascii="Calibri" w:hAnsi="Calibri" w:hint="default"/>
      <w:color w:val="000000"/>
      <w:sz w:val="22"/>
      <w:szCs w:val="22"/>
    </w:rPr>
  </w:style>
  <w:style w:type="paragraph" w:styleId="PlainText">
    <w:name w:val="Plain Text"/>
    <w:basedOn w:val="Normal"/>
    <w:link w:val="PlainTextChar"/>
    <w:rsid w:val="004A0B6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rsid w:val="004A0B68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A0B6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A0B68"/>
  </w:style>
  <w:style w:type="paragraph" w:customStyle="1" w:styleId="level1">
    <w:name w:val="_level1"/>
    <w:basedOn w:val="Normal"/>
    <w:rsid w:val="004A0B68"/>
    <w:pPr>
      <w:widowControl w:val="0"/>
      <w:numPr>
        <w:numId w:val="2"/>
      </w:numPr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F4D02"/>
  </w:style>
  <w:style w:type="character" w:customStyle="1" w:styleId="rvts191">
    <w:name w:val="rvts191"/>
    <w:basedOn w:val="DefaultParagraphFont"/>
    <w:rsid w:val="00A40C3B"/>
  </w:style>
  <w:style w:type="paragraph" w:customStyle="1" w:styleId="Objective">
    <w:name w:val="Objective"/>
    <w:basedOn w:val="Normal"/>
    <w:next w:val="BodyText"/>
    <w:rsid w:val="005A5BA9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greysmall1">
    <w:name w:val="greysmall1"/>
    <w:rsid w:val="00E5774E"/>
    <w:rPr>
      <w:rFonts w:ascii="Verdana" w:hAnsi="Verdana" w:hint="default"/>
      <w:strike w:val="0"/>
      <w:dstrike w:val="0"/>
      <w:color w:val="333333"/>
      <w:sz w:val="17"/>
      <w:szCs w:val="17"/>
      <w:u w:val="none"/>
      <w:effect w:val="none"/>
    </w:rPr>
  </w:style>
  <w:style w:type="character" w:customStyle="1" w:styleId="span">
    <w:name w:val="span"/>
    <w:basedOn w:val="DefaultParagraphFont"/>
    <w:rsid w:val="0064444C"/>
    <w:rPr>
      <w:sz w:val="24"/>
      <w:szCs w:val="24"/>
      <w:bdr w:val="none" w:sz="0" w:space="0" w:color="auto"/>
      <w:vertAlign w:val="baseline"/>
    </w:rPr>
  </w:style>
  <w:style w:type="character" w:customStyle="1" w:styleId="divdocumentdivaddressli">
    <w:name w:val="div_document_div_address_li"/>
    <w:basedOn w:val="DefaultParagraphFont"/>
    <w:rsid w:val="0064444C"/>
  </w:style>
  <w:style w:type="paragraph" w:customStyle="1" w:styleId="divdocumentsinglecolumn">
    <w:name w:val="div_document_singlecolumn"/>
    <w:basedOn w:val="Normal"/>
    <w:rsid w:val="00BA2B8A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ivdocumentulli">
    <w:name w:val="div_document_ul_li"/>
    <w:basedOn w:val="Normal"/>
    <w:rsid w:val="00BA2B8A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inglecolumnspanpaddedlinenth-child1">
    <w:name w:val="singlecolumn_span_paddedline_nth-child(1)"/>
    <w:basedOn w:val="DefaultParagraphFont"/>
    <w:rsid w:val="00D22048"/>
  </w:style>
  <w:style w:type="character" w:customStyle="1" w:styleId="spandegree">
    <w:name w:val="span_degree"/>
    <w:basedOn w:val="span"/>
    <w:rsid w:val="00D22048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D22048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pancompanyname">
    <w:name w:val="span_companyname"/>
    <w:basedOn w:val="span"/>
    <w:rsid w:val="00D22048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sid w:val="00F15BE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24246C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trong1">
    <w:name w:val="Strong1"/>
    <w:basedOn w:val="DefaultParagraphFont"/>
    <w:rsid w:val="000321E2"/>
    <w:rPr>
      <w:sz w:val="24"/>
      <w:szCs w:val="24"/>
      <w:bdr w:val="none" w:sz="0" w:space="0" w:color="auto"/>
      <w:vertAlign w:val="baseline"/>
    </w:rPr>
  </w:style>
  <w:style w:type="paragraph" w:customStyle="1" w:styleId="gmail-msolistparagraph">
    <w:name w:val="gmail-msolistparagraph"/>
    <w:basedOn w:val="Normal"/>
    <w:rsid w:val="001241A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gmail-truncate">
    <w:name w:val="gmail-truncate"/>
    <w:basedOn w:val="DefaultParagraphFont"/>
    <w:rsid w:val="00DC2676"/>
  </w:style>
  <w:style w:type="character" w:customStyle="1" w:styleId="edit">
    <w:name w:val="edit"/>
    <w:basedOn w:val="DefaultParagraphFont"/>
    <w:rsid w:val="00DC2676"/>
  </w:style>
  <w:style w:type="character" w:customStyle="1" w:styleId="gmail-lt-line-clampraw-line">
    <w:name w:val="gmail-lt-line-clamp__raw-line"/>
    <w:basedOn w:val="DefaultParagraphFont"/>
    <w:rsid w:val="00873AF3"/>
  </w:style>
  <w:style w:type="character" w:customStyle="1" w:styleId="gmail-lt-line-clampraw-line0">
    <w:name w:val="gmail-lt-line-clampraw-line"/>
    <w:basedOn w:val="DefaultParagraphFont"/>
    <w:rsid w:val="00873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hin.k.ichalkaranje@gmail.com" TargetMode="External"/><Relationship Id="rId13" Type="http://schemas.openxmlformats.org/officeDocument/2006/relationships/image" Target="media/image20.pn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mailto:roykrish14@gmail.com" TargetMode="External"/><Relationship Id="rId12" Type="http://schemas.openxmlformats.org/officeDocument/2006/relationships/hyperlink" Target="mailto:sachin.k.ichalkaranje@gmail.com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mailto:roykrish14@gmail.com" TargetMode="External"/><Relationship Id="rId24" Type="http://schemas.openxmlformats.org/officeDocument/2006/relationships/image" Target="https://rdxfootmark.naukri.com/v2/track/openCv?trackingInfo=595f4e7bf17a6acc1d51af485bea140f134f4b0419514c4847440321091b5b58120b140710425f5d0c435601514841481f0f2b561358191b195115495d0c00584e4209430247460c590858184508105042445b0c0f054e4108120211474a411b02154e49405d58380c4f03434e160e110114494a411b0b15416a44564a141a245d4340010a130415475c5d0c4356014a4857034b4a5508594b1600160015424a106&amp;docType=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https://rdxfootmark.naukri.com/v2/track/openCv?trackingInfo=12a0540562a85065192180c7565af672134f530e18705c4458440321091b5b58100b1607174558581b4d58515c424154181c084b281e010303061341505f0859580f1b425c4c01090340281e010310061948444f5108084a5746754e034a571b59181701145218485c0c09034b450e450710480a0b085019400c125217155c0f08524b130f031f030201091b5b581609120018405c5e0a56585e6&amp;docType=docx" TargetMode="External"/><Relationship Id="rId10" Type="http://schemas.openxmlformats.org/officeDocument/2006/relationships/image" Target="media/image1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jpeg"/><Relationship Id="rId22" Type="http://schemas.openxmlformats.org/officeDocument/2006/relationships/image" Target="media/image1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9DC19-8FB2-42FB-8C16-ED3A88E44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2924</Words>
  <Characters>16668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Intileo</cp:lastModifiedBy>
  <cp:revision>2</cp:revision>
  <cp:lastPrinted>2019-10-17T12:51:00Z</cp:lastPrinted>
  <dcterms:created xsi:type="dcterms:W3CDTF">2025-12-20T05:13:00Z</dcterms:created>
  <dcterms:modified xsi:type="dcterms:W3CDTF">2025-12-20T05:13:00Z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e1e75b-30e8-4eb6-924b-9228391a679f_ActionId">
    <vt:lpwstr>63dcc1b5-1c6e-4604-acdc-586152919178</vt:lpwstr>
  </property>
  <property fmtid="{D5CDD505-2E9C-101B-9397-08002B2CF9AE}" pid="3" name="MSIP_Label_30e1e75b-30e8-4eb6-924b-9228391a679f_Application">
    <vt:lpwstr>Microsoft Azure Information Protection</vt:lpwstr>
  </property>
  <property fmtid="{D5CDD505-2E9C-101B-9397-08002B2CF9AE}" pid="4" name="MSIP_Label_30e1e75b-30e8-4eb6-924b-9228391a679f_Enabled">
    <vt:lpwstr>True</vt:lpwstr>
  </property>
  <property fmtid="{D5CDD505-2E9C-101B-9397-08002B2CF9AE}" pid="5" name="MSIP_Label_30e1e75b-30e8-4eb6-924b-9228391a679f_Extended_MSFT_Method">
    <vt:lpwstr>Automatic</vt:lpwstr>
  </property>
  <property fmtid="{D5CDD505-2E9C-101B-9397-08002B2CF9AE}" pid="6" name="MSIP_Label_30e1e75b-30e8-4eb6-924b-9228391a679f_Name">
    <vt:lpwstr>Internal</vt:lpwstr>
  </property>
  <property fmtid="{D5CDD505-2E9C-101B-9397-08002B2CF9AE}" pid="7" name="MSIP_Label_30e1e75b-30e8-4eb6-924b-9228391a679f_Owner">
    <vt:lpwstr>Krishanu.Ray@edelweissfin.com</vt:lpwstr>
  </property>
  <property fmtid="{D5CDD505-2E9C-101B-9397-08002B2CF9AE}" pid="8" name="MSIP_Label_30e1e75b-30e8-4eb6-924b-9228391a679f_SetDate">
    <vt:lpwstr>2020-06-10T14:58:27.9353273Z</vt:lpwstr>
  </property>
  <property fmtid="{D5CDD505-2E9C-101B-9397-08002B2CF9AE}" pid="9" name="MSIP_Label_30e1e75b-30e8-4eb6-924b-9228391a679f_SiteId">
    <vt:lpwstr>02dbf22a-371e-4cac-bdbc-60197ffafbe8</vt:lpwstr>
  </property>
  <property fmtid="{D5CDD505-2E9C-101B-9397-08002B2CF9AE}" pid="10" name="MSIP_Label_fa5b13be-1235-4634-8250-2cafdb0cc2cb_ActionId">
    <vt:lpwstr>94e5a364-f5e0-49b0-bc6b-816e1e6eb381</vt:lpwstr>
  </property>
  <property fmtid="{D5CDD505-2E9C-101B-9397-08002B2CF9AE}" pid="11" name="MSIP_Label_fa5b13be-1235-4634-8250-2cafdb0cc2cb_ContentBits">
    <vt:lpwstr>0</vt:lpwstr>
  </property>
  <property fmtid="{D5CDD505-2E9C-101B-9397-08002B2CF9AE}" pid="12" name="MSIP_Label_fa5b13be-1235-4634-8250-2cafdb0cc2cb_Enabled">
    <vt:lpwstr>true</vt:lpwstr>
  </property>
  <property fmtid="{D5CDD505-2E9C-101B-9397-08002B2CF9AE}" pid="13" name="MSIP_Label_fa5b13be-1235-4634-8250-2cafdb0cc2cb_Method">
    <vt:lpwstr>Standard</vt:lpwstr>
  </property>
  <property fmtid="{D5CDD505-2E9C-101B-9397-08002B2CF9AE}" pid="14" name="MSIP_Label_fa5b13be-1235-4634-8250-2cafdb0cc2cb_Name">
    <vt:lpwstr>Internal_0</vt:lpwstr>
  </property>
  <property fmtid="{D5CDD505-2E9C-101B-9397-08002B2CF9AE}" pid="15" name="MSIP_Label_fa5b13be-1235-4634-8250-2cafdb0cc2cb_SetDate">
    <vt:lpwstr>2022-07-11T13:36:12Z</vt:lpwstr>
  </property>
  <property fmtid="{D5CDD505-2E9C-101B-9397-08002B2CF9AE}" pid="16" name="MSIP_Label_fa5b13be-1235-4634-8250-2cafdb0cc2cb_SiteId">
    <vt:lpwstr>ab1f1c1b-c1d6-48a1-b42d-25b7ba03aa5d</vt:lpwstr>
  </property>
</Properties>
</file>